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4.0 -->
  <w:body>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4"/>
          <w:u w:val="none"/>
        </w:rPr>
      </w:pPr>
      <w:bookmarkStart w:id="0" w:name="Section1"/>
      <w:bookmarkEnd w:id="0"/>
    </w:p>
    <w:p w:rsidR="00A77B3E">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r>
        <w:rPr>
          <w:rFonts w:ascii="Calibri" w:eastAsia="Calibri" w:hAnsi="Calibri" w:cs="Calibri"/>
          <w:b/>
          <w:i w:val="0"/>
          <w:color w:val="000000"/>
          <w:sz w:val="28"/>
          <w:u w:val="none"/>
        </w:rPr>
        <w:t>CONTENIDO</w:t>
      </w: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8"/>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8"/>
          <w:u w:val="none"/>
        </w:rPr>
        <w:tab/>
      </w:r>
    </w:p>
    <w:p>
      <w:pPr>
        <w:pStyle w:val="Normal-wk"/>
        <w:keepNext w:val="0"/>
        <w:keepLines/>
        <w:pageBreakBefore w:val="0"/>
        <w:widowControl w:val="0"/>
        <w:numPr>
          <w:ilvl w:val="0"/>
          <w:numId w:val="13"/>
        </w:numPr>
        <w:spacing w:before="0" w:after="0" w:line="288" w:lineRule="auto"/>
        <w:ind w:left="720" w:right="0" w:hanging="360"/>
        <w:jc w:val="left"/>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ESTADOS FINANCIEROS CONSOLIDADOS.</w:t>
      </w: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pStyle w:val="Normal-wk"/>
        <w:keepNext w:val="0"/>
        <w:keepLines/>
        <w:pageBreakBefore w:val="0"/>
        <w:widowControl w:val="0"/>
        <w:numPr>
          <w:ilvl w:val="0"/>
          <w:numId w:val="0"/>
        </w:numPr>
        <w:spacing w:before="0" w:after="0" w:line="240" w:lineRule="exact"/>
        <w:ind w:left="709"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DE SITUACIÓN FINANCIERA CLASIFICADO.</w:t>
      </w:r>
    </w:p>
    <w:p w:rsidR="00A77B3E">
      <w:pPr>
        <w:pStyle w:val="Normal-wk"/>
        <w:keepNext w:val="0"/>
        <w:keepLines/>
        <w:pageBreakBefore w:val="0"/>
        <w:widowControl w:val="0"/>
        <w:numPr>
          <w:ilvl w:val="0"/>
          <w:numId w:val="0"/>
        </w:numPr>
        <w:spacing w:before="0" w:after="0" w:line="288" w:lineRule="auto"/>
        <w:ind w:left="709"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w:t>
      </w:r>
    </w:p>
    <w:p w:rsidR="00A77B3E">
      <w:pPr>
        <w:pStyle w:val="Normal-wk"/>
        <w:keepNext w:val="0"/>
        <w:keepLines/>
        <w:pageBreakBefore w:val="0"/>
        <w:widowControl w:val="0"/>
        <w:numPr>
          <w:ilvl w:val="0"/>
          <w:numId w:val="0"/>
        </w:numPr>
        <w:spacing w:before="0" w:after="0" w:line="288" w:lineRule="auto"/>
        <w:ind w:left="709"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Patrimonio y pasivos.</w:t>
      </w:r>
    </w:p>
    <w:p w:rsidR="00A77B3E">
      <w:pPr>
        <w:pStyle w:val="Normal-wk"/>
        <w:keepNext w:val="0"/>
        <w:keepLines/>
        <w:pageBreakBefore w:val="0"/>
        <w:widowControl w:val="0"/>
        <w:numPr>
          <w:ilvl w:val="0"/>
          <w:numId w:val="0"/>
        </w:numPr>
        <w:spacing w:before="0" w:after="0" w:line="240" w:lineRule="exact"/>
        <w:ind w:left="709"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DE RESULTADOS POR FUNCIÓN.</w:t>
      </w:r>
    </w:p>
    <w:p w:rsidR="00A77B3E">
      <w:pPr>
        <w:pStyle w:val="Normal-wk"/>
        <w:keepNext w:val="0"/>
        <w:keepLines/>
        <w:pageBreakBefore w:val="0"/>
        <w:widowControl w:val="0"/>
        <w:numPr>
          <w:ilvl w:val="0"/>
          <w:numId w:val="0"/>
        </w:numPr>
        <w:spacing w:before="0" w:after="0" w:line="288" w:lineRule="auto"/>
        <w:ind w:left="709"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DE RESULTADO INTEGRAL.</w:t>
      </w:r>
    </w:p>
    <w:p w:rsidR="00A77B3E">
      <w:pPr>
        <w:pStyle w:val="Normal-wk"/>
        <w:keepNext w:val="0"/>
        <w:keepLines/>
        <w:pageBreakBefore w:val="0"/>
        <w:widowControl w:val="0"/>
        <w:numPr>
          <w:ilvl w:val="0"/>
          <w:numId w:val="0"/>
        </w:numPr>
        <w:spacing w:before="0" w:after="0" w:line="288" w:lineRule="auto"/>
        <w:ind w:left="709"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DE CAMBIOS EN EL PATRIMONIO NETO.</w:t>
      </w:r>
    </w:p>
    <w:p w:rsidR="00A77B3E">
      <w:pPr>
        <w:pStyle w:val="Normal-wk"/>
        <w:keepNext w:val="0"/>
        <w:keepLines/>
        <w:pageBreakBefore w:val="0"/>
        <w:widowControl w:val="0"/>
        <w:numPr>
          <w:ilvl w:val="0"/>
          <w:numId w:val="0"/>
        </w:numPr>
        <w:spacing w:before="0" w:after="0" w:line="288" w:lineRule="auto"/>
        <w:ind w:left="709"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DE FLUJO DE EFECTIVO DIRECTO.</w:t>
      </w: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3"/>
        </w:numPr>
        <w:spacing w:before="0" w:after="0" w:line="288" w:lineRule="auto"/>
        <w:ind w:left="720" w:right="0" w:hanging="360"/>
        <w:jc w:val="left"/>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NOTAS A LOS ESTADOS FINANCIEROS CONSOLIDADOS.</w:t>
      </w:r>
    </w:p>
    <w:p w:rsidR="00A77B3E">
      <w:pPr>
        <w:keepNext w:val="0"/>
        <w:keepLines/>
        <w:pageBreakBefore w:val="0"/>
        <w:widowControl w:val="0"/>
        <w:numPr>
          <w:ilvl w:val="0"/>
          <w:numId w:val="0"/>
        </w:numPr>
        <w:spacing w:before="0" w:after="0" w:line="288" w:lineRule="auto"/>
        <w:ind w:left="1080" w:right="0" w:firstLine="338"/>
        <w:jc w:val="left"/>
        <w:outlineLvl w:val="9"/>
        <w:rPr>
          <w:rFonts w:ascii="Calibri" w:eastAsia="Calibri" w:hAnsi="Calibri" w:cs="Calibri"/>
          <w:b w:val="0"/>
          <w:i w:val="0"/>
          <w:color w:val="000000"/>
          <w:sz w:val="24"/>
          <w:u w:val="none"/>
        </w:rPr>
      </w:pPr>
    </w:p>
    <w:p w:rsidR="00A77B3E">
      <w:pPr>
        <w:pStyle w:val="Normal-wk"/>
        <w:keepNext w:val="0"/>
        <w:keepLines/>
        <w:pageBreakBefore w:val="0"/>
        <w:widowControl w:val="0"/>
        <w:numPr>
          <w:ilvl w:val="0"/>
          <w:numId w:val="0"/>
        </w:numPr>
        <w:tabs>
          <w:tab w:val="left" w:pos="700"/>
        </w:tabs>
        <w:spacing w:before="0" w:after="0" w:line="288" w:lineRule="auto"/>
        <w:ind w:left="1080"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4"/>
          <w:u w:val="none"/>
        </w:rPr>
        <w:tab/>
      </w: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8"/>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Miles de pesos chilenos.</w:t>
      </w: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CL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rsidR="00A77B3E">
      <w:pPr>
        <w:pStyle w:val="Normal-wk"/>
        <w:keepNext w:val="0"/>
        <w:keepLines/>
        <w:pageBreakBefore w:val="0"/>
        <w:widowControl w:val="0"/>
        <w:numPr>
          <w:ilvl w:val="0"/>
          <w:numId w:val="0"/>
        </w:numPr>
        <w:tabs>
          <w:tab w:val="left" w:pos="700"/>
        </w:tabs>
        <w:spacing w:before="0" w:after="0" w:line="240" w:lineRule="exact"/>
        <w:ind w:left="0" w:right="0" w:firstLine="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US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Dólar estadounidense.</w:t>
      </w: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EUR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Euro.</w:t>
      </w:r>
    </w:p>
    <w:p w:rsidR="00A77B3E">
      <w:pPr>
        <w:pStyle w:val="Normal-wk"/>
        <w:keepNext w:val="0"/>
        <w:keepLines/>
        <w:pageBreakBefore w:val="0"/>
        <w:widowControl w:val="0"/>
        <w:numPr>
          <w:ilvl w:val="0"/>
          <w:numId w:val="0"/>
        </w:numPr>
        <w:tabs>
          <w:tab w:val="left" w:pos="700"/>
        </w:tabs>
        <w:spacing w:before="0" w:after="0" w:line="288" w:lineRule="auto"/>
        <w:ind w:left="720"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CNH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Yuan chino.</w:t>
      </w:r>
    </w:p>
    <w:p w:rsidR="00A77B3E">
      <w:pPr>
        <w:pStyle w:val="Normal-wk"/>
        <w:keepNext w:val="0"/>
        <w:keepLines/>
        <w:pageBreakBefore w:val="0"/>
        <w:widowControl w:val="0"/>
        <w:numPr>
          <w:ilvl w:val="0"/>
          <w:numId w:val="0"/>
        </w:numPr>
        <w:tabs>
          <w:tab w:val="left" w:pos="700"/>
        </w:tabs>
        <w:spacing w:before="0" w:after="0" w:line="288" w:lineRule="auto"/>
        <w:ind w:left="720" w:right="0" w:firstLine="0"/>
        <w:jc w:val="left"/>
        <w:outlineLvl w:val="9"/>
        <w:sectPr>
          <w:headerReference w:type="default" r:id="rId5"/>
          <w:footerReference w:type="default" r:id="rId6"/>
          <w:type w:val="continuous"/>
          <w:pgSz w:w="12240" w:h="15840"/>
          <w:pgMar w:top="1134" w:right="1134" w:bottom="1134" w:left="1134" w:header="0" w:footer="0" w:gutter="0"/>
          <w:cols w:space="708"/>
          <w:docGrid w:linePitch="360"/>
        </w:sect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bookmarkStart w:id="1" w:name="Section2"/>
      <w:bookmarkEnd w:id="1"/>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40"/>
          <w:u w:val="none"/>
        </w:rPr>
      </w:pPr>
      <w:r>
        <w:rPr>
          <w:rFonts w:ascii="Calibri" w:eastAsia="Calibri" w:hAnsi="Calibri" w:cs="Calibri"/>
          <w:b/>
          <w:i w:val="0"/>
          <w:color w:val="000000"/>
          <w:sz w:val="40"/>
          <w:u w:val="none"/>
        </w:rPr>
        <w:t xml:space="preserve">STATE GRID CHILE ELECTRICITY SpA. </w:t>
      </w: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i w:val="0"/>
          <w:color w:val="000000"/>
          <w:sz w:val="40"/>
          <w:u w:val="none"/>
        </w:rPr>
        <w:t>Y SUBSIDIARIAS</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i w:val="0"/>
          <w:color w:val="000000"/>
          <w:sz w:val="36"/>
          <w:u w:val="none"/>
        </w:rPr>
      </w:pPr>
      <w:r>
        <w:rPr>
          <w:rFonts w:ascii="Calibri" w:eastAsia="Calibri" w:hAnsi="Calibri" w:cs="Calibri"/>
          <w:b/>
          <w:i w:val="0"/>
          <w:color w:val="000000"/>
          <w:sz w:val="36"/>
          <w:u w:val="none"/>
        </w:rPr>
        <w:t>ESTADOS FINANCIEROS CONSOLIDADOS</w:t>
      </w: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(Expresados en miles de pesos chilenos)</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i w:val="0"/>
          <w:color w:val="000000"/>
          <w:sz w:val="30"/>
          <w:u w:val="none"/>
        </w:rPr>
      </w:pP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Correspondientes a los ejercicios terminados al</w:t>
      </w: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31 de diciembre de 2025 y 2024</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spacing w:before="0" w:after="0" w:line="288" w:lineRule="auto"/>
        <w:ind w:left="0" w:right="0" w:firstLine="0"/>
        <w:jc w:val="center"/>
        <w:outlineLvl w:val="9"/>
        <w:sectPr>
          <w:pgSz w:w="12240" w:h="15840"/>
          <w:pgMar w:top="1134" w:right="1134" w:bottom="1134" w:left="1134" w:header="0" w:footer="0"/>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2" w:name="Section3"/>
      <w:bookmarkEnd w:id="2"/>
      <w:r>
        <w:rPr>
          <w:rFonts w:ascii="Calibri" w:eastAsia="Calibri" w:hAnsi="Calibri" w:cs="Calibri"/>
          <w:b/>
          <w:i w:val="0"/>
          <w:color w:val="000000"/>
          <w:sz w:val="20"/>
          <w:u w:val="none"/>
        </w:rPr>
        <w:t>STATE GRID CHILE ELECTRICITY SPA. Y SUBSIDIARIAS</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2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37.302.353</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18.720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4.919.341</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868.164.655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34.819.984</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18.409.714</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963.634.767</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financieros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2.953.110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8.280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681.239.841</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intangibles distintos de la plusvalía.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1.329.791.837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Plusvalía.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532.346.361</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Propiedades, planta y equipo.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2.799.554.911</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 de inversión.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27.404.405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derecho de uso.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30.762.053</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diferidos.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41.666.875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5.445.727.673</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ACTIVOS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6.409.362.440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18"/>
          <w:u w:val="none"/>
        </w:rPr>
        <w:sectPr>
          <w:footerReference w:type="default" r:id="rId8"/>
          <w:pgSz w:w="12240" w:h="15840"/>
          <w:pgMar w:top="1134" w:right="1134" w:bottom="1134" w:left="1134" w:header="0" w:footer="425"/>
          <w:pgNumType w:start="1"/>
          <w:cols w:space="708"/>
        </w:sectPr>
      </w:pPr>
    </w:p>
    <w:p>
      <w:pPr>
        <w:pStyle w:val="Normal-wk"/>
        <w:keepNext w:val="0"/>
        <w:keepLines/>
        <w:pageBreakBefore w:val="0"/>
        <w:widowControl w:val="0"/>
        <w:numPr>
          <w:ilvl w:val="0"/>
          <w:numId w:val="0"/>
        </w:numPr>
        <w:spacing w:before="0" w:after="0" w:line="288" w:lineRule="auto"/>
        <w:ind w:left="0" w:right="0" w:firstLine="0"/>
        <w:jc w:val="left"/>
        <w:outlineLvl w:val="0"/>
        <w:rPr>
          <w:rFonts w:ascii="Calibri" w:eastAsia="Calibri" w:hAnsi="Calibri" w:cs="Calibri"/>
          <w:b w:val="0"/>
          <w:i w:val="0"/>
          <w:color w:val="000000"/>
          <w:sz w:val="20"/>
          <w:u w:val="none"/>
        </w:rPr>
      </w:pPr>
      <w:bookmarkStart w:id="3" w:name="Section4"/>
      <w:bookmarkEnd w:id="3"/>
      <w:r>
        <w:rPr>
          <w:rFonts w:ascii="Calibri" w:eastAsia="Calibri" w:hAnsi="Calibri" w:cs="Calibri"/>
          <w:b/>
          <w:i w:val="0"/>
          <w:color w:val="000000"/>
          <w:sz w:val="20"/>
          <w:u w:val="none"/>
        </w:rPr>
        <w:t>STATE GRID CHILE ELECTRICITY SPA. Y SUBSIDIARIAS</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6"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65"/>
        <w:gridCol w:w="495"/>
        <w:gridCol w:w="1200"/>
        <w:gridCol w:w="1200"/>
      </w:tblGrid>
      <w:tr>
        <w:tblPrEx>
          <w:tblW w:w="9960" w:type="dxa"/>
          <w:tblInd w:w="0" w:type="dxa"/>
          <w:tblLayout w:type="fixed"/>
        </w:tblPrEx>
        <w:trPr>
          <w:cantSplit/>
          <w:trHeight w:hRule="exact" w:val="240"/>
        </w:trPr>
        <w:tc>
          <w:tcPr>
            <w:tcW w:w="7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Y PASIVOS</w:t>
            </w:r>
          </w:p>
        </w:tc>
        <w:tc>
          <w:tcPr>
            <w:tcW w:w="4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065" w:type="dxa"/>
            <w:vMerge/>
            <w:tcBorders>
              <w:top w:val="nil"/>
              <w:left w:val="single" w:sz="2" w:space="0" w:color="000000"/>
              <w:bottom w:val="single" w:sz="2" w:space="0" w:color="000000"/>
              <w:right w:val="nil"/>
            </w:tcBorders>
          </w:tcPr>
          <w:p>
            <w:pPr>
              <w:keepNext/>
              <w:pageBreakBefore w:val="0"/>
            </w:pPr>
          </w:p>
        </w:tc>
        <w:tc>
          <w:tcPr>
            <w:tcW w:w="495" w:type="dxa"/>
            <w:vMerge/>
            <w:tcBorders>
              <w:top w:val="nil"/>
              <w:left w:val="single" w:sz="4" w:space="0" w:color="FFFFFF"/>
              <w:bottom w:val="single" w:sz="2" w:space="0" w:color="000000"/>
              <w:right w:val="nil"/>
            </w:tcBorders>
          </w:tcPr>
          <w:p>
            <w:pPr>
              <w:keepNext/>
              <w:pageBreakBefore w:val="0"/>
            </w:pPr>
          </w:p>
        </w:tc>
        <w:tc>
          <w:tcPr>
            <w:tcW w:w="12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1.147.062.284</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7.393.424</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680.756.565</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26.902.532</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 a corto plazo.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60.653.926</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impuestos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5.024.760</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no financieros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19.871.228</w:t>
            </w:r>
          </w:p>
        </w:tc>
      </w:tr>
      <w:tr>
        <w:tblPrEx>
          <w:tblW w:w="9960" w:type="dxa"/>
          <w:tblInd w:w="0" w:type="dxa"/>
          <w:tblLayout w:type="fixed"/>
        </w:tblPrEx>
        <w:trPr>
          <w:cantSplit/>
          <w:trHeight w:hRule="exact" w:val="22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 totales</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1.947.664.719</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 no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1.186.420.008</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no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8.908.703</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no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220.794.702</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no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294.065.289</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 por impuestos diferidos.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263.948.112</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Provisiones no corrientes por beneficios a los empleados.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30.371.318</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 totales</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2.004.508.132</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 PASIVOS</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3.952.172.851</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Capital emitido y pagado.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2.101.695.049</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acumuladas.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250.906.472</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reservas.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(11.614.497)</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atribuible a los propietarios de la controladora.</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2.340.987.024</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Participaciones no controladoras.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116.202.565</w:t>
            </w: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total</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2.457.189.589</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PASIVOS Y PATRIMONIO</w:t>
            </w:r>
          </w:p>
        </w:tc>
        <w:tc>
          <w:tcPr>
            <w:tcW w:w="49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6.409.362.440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STATE GRID CHILE ELECTRICITY SPA. Y SUBSIDIARIAS</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RESULTADOS POR FUNCIÓN</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7"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65"/>
        <w:gridCol w:w="495"/>
        <w:gridCol w:w="1200"/>
        <w:gridCol w:w="1200"/>
      </w:tblGrid>
      <w:tr>
        <w:tblPrEx>
          <w:tblW w:w="9960" w:type="dxa"/>
          <w:tblInd w:w="0" w:type="dxa"/>
          <w:tblLayout w:type="fixed"/>
        </w:tblPrEx>
        <w:trPr>
          <w:cantSplit/>
          <w:trHeight w:hRule="exact" w:val="255"/>
        </w:trPr>
        <w:tc>
          <w:tcPr>
            <w:tcW w:w="7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4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exact" w:val="255"/>
        </w:trPr>
        <w:tc>
          <w:tcPr>
            <w:tcW w:w="7065" w:type="dxa"/>
            <w:vMerge/>
            <w:tcBorders>
              <w:top w:val="nil"/>
              <w:left w:val="single" w:sz="2" w:space="0" w:color="000000"/>
              <w:bottom w:val="nil"/>
              <w:right w:val="nil"/>
            </w:tcBorders>
          </w:tcPr>
          <w:p>
            <w:pPr>
              <w:keepNext/>
              <w:pageBreakBefore w:val="0"/>
            </w:pPr>
          </w:p>
        </w:tc>
        <w:tc>
          <w:tcPr>
            <w:tcW w:w="4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exact" w:val="225"/>
        </w:trPr>
        <w:tc>
          <w:tcPr>
            <w:tcW w:w="7065" w:type="dxa"/>
            <w:vMerge/>
            <w:tcBorders>
              <w:top w:val="nil"/>
              <w:left w:val="single" w:sz="2" w:space="0" w:color="000000"/>
              <w:bottom w:val="single" w:sz="2" w:space="0" w:color="000000"/>
              <w:right w:val="nil"/>
            </w:tcBorders>
          </w:tcPr>
          <w:p>
            <w:pPr>
              <w:keepNext/>
              <w:pageBreakBefore w:val="0"/>
            </w:pPr>
          </w:p>
        </w:tc>
        <w:tc>
          <w:tcPr>
            <w:tcW w:w="4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631.684.565</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(531.272.260)</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100.412.305</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456.712</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(35.010.467)</w:t>
            </w:r>
          </w:p>
        </w:tc>
      </w:tr>
      <w:tr>
        <w:tblPrEx>
          <w:tblW w:w="9960" w:type="dxa"/>
          <w:tblInd w:w="0" w:type="dxa"/>
          <w:tblLayout w:type="fixed"/>
        </w:tblPrEx>
        <w:trPr>
          <w:cantSplit/>
          <w:trHeight w:hRule="exact" w:val="40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(14.079.957)</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590.613</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52.369.206</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6.414.720</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(28.782.020)</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6.384.047</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(12.785.273)</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23.600.680</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(3.696.413)</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19.904.267</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 los propietarios de la controladora.</w:t>
            </w:r>
          </w:p>
        </w:tc>
        <w:tc>
          <w:tcPr>
            <w:tcW w:w="4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18.238.510</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atribuible a participaciones no controladoras.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1.665.757</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19.904.267</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por acción</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por acción básica y diluida ($ por acción)</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en operaciones continuadas.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0,01</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Ganancia (pérdida) por acción básica.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numPr>
                <w:ilvl w:val="0"/>
                <w:numId w:val="0"/>
              </w:numPr>
              <w:spacing w:before="0" w:after="0" w:line="240" w:lineRule="auto"/>
              <w:ind w:left="0" w:right="0" w:firstLine="0"/>
              <w:jc w:val="center"/>
              <w:outlineLvl w:val="9"/>
              <w:rPr>
                <w:rFonts w:ascii="Calibri" w:eastAsia="Calibri" w:hAnsi="Calibri" w:cs="Calibri"/>
                <w:b w:val="0"/>
                <w:i w:val="0"/>
                <w:sz w:val="16"/>
              </w:rPr>
            </w:pPr>
            <w:r>
              <w:rPr>
                <w:rFonts w:ascii="Calibri" w:eastAsia="Calibri" w:hAnsi="Calibri" w:cs="Calibri"/>
                <w:b w:val="0"/>
                <w:i w:val="0"/>
                <w:sz w:val="16"/>
              </w:rPr>
              <w:t>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0,01</w:t>
            </w:r>
          </w:p>
        </w:tc>
      </w:tr>
    </w:tbl>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STATE GRID CHILE ELECTRICITY SPA.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RESULTADO INTEGRAL</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8"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18"/>
          <w:u w:val="none"/>
        </w:rPr>
      </w:pPr>
    </w:p>
    <w:tbl>
      <w:tblPr>
        <w:tblW w:w="9960"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65"/>
        <w:gridCol w:w="495"/>
        <w:gridCol w:w="1200"/>
        <w:gridCol w:w="1200"/>
      </w:tblGrid>
      <w:tr>
        <w:tblPrEx>
          <w:tblW w:w="9960" w:type="dxa"/>
          <w:tblInd w:w="0" w:type="dxa"/>
          <w:tblLayout w:type="fixed"/>
        </w:tblPrEx>
        <w:trPr>
          <w:cantSplit/>
          <w:trHeight w:hRule="auto" w:val="0"/>
          <w:tblHeader/>
        </w:trPr>
        <w:tc>
          <w:tcPr>
            <w:tcW w:w="7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DEL RESULTADO INTEGRAL</w:t>
            </w:r>
          </w:p>
        </w:tc>
        <w:tc>
          <w:tcPr>
            <w:tcW w:w="4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065" w:type="dxa"/>
            <w:vMerge/>
            <w:tcBorders>
              <w:top w:val="nil"/>
              <w:left w:val="single" w:sz="2" w:space="0" w:color="000000"/>
              <w:bottom w:val="nil"/>
              <w:right w:val="nil"/>
            </w:tcBorders>
          </w:tcPr>
          <w:p>
            <w:pPr>
              <w:keepNext/>
              <w:pageBreakBefore w:val="0"/>
            </w:pPr>
          </w:p>
        </w:tc>
        <w:tc>
          <w:tcPr>
            <w:tcW w:w="4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065" w:type="dxa"/>
            <w:vMerge/>
            <w:tcBorders>
              <w:top w:val="nil"/>
              <w:left w:val="single" w:sz="2" w:space="0" w:color="000000"/>
              <w:bottom w:val="single" w:sz="2" w:space="0" w:color="000000"/>
              <w:right w:val="nil"/>
            </w:tcBorders>
          </w:tcPr>
          <w:p>
            <w:pPr>
              <w:keepNext/>
              <w:pageBreakBefore w:val="0"/>
            </w:pPr>
          </w:p>
        </w:tc>
        <w:tc>
          <w:tcPr>
            <w:tcW w:w="4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19.904.267</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no se reclasificarán al resultado del período, antes de impuestos.</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 antes de impuestos, ganancias (pérdidas) por nuevas mediciones de planes de beneficios definidos.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(15.647.050)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2.197.231</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 que no se reclasificarán al resultado del período, antes de impuestos.</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(15.647.050)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2.197.231</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Coberturas del flujo de efectivo.</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por coberturas de flujos de efectivo, antes de impuestos.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7.516.282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5.046.210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 antes de impuestos, coberturas del flujo de efectivo.</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7.516.282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5.046.210</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componentes de otro resultado integral, antes de impuestos.</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(8.130.768)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7.243.441</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 a las ganancias relacionado con componentes de otro resultado integral que no se reclasificarán a resultado del período.</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planes de beneficios definidos de otro resultado integral.</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4.021.010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(593.251)</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no se reclasificará al resultado del periodo.</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4.021.010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(593.251)</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40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se reclasificará al resultado del periodo.</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coberturas de flujos de efectivo de otro resultado integral.</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(2.029.397)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(1.362.476)</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se reclasificará al resultado del periodo.</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(2.029.397)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(1.362.476)</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(6.139.155)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5.287.714</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integral.</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(6.139.154)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25.191.981</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 los propietarios de la controladora.</w:t>
            </w:r>
          </w:p>
        </w:tc>
        <w:tc>
          <w:tcPr>
            <w:tcW w:w="4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11.614.497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23.429.037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 integral atribuible a participaciones no controladoras.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2.218.692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1.762.943</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resultado integral.</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13.833.189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25.191.980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18"/>
          <w:u w:val="none"/>
        </w:rPr>
        <w:sectPr>
          <w:pgSz w:w="12240" w:h="15840"/>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4" w:name="Section5"/>
      <w:bookmarkEnd w:id="4"/>
      <w:r>
        <w:rPr>
          <w:rFonts w:ascii="Calibri" w:eastAsia="Calibri" w:hAnsi="Calibri" w:cs="Calibri"/>
          <w:b/>
          <w:i w:val="0"/>
          <w:color w:val="000000"/>
          <w:sz w:val="20"/>
          <w:u w:val="none"/>
        </w:rPr>
        <w:t>STATE GRID CHILE ELECTRICITY SPA.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9" type="#_x0000_t75" style="width:677.48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05"/>
        <w:gridCol w:w="1095"/>
        <w:gridCol w:w="1095"/>
        <w:gridCol w:w="1095"/>
        <w:gridCol w:w="1095"/>
        <w:gridCol w:w="1095"/>
        <w:gridCol w:w="1095"/>
        <w:gridCol w:w="1095"/>
        <w:gridCol w:w="1095"/>
        <w:gridCol w:w="1095"/>
      </w:tblGrid>
      <w:tr>
        <w:tblPrEx>
          <w:tblW w:w="13560" w:type="dxa"/>
          <w:tblInd w:w="0" w:type="dxa"/>
          <w:tblLayout w:type="fixed"/>
        </w:tblPrEx>
        <w:trPr>
          <w:cantSplit/>
          <w:trHeight w:hRule="exact" w:val="225"/>
        </w:trPr>
        <w:tc>
          <w:tcPr>
            <w:tcW w:w="37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43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32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560" w:type="dxa"/>
          <w:tblInd w:w="0" w:type="dxa"/>
          <w:tblLayout w:type="fixed"/>
        </w:tblPrEx>
        <w:trPr>
          <w:cantSplit/>
          <w:trHeight w:hRule="auto" w:val="0"/>
        </w:trPr>
        <w:tc>
          <w:tcPr>
            <w:tcW w:w="370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 de coberturas de flujo de efectivo</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atribuible a los propietarios de la controladora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560" w:type="dxa"/>
          <w:tblInd w:w="0" w:type="dxa"/>
          <w:tblLayout w:type="fixed"/>
        </w:tblPrEx>
        <w:trPr>
          <w:cantSplit/>
          <w:trHeight w:hRule="exact" w:val="225"/>
        </w:trPr>
        <w:tc>
          <w:tcPr>
            <w:tcW w:w="370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2.101.695.049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(3.664.413)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(1.380.553)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(759.299)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(5.804.265)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115.242.376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2.211.133.160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106.603.952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2.317.737.112</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0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w:t>
            </w: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w:t>
            </w: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(6.444.785)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634.553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(5.810.232)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(5.810.232)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2.218.691</w:t>
            </w: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(3.591.541)</w:t>
            </w: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(6.444.785)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634.553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(5.810.232)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(5.810.232)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2.218.692</w:t>
            </w:r>
          </w:p>
        </w:tc>
        <w:tc>
          <w:tcPr>
            <w:tcW w:w="109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(3.591.540)</w:t>
            </w: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(28.000.000)</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(28.000.000)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(3.290.966)</w:t>
            </w: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(31.290.966)</w:t>
            </w: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(6.444.785)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634.553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(5.810.232)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(28.000.000)</w:t>
            </w:r>
          </w:p>
        </w:tc>
        <w:tc>
          <w:tcPr>
            <w:tcW w:w="109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(33.810.232)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(1.072.274)</w:t>
            </w:r>
          </w:p>
        </w:tc>
        <w:tc>
          <w:tcPr>
            <w:tcW w:w="109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(34.882.506)</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2.101.695.049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(10.109.198)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(746.000)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(759.299)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(11.614.497)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87.242.376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2.177.322.928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105.531.678</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2.282.854.606</w:t>
            </w:r>
          </w:p>
        </w:tc>
      </w:tr>
    </w:tbl>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STATE GRID CHILE ELECTRICITY SPA.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0" type="#_x0000_t75" style="width:677.48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05"/>
        <w:gridCol w:w="1095"/>
        <w:gridCol w:w="1095"/>
        <w:gridCol w:w="1095"/>
        <w:gridCol w:w="1095"/>
        <w:gridCol w:w="1095"/>
        <w:gridCol w:w="1095"/>
        <w:gridCol w:w="1095"/>
        <w:gridCol w:w="1095"/>
        <w:gridCol w:w="1095"/>
      </w:tblGrid>
      <w:tr>
        <w:tblPrEx>
          <w:tblW w:w="13560" w:type="dxa"/>
          <w:tblInd w:w="0" w:type="dxa"/>
          <w:tblLayout w:type="fixed"/>
        </w:tblPrEx>
        <w:trPr>
          <w:cantSplit/>
          <w:trHeight w:hRule="exact" w:val="225"/>
        </w:trPr>
        <w:tc>
          <w:tcPr>
            <w:tcW w:w="37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43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32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560" w:type="dxa"/>
          <w:tblInd w:w="0" w:type="dxa"/>
          <w:tblLayout w:type="fixed"/>
        </w:tblPrEx>
        <w:trPr>
          <w:cantSplit/>
          <w:trHeight w:hRule="auto" w:val="0"/>
        </w:trPr>
        <w:tc>
          <w:tcPr>
            <w:tcW w:w="370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 de coberturas de flujo de efectivo</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atribuible a los propietarios de la controladora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560" w:type="dxa"/>
          <w:tblInd w:w="0" w:type="dxa"/>
          <w:tblLayout w:type="fixed"/>
        </w:tblPrEx>
        <w:trPr>
          <w:cantSplit/>
          <w:trHeight w:hRule="exact" w:val="225"/>
        </w:trPr>
        <w:tc>
          <w:tcPr>
            <w:tcW w:w="370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2.101.695.049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(5.610.475)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(49.771)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(759.299)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(6.419.545)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105.003.866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2.200.279.370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108.929.263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2.309.208.633</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095" w:type="dxa"/>
            <w:tcBorders>
              <w:top w:val="nil"/>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nil"/>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nil"/>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nil"/>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nil"/>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nil"/>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nil"/>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nil"/>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nil"/>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095"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18.238.510</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18.238.510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1.665.757</w:t>
            </w: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19.904.267</w:t>
            </w: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1.946.062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(1.330.782)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615.280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615.280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97.186</w:t>
            </w: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712.466</w:t>
            </w: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1.946.062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(1.330.782)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615.280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18.238.510</w:t>
            </w:r>
          </w:p>
        </w:tc>
        <w:tc>
          <w:tcPr>
            <w:tcW w:w="109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18.853.790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1.762.943</w:t>
            </w:r>
          </w:p>
        </w:tc>
        <w:tc>
          <w:tcPr>
            <w:tcW w:w="109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20.616.733</w:t>
            </w: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(8.000.000)</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(8.000.000)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(4.088.254)</w:t>
            </w: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(12.088.254)</w:t>
            </w: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1.946.062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(1.330.782)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615.280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10.238.510</w:t>
            </w:r>
          </w:p>
        </w:tc>
        <w:tc>
          <w:tcPr>
            <w:tcW w:w="109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10.853.790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(2.325.311)</w:t>
            </w:r>
          </w:p>
        </w:tc>
        <w:tc>
          <w:tcPr>
            <w:tcW w:w="109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8.528.479</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2.101.695.049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(3.664.413)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(1.380.553)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(759.299)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(5.804.265)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115.242.376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2.211.133.160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106.603.952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2.317.737.112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9"/>
          <w:footerReference w:type="default" r:id="rId10"/>
          <w:type w:val="continuous"/>
          <w:pgSz w:w="15840" w:h="12240" w:orient="landscape"/>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5" w:name="Section6"/>
      <w:bookmarkEnd w:id="5"/>
      <w:r>
        <w:rPr>
          <w:rFonts w:ascii="Calibri" w:eastAsia="Calibri" w:hAnsi="Calibri" w:cs="Calibri"/>
          <w:b/>
          <w:i w:val="0"/>
          <w:color w:val="000000"/>
          <w:sz w:val="20"/>
          <w:u w:val="none"/>
        </w:rPr>
        <w:t>STATE GRID CHILE ELECTRICITY SPA.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DE FLUJO DE EFECTIVO DIRECTO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1" type="#_x0000_t75" style="width:498.9pt;height:1.98pt">
            <v:imagedata r:id="rId7" o:title=""/>
            <o:lock v:ext="edit" aspectratio="t"/>
          </v:shape>
        </w:pic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65"/>
        <w:gridCol w:w="495"/>
        <w:gridCol w:w="1200"/>
        <w:gridCol w:w="1200"/>
      </w:tblGrid>
      <w:tr>
        <w:tblPrEx>
          <w:tblW w:w="9960" w:type="dxa"/>
          <w:tblInd w:w="0" w:type="dxa"/>
          <w:tblLayout w:type="fixed"/>
        </w:tblPrEx>
        <w:trPr>
          <w:cantSplit/>
          <w:trHeight w:hRule="auto" w:val="0"/>
          <w:tblHeader/>
        </w:trPr>
        <w:tc>
          <w:tcPr>
            <w:tcW w:w="7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FLUJO DE EFECTIVO POR MÉTODO DIRECTO</w:t>
            </w:r>
          </w:p>
        </w:tc>
        <w:tc>
          <w:tcPr>
            <w:tcW w:w="4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065" w:type="dxa"/>
            <w:vMerge/>
            <w:tcBorders>
              <w:top w:val="nil"/>
              <w:left w:val="single" w:sz="2" w:space="0" w:color="000000"/>
              <w:bottom w:val="nil"/>
              <w:right w:val="nil"/>
            </w:tcBorders>
          </w:tcPr>
          <w:p>
            <w:pPr>
              <w:keepNext/>
              <w:pageBreakBefore w:val="0"/>
            </w:pPr>
          </w:p>
        </w:tc>
        <w:tc>
          <w:tcPr>
            <w:tcW w:w="4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065" w:type="dxa"/>
            <w:vMerge/>
            <w:tcBorders>
              <w:top w:val="nil"/>
              <w:left w:val="single" w:sz="2" w:space="0" w:color="000000"/>
              <w:bottom w:val="single" w:sz="2" w:space="0" w:color="000000"/>
              <w:right w:val="nil"/>
            </w:tcBorders>
          </w:tcPr>
          <w:p>
            <w:pPr>
              <w:keepNext/>
              <w:pageBreakBefore w:val="0"/>
            </w:pPr>
          </w:p>
        </w:tc>
        <w:tc>
          <w:tcPr>
            <w:tcW w:w="4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blHeader/>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blHeader/>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operación</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blHeader/>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cobros por actividades de operación</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procedentes de las ventas de bienes y prestación de servicios.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795.330.474</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cobros por actividades de operación.</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251.497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pagos</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proveedores por el suministro de bienes y servicios.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(729.195.465)</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y por cuenta de los empleados.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(29.335.684)</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pagos por actividades de operación.</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(6.751.467)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cobros y pagos de operación</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892.558</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Impuestos a las ganancias reembolsados (pagados).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(526.771)</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 (*)</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(9.015.899)</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operación</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21.649.243</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inversión</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a entidades relacionadas.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Importes procedentes de la venta de propiedades, planta y equipo.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182.455</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propiedades, planta y equipo.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(63.445.020)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activos intangibles.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(53.370)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Importes procedentes de subvenciones del gobierno.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84.355</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inversión</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(85.231.580)</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financiación</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importes procedentes de préstamos.</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167.210.234</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ind w:firstLine="567"/>
              <w:jc w:val="left"/>
            </w:pPr>
            <w:r>
              <w:rPr>
                <w:rFonts w:ascii="Calibri" w:eastAsia="Calibri" w:hAnsi="Calibri" w:cs="Calibri"/>
                <w:b w:val="0"/>
                <w:i w:val="0"/>
                <w:color w:val="000000"/>
                <w:sz w:val="16"/>
                <w:u w:val="none"/>
              </w:rPr>
              <w:t>- Importes procedentes de préstamos de largo plazo.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115.347.450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ind w:firstLine="567"/>
              <w:jc w:val="left"/>
            </w:pPr>
            <w:r>
              <w:rPr>
                <w:rFonts w:ascii="Calibri" w:eastAsia="Calibri" w:hAnsi="Calibri" w:cs="Calibri"/>
                <w:b w:val="0"/>
                <w:i w:val="0"/>
                <w:color w:val="000000"/>
                <w:sz w:val="16"/>
                <w:u w:val="none"/>
              </w:rPr>
              <w:t>- Importes procedentes de préstamos de corto plazo.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51.862.784</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de entidades relacionadas.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94.952.000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préstamos.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(76.779.343)</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pasivos por arrendamientos.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(78.476)</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préstamos a entidades relacionadas.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(93.954.000)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 pagados.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5.491.355</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pagados.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(37.671.587)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(238.900)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financiación</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58.931.283</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en el efectivo y equivalentes al efectivo, antes del efecto de los cambios en la tasa de cambios</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(4.651.054)</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Efectos de la variación en la tasa de cambio sobre el efectivo y equivalentes al efectivo.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(1.051.170)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(5.702.224)</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 al principio del período o ejercicio.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70.633.725</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Efectivo y equivalentes al efectivo al final del período o ejercicio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64.931.501</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16"/>
        </w:rPr>
      </w:pPr>
      <w:r>
        <w:rPr>
          <w:rFonts w:ascii="Calibri" w:eastAsia="Calibri" w:hAnsi="Calibri" w:cs="Calibri"/>
          <w:b w:val="0"/>
          <w:i w:val="0"/>
          <w:sz w:val="16"/>
        </w:rPr>
        <w:t xml:space="preserve">(*) Al 31 de diciembre de 2025, se incluye principalmente indemnizaciones percibidas por M$ 21.724.791 y multas pagadas por M$ (5.567.996). </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16"/>
        </w:rPr>
        <w:sectPr>
          <w:headerReference w:type="default" r:id="rId11"/>
          <w:footerReference w:type="default" r:id="rId12"/>
          <w:pgSz w:w="12240" w:h="15840"/>
          <w:pgMar w:top="1411" w:right="1134" w:bottom="1411"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6" w:name="Section7"/>
      <w:bookmarkEnd w:id="6"/>
      <w:r>
        <w:rPr>
          <w:rFonts w:ascii="Calibri" w:eastAsia="Calibri" w:hAnsi="Calibri" w:cs="Calibri"/>
          <w:b/>
          <w:i w:val="0"/>
          <w:color w:val="000000"/>
          <w:sz w:val="20"/>
          <w:u w:val="none"/>
        </w:rPr>
        <w:t>STATE GRID CHILE ELECTRICITY SPA. Y SUBSIDIARIAS</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ÍNDICE A LAS NOTAS DE LOS ESTADOS FINANCIEROS CONSOLIDADOS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2" type="#_x0000_t75" style="width:498.9pt;height:1.98pt">
            <v:imagedata r:id="rId7" o:title=""/>
            <o:lock v:ext="edit" aspectratio="t"/>
          </v:shape>
        </w:pict>
      </w:r>
    </w:p>
    <w:tbl>
      <w:tblPr>
        <w:tblW w:w="9972"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975"/>
        <w:gridCol w:w="997"/>
      </w:tblGrid>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21faeaedded4e9aafac60563f80faae" w:history="1">
              <w:r>
                <w:rPr>
                  <w:rFonts w:ascii="Calibri" w:eastAsia="Calibri" w:hAnsi="Calibri" w:cs="Calibri"/>
                  <w:b w:val="0"/>
                  <w:i w:val="0"/>
                  <w:color w:val="000000"/>
                  <w:sz w:val="20"/>
                  <w:u w:val="none"/>
                  <w:shd w:val="clear" w:color="auto" w:fill="auto"/>
                </w:rPr>
                <w:t>1.-</w:t>
                <w:tab/>
                <w:t>INFORMACIÓN GENERAL.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21faeaedded4e9aafac60563f80faae"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03a1975347a44d3b399ff511f966b59" w:history="1">
              <w:r>
                <w:rPr>
                  <w:rFonts w:ascii="Calibri" w:eastAsia="Calibri" w:hAnsi="Calibri" w:cs="Calibri"/>
                  <w:b w:val="0"/>
                  <w:i w:val="0"/>
                  <w:color w:val="000000"/>
                  <w:sz w:val="20"/>
                  <w:u w:val="none"/>
                  <w:shd w:val="clear" w:color="auto" w:fill="auto"/>
                </w:rPr>
                <w:t>2.-</w:t>
                <w:tab/>
                <w:t>DESCRIPCIÓN DE LOS SECTORES DONDE PARTICIPA STATE GRID CHILE ELECTRICITY SPA Y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03a1975347a44d3b399ff511f966b59"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7cbebdc6414440387c17d8b84d3743e" w:history="1">
              <w:r>
                <w:rPr>
                  <w:rFonts w:ascii="Calibri" w:eastAsia="Calibri" w:hAnsi="Calibri" w:cs="Calibri"/>
                  <w:b w:val="0"/>
                  <w:i w:val="0"/>
                  <w:color w:val="000000"/>
                  <w:sz w:val="20"/>
                  <w:u w:val="none"/>
                  <w:shd w:val="clear" w:color="auto" w:fill="auto"/>
                </w:rPr>
                <w:t>2.1.-</w:t>
                <w:tab/>
                <w:t>Sector electricidad.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7cbebdc6414440387c17d8b84d3743e"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59051588e37420ca581e7f89fc88b78" w:history="1">
              <w:r>
                <w:rPr>
                  <w:rFonts w:ascii="Calibri" w:eastAsia="Calibri" w:hAnsi="Calibri" w:cs="Calibri"/>
                  <w:b w:val="0"/>
                  <w:i w:val="0"/>
                  <w:color w:val="000000"/>
                  <w:sz w:val="20"/>
                  <w:u w:val="none"/>
                  <w:shd w:val="clear" w:color="auto" w:fill="auto"/>
                </w:rPr>
                <w:t>3.-</w:t>
                <w:tab/>
                <w:t>RESUMEN DE LAS PRINCIPALES POLÍTICAS CONTABLES.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59051588e37420ca581e7f89fc88b78" w:history="1">
              <w:r>
                <w:rPr>
                  <w:rFonts w:ascii="Calibri" w:eastAsia="Calibri" w:hAnsi="Calibri" w:cs="Calibri"/>
                  <w:b w:val="0"/>
                  <w:i w:val="0"/>
                  <w:color w:val="000000"/>
                  <w:sz w:val="20"/>
                  <w:u w:val="none"/>
                  <w:shd w:val="clear" w:color="auto" w:fill="auto"/>
                </w:rPr>
                <w:t>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4090a1b48004ca685ae1e80ed306314" w:history="1">
              <w:r>
                <w:rPr>
                  <w:rFonts w:ascii="Calibri" w:eastAsia="Calibri" w:hAnsi="Calibri" w:cs="Calibri"/>
                  <w:b w:val="0"/>
                  <w:i w:val="0"/>
                  <w:color w:val="000000"/>
                  <w:sz w:val="20"/>
                  <w:u w:val="none"/>
                  <w:shd w:val="clear" w:color="auto" w:fill="auto"/>
                </w:rPr>
                <w:t>3.1.-</w:t>
                <w:tab/>
                <w:t xml:space="preserve">Bases de preparación de los estados financieros consolidados.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4090a1b48004ca685ae1e80ed306314" w:history="1">
              <w:r>
                <w:rPr>
                  <w:rFonts w:ascii="Calibri" w:eastAsia="Calibri" w:hAnsi="Calibri" w:cs="Calibri"/>
                  <w:b w:val="0"/>
                  <w:i w:val="0"/>
                  <w:color w:val="000000"/>
                  <w:sz w:val="20"/>
                  <w:u w:val="none"/>
                  <w:shd w:val="clear" w:color="auto" w:fill="auto"/>
                </w:rPr>
                <w:t>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99f23f12e634a9ab86ac166fb385ae9" w:history="1">
              <w:r>
                <w:rPr>
                  <w:rFonts w:ascii="Calibri" w:eastAsia="Calibri" w:hAnsi="Calibri" w:cs="Calibri"/>
                  <w:b w:val="0"/>
                  <w:i w:val="0"/>
                  <w:color w:val="000000"/>
                  <w:sz w:val="20"/>
                  <w:u w:val="none"/>
                  <w:shd w:val="clear" w:color="auto" w:fill="auto"/>
                </w:rPr>
                <w:t>3.2.-</w:t>
                <w:tab/>
                <w:t>Nuevos estándares, interpretaciones y enmiendas adoptadas por State Grid Chile Electricity SpA.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99f23f12e634a9ab86ac166fb385ae9" w:history="1">
              <w:r>
                <w:rPr>
                  <w:rFonts w:ascii="Calibri" w:eastAsia="Calibri" w:hAnsi="Calibri" w:cs="Calibri"/>
                  <w:b w:val="0"/>
                  <w:i w:val="0"/>
                  <w:color w:val="000000"/>
                  <w:sz w:val="20"/>
                  <w:u w:val="none"/>
                  <w:shd w:val="clear" w:color="auto" w:fill="auto"/>
                </w:rPr>
                <w:t>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b2c45947c8349dc857c93deef098668" w:history="1">
              <w:r>
                <w:rPr>
                  <w:rFonts w:ascii="Calibri" w:eastAsia="Calibri" w:hAnsi="Calibri" w:cs="Calibri"/>
                  <w:b w:val="0"/>
                  <w:i w:val="0"/>
                  <w:color w:val="000000"/>
                  <w:sz w:val="20"/>
                  <w:u w:val="none"/>
                  <w:shd w:val="clear" w:color="auto" w:fill="auto"/>
                </w:rPr>
                <w:t>3.3.-</w:t>
                <w:tab/>
                <w:t>Nuevas normas, interpretaciones y enmiendas emitidas, no vigentes para el ejercicio 2025, para las cuales no se ha efectuado adopción anticipada de las mismas.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b2c45947c8349dc857c93deef098668"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de9f3fc86aa487aa27a02e0f4c6a496" w:history="1">
              <w:r>
                <w:rPr>
                  <w:rFonts w:ascii="Calibri" w:eastAsia="Calibri" w:hAnsi="Calibri" w:cs="Calibri"/>
                  <w:b w:val="0"/>
                  <w:i w:val="0"/>
                  <w:color w:val="000000"/>
                  <w:sz w:val="20"/>
                  <w:u w:val="none"/>
                  <w:shd w:val="clear" w:color="auto" w:fill="auto"/>
                </w:rPr>
                <w:t>3.4.-</w:t>
                <w:tab/>
                <w:t>Bases de consolidación.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de9f3fc86aa487aa27a02e0f4c6a496"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8074e9782054a4488e91224e420e153" w:history="1">
              <w:r>
                <w:rPr>
                  <w:rFonts w:ascii="Calibri" w:eastAsia="Calibri" w:hAnsi="Calibri" w:cs="Calibri"/>
                  <w:b w:val="0"/>
                  <w:i w:val="0"/>
                  <w:color w:val="000000"/>
                  <w:sz w:val="20"/>
                  <w:u w:val="none"/>
                  <w:shd w:val="clear" w:color="auto" w:fill="auto"/>
                </w:rPr>
                <w:t>3.5.-</w:t>
                <w:tab/>
                <w:t>Entidades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8074e9782054a4488e91224e420e153"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99e9c0b81434d9e87fafe04c2f824a4" w:history="1">
              <w:r>
                <w:rPr>
                  <w:rFonts w:ascii="Calibri" w:eastAsia="Calibri" w:hAnsi="Calibri" w:cs="Calibri"/>
                  <w:b w:val="0"/>
                  <w:i w:val="0"/>
                  <w:color w:val="000000"/>
                  <w:sz w:val="20"/>
                  <w:u w:val="none"/>
                  <w:shd w:val="clear" w:color="auto" w:fill="auto"/>
                </w:rPr>
                <w:t>3.6.-</w:t>
                <w:tab/>
                <w:t>Transacciones en moneda extranjera y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99e9c0b81434d9e87fafe04c2f824a4"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024020bbd55487398f829a1b663134a" w:history="1">
              <w:r>
                <w:rPr>
                  <w:rFonts w:ascii="Calibri" w:eastAsia="Calibri" w:hAnsi="Calibri" w:cs="Calibri"/>
                  <w:b w:val="0"/>
                  <w:i w:val="0"/>
                  <w:color w:val="000000"/>
                  <w:sz w:val="20"/>
                  <w:u w:val="none"/>
                  <w:shd w:val="clear" w:color="auto" w:fill="auto"/>
                </w:rPr>
                <w:t>3.7.-</w:t>
                <w:tab/>
                <w:t>Información financiera por segmentos operativos.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024020bbd55487398f829a1b663134a"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400bd1804114a558e934327bfd4c587" w:history="1">
              <w:r>
                <w:rPr>
                  <w:rFonts w:ascii="Calibri" w:eastAsia="Calibri" w:hAnsi="Calibri" w:cs="Calibri"/>
                  <w:b w:val="0"/>
                  <w:i w:val="0"/>
                  <w:color w:val="000000"/>
                  <w:sz w:val="20"/>
                  <w:u w:val="none"/>
                  <w:shd w:val="clear" w:color="auto" w:fill="auto"/>
                </w:rPr>
                <w:t>3.8.-</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400bd1804114a558e934327bfd4c587"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f1d1f0620da4c9484f71f51ced23953" w:history="1">
              <w:r>
                <w:rPr>
                  <w:rFonts w:ascii="Calibri" w:eastAsia="Calibri" w:hAnsi="Calibri" w:cs="Calibri"/>
                  <w:b w:val="0"/>
                  <w:i w:val="0"/>
                  <w:color w:val="000000"/>
                  <w:sz w:val="20"/>
                  <w:u w:val="none"/>
                  <w:shd w:val="clear" w:color="auto" w:fill="auto"/>
                </w:rPr>
                <w:t>3.9.-</w:t>
                <w:tab/>
                <w:t>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f1d1f0620da4c9484f71f51ced23953"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3c935bf17e241dc9059d91adc86f987" w:history="1">
              <w:r>
                <w:rPr>
                  <w:rFonts w:ascii="Calibri" w:eastAsia="Calibri" w:hAnsi="Calibri" w:cs="Calibri"/>
                  <w:b w:val="0"/>
                  <w:i w:val="0"/>
                  <w:color w:val="000000"/>
                  <w:sz w:val="20"/>
                  <w:u w:val="none"/>
                  <w:shd w:val="clear" w:color="auto" w:fill="auto"/>
                </w:rPr>
                <w:t>3.10.-</w:t>
                <w:tab/>
                <w:t>Menor valor o plusvalía comprada (Goodwill).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3c935bf17e241dc9059d91adc86f987"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584868d299a4e12bfafaf5e2d30593a" w:history="1">
              <w:r>
                <w:rPr>
                  <w:rFonts w:ascii="Calibri" w:eastAsia="Calibri" w:hAnsi="Calibri" w:cs="Calibri"/>
                  <w:b w:val="0"/>
                  <w:i w:val="0"/>
                  <w:color w:val="000000"/>
                  <w:sz w:val="20"/>
                  <w:u w:val="none"/>
                  <w:shd w:val="clear" w:color="auto" w:fill="auto"/>
                </w:rPr>
                <w:t>3.11.-</w:t>
                <w:tab/>
                <w:t>Activos intangibles distintos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584868d299a4e12bfafaf5e2d30593a"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a80ed3641b042de9372471e32f3835e" w:history="1">
              <w:r>
                <w:rPr>
                  <w:rFonts w:ascii="Calibri" w:eastAsia="Calibri" w:hAnsi="Calibri" w:cs="Calibri"/>
                  <w:b w:val="0"/>
                  <w:i w:val="0"/>
                  <w:color w:val="000000"/>
                  <w:sz w:val="20"/>
                  <w:u w:val="none"/>
                  <w:shd w:val="clear" w:color="auto" w:fill="auto"/>
                </w:rPr>
                <w:t>3.12.-</w:t>
                <w:tab/>
                <w:t>Costos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a80ed3641b042de9372471e32f3835e" w:history="1">
              <w:r>
                <w:rPr>
                  <w:rFonts w:ascii="Calibri" w:eastAsia="Calibri" w:hAnsi="Calibri" w:cs="Calibri"/>
                  <w:b w:val="0"/>
                  <w:i w:val="0"/>
                  <w:color w:val="000000"/>
                  <w:sz w:val="20"/>
                  <w:u w:val="none"/>
                  <w:shd w:val="clear" w:color="auto" w:fill="auto"/>
                </w:rPr>
                <w:t>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53066a4f476406183ec05fcf5d01ab9" w:history="1">
              <w:r>
                <w:rPr>
                  <w:rFonts w:ascii="Calibri" w:eastAsia="Calibri" w:hAnsi="Calibri" w:cs="Calibri"/>
                  <w:b w:val="0"/>
                  <w:i w:val="0"/>
                  <w:color w:val="000000"/>
                  <w:sz w:val="20"/>
                  <w:u w:val="none"/>
                  <w:shd w:val="clear" w:color="auto" w:fill="auto"/>
                </w:rPr>
                <w:t>3.13.-</w:t>
                <w:tab/>
                <w:t>Deterioro de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53066a4f476406183ec05fcf5d01ab9" w:history="1">
              <w:r>
                <w:rPr>
                  <w:rFonts w:ascii="Calibri" w:eastAsia="Calibri" w:hAnsi="Calibri" w:cs="Calibri"/>
                  <w:b w:val="0"/>
                  <w:i w:val="0"/>
                  <w:color w:val="000000"/>
                  <w:sz w:val="20"/>
                  <w:u w:val="none"/>
                  <w:shd w:val="clear" w:color="auto" w:fill="auto"/>
                </w:rPr>
                <w:t>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2e523cd16ab49c1b2aad2d1cd6d67f2" w:history="1">
              <w:r>
                <w:rPr>
                  <w:rFonts w:ascii="Calibri" w:eastAsia="Calibri" w:hAnsi="Calibri" w:cs="Calibri"/>
                  <w:b w:val="0"/>
                  <w:i w:val="0"/>
                  <w:color w:val="000000"/>
                  <w:sz w:val="20"/>
                  <w:u w:val="none"/>
                  <w:shd w:val="clear" w:color="auto" w:fill="auto"/>
                </w:rPr>
                <w:t>3.14.-</w:t>
                <w:tab/>
                <w:t>Activos no corrientes mantenidos para la venta y grupos en disposición.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2e523cd16ab49c1b2aad2d1cd6d67f2"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f2e7ce7984643f59d4730dc5aff996d" w:history="1">
              <w:r>
                <w:rPr>
                  <w:rFonts w:ascii="Calibri" w:eastAsia="Calibri" w:hAnsi="Calibri" w:cs="Calibri"/>
                  <w:b w:val="0"/>
                  <w:i w:val="0"/>
                  <w:color w:val="000000"/>
                  <w:sz w:val="20"/>
                  <w:u w:val="none"/>
                  <w:shd w:val="clear" w:color="auto" w:fill="auto"/>
                </w:rPr>
                <w:t>3.15.-</w:t>
                <w:tab/>
                <w:t>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f2e7ce7984643f59d4730dc5aff996d"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7fcf62140fe4f0ca72a81c07579e773" w:history="1">
              <w:r>
                <w:rPr>
                  <w:rFonts w:ascii="Calibri" w:eastAsia="Calibri" w:hAnsi="Calibri" w:cs="Calibri"/>
                  <w:b w:val="0"/>
                  <w:i w:val="0"/>
                  <w:color w:val="000000"/>
                  <w:sz w:val="20"/>
                  <w:u w:val="none"/>
                  <w:shd w:val="clear" w:color="auto" w:fill="auto"/>
                </w:rPr>
                <w:t>3.16.-</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7fcf62140fe4f0ca72a81c07579e773"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51c55c00c4a4d04a8faaf3bf52fd869" w:history="1">
              <w:r>
                <w:rPr>
                  <w:rFonts w:ascii="Calibri" w:eastAsia="Calibri" w:hAnsi="Calibri" w:cs="Calibri"/>
                  <w:b w:val="0"/>
                  <w:i w:val="0"/>
                  <w:color w:val="000000"/>
                  <w:sz w:val="20"/>
                  <w:u w:val="none"/>
                  <w:shd w:val="clear" w:color="auto" w:fill="auto"/>
                </w:rPr>
                <w:t>3.17.-</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51c55c00c4a4d04a8faaf3bf52fd869"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95325ee458e45169e5d72808f531ace" w:history="1">
              <w:r>
                <w:rPr>
                  <w:rFonts w:ascii="Calibri" w:eastAsia="Calibri" w:hAnsi="Calibri" w:cs="Calibri"/>
                  <w:b w:val="0"/>
                  <w:i w:val="0"/>
                  <w:color w:val="000000"/>
                  <w:sz w:val="20"/>
                  <w:u w:val="none"/>
                  <w:shd w:val="clear" w:color="auto" w:fill="auto"/>
                </w:rPr>
                <w:t>3.18.-</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95325ee458e45169e5d72808f531ace"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c794757a01f4e7289e44e1376ea4ae9" w:history="1">
              <w:r>
                <w:rPr>
                  <w:rFonts w:ascii="Calibri" w:eastAsia="Calibri" w:hAnsi="Calibri" w:cs="Calibri"/>
                  <w:b w:val="0"/>
                  <w:i w:val="0"/>
                  <w:color w:val="000000"/>
                  <w:sz w:val="20"/>
                  <w:u w:val="none"/>
                  <w:shd w:val="clear" w:color="auto" w:fill="auto"/>
                </w:rPr>
                <w:t>3.19.-</w:t>
                <w:tab/>
                <w:t>Capital social.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c794757a01f4e7289e44e1376ea4ae9"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c2aeee2a1d2423ba9b59b5806a96f6b" w:history="1">
              <w:r>
                <w:rPr>
                  <w:rFonts w:ascii="Calibri" w:eastAsia="Calibri" w:hAnsi="Calibri" w:cs="Calibri"/>
                  <w:b w:val="0"/>
                  <w:i w:val="0"/>
                  <w:color w:val="000000"/>
                  <w:sz w:val="20"/>
                  <w:u w:val="none"/>
                  <w:shd w:val="clear" w:color="auto" w:fill="auto"/>
                </w:rPr>
                <w:t>3.20.-</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c2aeee2a1d2423ba9b59b5806a96f6b"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9e481c33483446d875510d1f2f81d31" w:history="1">
              <w:r>
                <w:rPr>
                  <w:rFonts w:ascii="Calibri" w:eastAsia="Calibri" w:hAnsi="Calibri" w:cs="Calibri"/>
                  <w:b w:val="0"/>
                  <w:i w:val="0"/>
                  <w:color w:val="000000"/>
                  <w:sz w:val="20"/>
                  <w:u w:val="none"/>
                  <w:shd w:val="clear" w:color="auto" w:fill="auto"/>
                </w:rPr>
                <w:t>3.21.-</w:t>
                <w:tab/>
                <w:t>Préstamos y 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9e481c33483446d875510d1f2f81d31"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d2fed88e1f943499b7050a209a28bcc" w:history="1">
              <w:r>
                <w:rPr>
                  <w:rFonts w:ascii="Calibri" w:eastAsia="Calibri" w:hAnsi="Calibri" w:cs="Calibri"/>
                  <w:b w:val="0"/>
                  <w:i w:val="0"/>
                  <w:color w:val="000000"/>
                  <w:sz w:val="20"/>
                  <w:u w:val="none"/>
                  <w:shd w:val="clear" w:color="auto" w:fill="auto"/>
                </w:rPr>
                <w:t>3.22.-</w:t>
                <w:tab/>
                <w:t>Impuesto a las ganancias e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d2fed88e1f943499b7050a209a28bcc"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083a6cac7d245758beb61ec6cb703b7" w:history="1">
              <w:r>
                <w:rPr>
                  <w:rFonts w:ascii="Calibri" w:eastAsia="Calibri" w:hAnsi="Calibri" w:cs="Calibri"/>
                  <w:b w:val="0"/>
                  <w:i w:val="0"/>
                  <w:color w:val="000000"/>
                  <w:sz w:val="20"/>
                  <w:u w:val="none"/>
                  <w:shd w:val="clear" w:color="auto" w:fill="auto"/>
                </w:rPr>
                <w:t>3.23.-</w:t>
                <w:tab/>
                <w:t xml:space="preserve">Obligaciones por beneficios post empleo u otros similares.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083a6cac7d245758beb61ec6cb703b7"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da6ad88ffca4e2f8499fa85f1132599" w:history="1">
              <w:r>
                <w:rPr>
                  <w:rFonts w:ascii="Calibri" w:eastAsia="Calibri" w:hAnsi="Calibri" w:cs="Calibri"/>
                  <w:b w:val="0"/>
                  <w:i w:val="0"/>
                  <w:color w:val="000000"/>
                  <w:sz w:val="20"/>
                  <w:u w:val="none"/>
                  <w:shd w:val="clear" w:color="auto" w:fill="auto"/>
                </w:rPr>
                <w:t>3.24.-</w:t>
                <w:tab/>
                <w:t>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da6ad88ffca4e2f8499fa85f1132599" w:history="1">
              <w:r>
                <w:rPr>
                  <w:rFonts w:ascii="Calibri" w:eastAsia="Calibri" w:hAnsi="Calibri" w:cs="Calibri"/>
                  <w:b w:val="0"/>
                  <w:i w:val="0"/>
                  <w:color w:val="000000"/>
                  <w:sz w:val="20"/>
                  <w:u w:val="none"/>
                  <w:shd w:val="clear" w:color="auto" w:fill="auto"/>
                </w:rPr>
                <w:t>38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6b5cf1a5a30435d8e7545b2d8e9ba10" w:history="1">
              <w:r>
                <w:rPr>
                  <w:rFonts w:ascii="Calibri" w:eastAsia="Calibri" w:hAnsi="Calibri" w:cs="Calibri"/>
                  <w:b w:val="0"/>
                  <w:i w:val="0"/>
                  <w:color w:val="000000"/>
                  <w:sz w:val="20"/>
                  <w:u w:val="none"/>
                  <w:shd w:val="clear" w:color="auto" w:fill="auto"/>
                </w:rPr>
                <w:t>3.25.-</w:t>
                <w:tab/>
                <w:t>Subvenciones estatales.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6b5cf1a5a30435d8e7545b2d8e9ba10" w:history="1">
              <w:r>
                <w:rPr>
                  <w:rFonts w:ascii="Calibri" w:eastAsia="Calibri" w:hAnsi="Calibri" w:cs="Calibri"/>
                  <w:b w:val="0"/>
                  <w:i w:val="0"/>
                  <w:color w:val="000000"/>
                  <w:sz w:val="20"/>
                  <w:u w:val="none"/>
                  <w:shd w:val="clear" w:color="auto" w:fill="auto"/>
                </w:rPr>
                <w:t>39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5adafe1a4af4fcb99c68ea5c54683cb" w:history="1">
              <w:r>
                <w:rPr>
                  <w:rFonts w:ascii="Calibri" w:eastAsia="Calibri" w:hAnsi="Calibri" w:cs="Calibri"/>
                  <w:b w:val="0"/>
                  <w:i w:val="0"/>
                  <w:color w:val="000000"/>
                  <w:sz w:val="20"/>
                  <w:u w:val="none"/>
                  <w:shd w:val="clear" w:color="auto" w:fill="auto"/>
                </w:rPr>
                <w:t>3.26.-</w:t>
                <w:tab/>
                <w:t>Clasificación de saldos en corrientes y no corrientes.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5adafe1a4af4fcb99c68ea5c54683cb" w:history="1">
              <w:r>
                <w:rPr>
                  <w:rFonts w:ascii="Calibri" w:eastAsia="Calibri" w:hAnsi="Calibri" w:cs="Calibri"/>
                  <w:b w:val="0"/>
                  <w:i w:val="0"/>
                  <w:color w:val="000000"/>
                  <w:sz w:val="20"/>
                  <w:u w:val="none"/>
                  <w:shd w:val="clear" w:color="auto" w:fill="auto"/>
                </w:rPr>
                <w:t>39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c5362794bf242baaadc77a97fb6735f" w:history="1">
              <w:r>
                <w:rPr>
                  <w:rFonts w:ascii="Calibri" w:eastAsia="Calibri" w:hAnsi="Calibri" w:cs="Calibri"/>
                  <w:b w:val="0"/>
                  <w:i w:val="0"/>
                  <w:color w:val="000000"/>
                  <w:sz w:val="20"/>
                  <w:u w:val="none"/>
                  <w:shd w:val="clear" w:color="auto" w:fill="auto"/>
                </w:rPr>
                <w:t>3.27.-</w:t>
                <w:tab/>
                <w:t>Reconocimiento de ingresos.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c5362794bf242baaadc77a97fb6735f" w:history="1">
              <w:r>
                <w:rPr>
                  <w:rFonts w:ascii="Calibri" w:eastAsia="Calibri" w:hAnsi="Calibri" w:cs="Calibri"/>
                  <w:b w:val="0"/>
                  <w:i w:val="0"/>
                  <w:color w:val="000000"/>
                  <w:sz w:val="20"/>
                  <w:u w:val="none"/>
                  <w:shd w:val="clear" w:color="auto" w:fill="auto"/>
                </w:rPr>
                <w:t>39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221a50a5d2e4525a4035fb673b05e90" w:history="1">
              <w:r>
                <w:rPr>
                  <w:rFonts w:ascii="Calibri" w:eastAsia="Calibri" w:hAnsi="Calibri" w:cs="Calibri"/>
                  <w:b w:val="0"/>
                  <w:i w:val="0"/>
                  <w:color w:val="000000"/>
                  <w:sz w:val="20"/>
                  <w:u w:val="none"/>
                  <w:shd w:val="clear" w:color="auto" w:fill="auto"/>
                </w:rPr>
                <w:t>3.28.-</w:t>
                <w:tab/>
                <w:t>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221a50a5d2e4525a4035fb673b05e90"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5b178da2e8b4b8a83ee93147c0ff4e4" w:history="1">
              <w:r>
                <w:rPr>
                  <w:rFonts w:ascii="Calibri" w:eastAsia="Calibri" w:hAnsi="Calibri" w:cs="Calibri"/>
                  <w:b w:val="0"/>
                  <w:i w:val="0"/>
                  <w:color w:val="000000"/>
                  <w:sz w:val="20"/>
                  <w:u w:val="none"/>
                  <w:shd w:val="clear" w:color="auto" w:fill="auto"/>
                </w:rPr>
                <w:t>3.29.-</w:t>
                <w:tab/>
                <w:t>Distribución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5b178da2e8b4b8a83ee93147c0ff4e4"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93c44acf61b4dfdbba23d6616344601" w:history="1">
              <w:r>
                <w:rPr>
                  <w:rFonts w:ascii="Calibri" w:eastAsia="Calibri" w:hAnsi="Calibri" w:cs="Calibri"/>
                  <w:b w:val="0"/>
                  <w:i w:val="0"/>
                  <w:color w:val="000000"/>
                  <w:sz w:val="20"/>
                  <w:u w:val="none"/>
                  <w:shd w:val="clear" w:color="auto" w:fill="auto"/>
                </w:rPr>
                <w:t>3.30.-</w:t>
                <w:tab/>
                <w:t>Costo de ventas.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93c44acf61b4dfdbba23d6616344601"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54dab465e0c41f9ab77e100a9846077" w:history="1">
              <w:r>
                <w:rPr>
                  <w:rFonts w:ascii="Calibri" w:eastAsia="Calibri" w:hAnsi="Calibri" w:cs="Calibri"/>
                  <w:b w:val="0"/>
                  <w:i w:val="0"/>
                  <w:color w:val="000000"/>
                  <w:sz w:val="20"/>
                  <w:u w:val="none"/>
                  <w:shd w:val="clear" w:color="auto" w:fill="auto"/>
                </w:rPr>
                <w:t>3.31.-</w:t>
                <w:tab/>
                <w:t>Estado de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54dab465e0c41f9ab77e100a9846077"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b4d49580fdc45678c95b1149112f03f" w:history="1">
              <w:r>
                <w:rPr>
                  <w:rFonts w:ascii="Calibri" w:eastAsia="Calibri" w:hAnsi="Calibri" w:cs="Calibri"/>
                  <w:b w:val="0"/>
                  <w:i w:val="0"/>
                  <w:color w:val="000000"/>
                  <w:sz w:val="20"/>
                  <w:u w:val="none"/>
                  <w:shd w:val="clear" w:color="auto" w:fill="auto"/>
                </w:rPr>
                <w:t>4.-</w:t>
                <w:tab/>
                <w:t>ESTIMACIONES Y JUICIOS O CRITERIOS CRÍTICOS DE LA ADMINISTRACIÓN.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b4d49580fdc45678c95b1149112f03f"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98111f18b9d46bc914f35779765a02d" w:history="1">
              <w:r>
                <w:rPr>
                  <w:rFonts w:ascii="Calibri" w:eastAsia="Calibri" w:hAnsi="Calibri" w:cs="Calibri"/>
                  <w:b w:val="0"/>
                  <w:i w:val="0"/>
                  <w:color w:val="000000"/>
                  <w:sz w:val="20"/>
                  <w:u w:val="none"/>
                  <w:shd w:val="clear" w:color="auto" w:fill="auto"/>
                </w:rPr>
                <w:t>4.1.-</w:t>
                <w:tab/>
                <w:t xml:space="preserve">Estimación del deterioro de la plusvalía comprada y activos no corrientes de vida útil indefinida.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98111f18b9d46bc914f35779765a02d"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2ae71d1635649f496f34abe1d14d94a" w:history="1">
              <w:r>
                <w:rPr>
                  <w:rFonts w:ascii="Calibri" w:eastAsia="Calibri" w:hAnsi="Calibri" w:cs="Calibri"/>
                  <w:b w:val="0"/>
                  <w:i w:val="0"/>
                  <w:color w:val="000000"/>
                  <w:sz w:val="20"/>
                  <w:u w:val="none"/>
                  <w:shd w:val="clear" w:color="auto" w:fill="auto"/>
                </w:rPr>
                <w:t>4.2.-</w:t>
                <w:tab/>
                <w:t>Valor razonable de derivados y de otros instrumentos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2ae71d1635649f496f34abe1d14d94a"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f0b20b7520c406c94ad5c8557a34fea" w:history="1">
              <w:r>
                <w:rPr>
                  <w:rFonts w:ascii="Calibri" w:eastAsia="Calibri" w:hAnsi="Calibri" w:cs="Calibri"/>
                  <w:b w:val="0"/>
                  <w:i w:val="0"/>
                  <w:color w:val="000000"/>
                  <w:sz w:val="20"/>
                  <w:u w:val="none"/>
                  <w:shd w:val="clear" w:color="auto" w:fill="auto"/>
                </w:rPr>
                <w:t>4.3.-</w:t>
                <w:tab/>
                <w:t>Beneficios por Indemnizaciones por cese pactadas (PIAS) y premios por antigüedad.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f0b20b7520c406c94ad5c8557a34fea"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29ab66e0ce140839970e5529f81f024" w:history="1">
              <w:r>
                <w:rPr>
                  <w:rFonts w:ascii="Calibri" w:eastAsia="Calibri" w:hAnsi="Calibri" w:cs="Calibri"/>
                  <w:b w:val="0"/>
                  <w:i w:val="0"/>
                  <w:color w:val="000000"/>
                  <w:sz w:val="20"/>
                  <w:u w:val="none"/>
                  <w:shd w:val="clear" w:color="auto" w:fill="auto"/>
                </w:rPr>
                <w:t>4.4.-</w:t>
                <w:tab/>
                <w:t>Reconocimiento de ingresos y costos de energía - Efectos de Precios de Contratos de Suministro y de Precios de Transmisión.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29ab66e0ce140839970e5529f81f024"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a8f4ff597674d648813a85dddc950d4" w:history="1">
              <w:r>
                <w:rPr>
                  <w:rFonts w:ascii="Calibri" w:eastAsia="Calibri" w:hAnsi="Calibri" w:cs="Calibri"/>
                  <w:b w:val="0"/>
                  <w:i w:val="0"/>
                  <w:color w:val="000000"/>
                  <w:sz w:val="20"/>
                  <w:u w:val="none"/>
                  <w:shd w:val="clear" w:color="auto" w:fill="auto"/>
                </w:rPr>
                <w:t>5.-</w:t>
                <w:tab/>
                <w:t>POLÍTICA DE GESTIÓN DE RIESGOS.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a8f4ff597674d648813a85dddc950d4"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e45cbb450784cba86504eb4206f419c" w:history="1">
              <w:r>
                <w:rPr>
                  <w:rFonts w:ascii="Calibri" w:eastAsia="Calibri" w:hAnsi="Calibri" w:cs="Calibri"/>
                  <w:b w:val="0"/>
                  <w:i w:val="0"/>
                  <w:color w:val="000000"/>
                  <w:sz w:val="20"/>
                  <w:u w:val="none"/>
                  <w:shd w:val="clear" w:color="auto" w:fill="auto"/>
                </w:rPr>
                <w:t>5.1.-</w:t>
                <w:tab/>
                <w:t xml:space="preserve">Riesgo financiero.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e45cbb450784cba86504eb4206f419c"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0af3ea89294498984900ef4dfa028c2" w:history="1">
              <w:r>
                <w:rPr>
                  <w:rFonts w:ascii="Calibri" w:eastAsia="Calibri" w:hAnsi="Calibri" w:cs="Calibri"/>
                  <w:b w:val="0"/>
                  <w:i w:val="0"/>
                  <w:color w:val="000000"/>
                  <w:sz w:val="20"/>
                  <w:u w:val="none"/>
                  <w:shd w:val="clear" w:color="auto" w:fill="auto"/>
                </w:rPr>
                <w:t>6.-</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0af3ea89294498984900ef4dfa028c2" w:history="1">
              <w:r>
                <w:rPr>
                  <w:rFonts w:ascii="Calibri" w:eastAsia="Calibri" w:hAnsi="Calibri" w:cs="Calibri"/>
                  <w:b w:val="0"/>
                  <w:i w:val="0"/>
                  <w:color w:val="000000"/>
                  <w:sz w:val="20"/>
                  <w:u w:val="none"/>
                  <w:shd w:val="clear" w:color="auto" w:fill="auto"/>
                </w:rPr>
                <w:t>61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299c55d961146f7bc204a4b242e3174" w:history="1">
              <w:r>
                <w:rPr>
                  <w:rFonts w:ascii="Calibri" w:eastAsia="Calibri" w:hAnsi="Calibri" w:cs="Calibri"/>
                  <w:b w:val="0"/>
                  <w:i w:val="0"/>
                  <w:color w:val="000000"/>
                  <w:sz w:val="20"/>
                  <w:u w:val="none"/>
                  <w:shd w:val="clear" w:color="auto" w:fill="auto"/>
                </w:rPr>
                <w:t>6.1.-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299c55d961146f7bc204a4b242e3174" w:history="1">
              <w:r>
                <w:rPr>
                  <w:rFonts w:ascii="Calibri" w:eastAsia="Calibri" w:hAnsi="Calibri" w:cs="Calibri"/>
                  <w:b w:val="0"/>
                  <w:i w:val="0"/>
                  <w:color w:val="000000"/>
                  <w:sz w:val="20"/>
                  <w:u w:val="none"/>
                  <w:shd w:val="clear" w:color="auto" w:fill="auto"/>
                </w:rPr>
                <w:t>61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2f259fd2c214cd2b7070d84f362a23f" w:history="1">
              <w:r>
                <w:rPr>
                  <w:rFonts w:ascii="Calibri" w:eastAsia="Calibri" w:hAnsi="Calibri" w:cs="Calibri"/>
                  <w:b w:val="0"/>
                  <w:i w:val="0"/>
                  <w:color w:val="000000"/>
                  <w:sz w:val="20"/>
                  <w:u w:val="none"/>
                  <w:shd w:val="clear" w:color="auto" w:fill="auto"/>
                </w:rPr>
                <w:t>6.2.-</w:t>
                <w:tab/>
                <w:t>Detalles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2f259fd2c214cd2b7070d84f362a23f" w:history="1">
              <w:r>
                <w:rPr>
                  <w:rFonts w:ascii="Calibri" w:eastAsia="Calibri" w:hAnsi="Calibri" w:cs="Calibri"/>
                  <w:b w:val="0"/>
                  <w:i w:val="0"/>
                  <w:color w:val="000000"/>
                  <w:sz w:val="20"/>
                  <w:u w:val="none"/>
                  <w:shd w:val="clear" w:color="auto" w:fill="auto"/>
                </w:rPr>
                <w:t>62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76c0fbe02be4fc1a9356ebe83b826cd" w:history="1">
              <w:r>
                <w:rPr>
                  <w:rFonts w:ascii="Calibri" w:eastAsia="Calibri" w:hAnsi="Calibri" w:cs="Calibri"/>
                  <w:b w:val="0"/>
                  <w:i w:val="0"/>
                  <w:color w:val="000000"/>
                  <w:sz w:val="20"/>
                  <w:u w:val="none"/>
                  <w:shd w:val="clear" w:color="auto" w:fill="auto"/>
                </w:rPr>
                <w:t>6.3.-</w:t>
                <w:tab/>
                <w:t>Conciliación de los pasivos que surgen de las actividades de financiamiento.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76c0fbe02be4fc1a9356ebe83b826cd" w:history="1">
              <w:r>
                <w:rPr>
                  <w:rFonts w:ascii="Calibri" w:eastAsia="Calibri" w:hAnsi="Calibri" w:cs="Calibri"/>
                  <w:b w:val="0"/>
                  <w:i w:val="0"/>
                  <w:color w:val="000000"/>
                  <w:sz w:val="20"/>
                  <w:u w:val="none"/>
                  <w:shd w:val="clear" w:color="auto" w:fill="auto"/>
                </w:rPr>
                <w:t>63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fe7cb0c479c44d9b03d503571808436" w:history="1">
              <w:r>
                <w:rPr>
                  <w:rFonts w:ascii="Calibri" w:eastAsia="Calibri" w:hAnsi="Calibri" w:cs="Calibri"/>
                  <w:b w:val="0"/>
                  <w:i w:val="0"/>
                  <w:color w:val="000000"/>
                  <w:sz w:val="20"/>
                  <w:u w:val="none"/>
                  <w:shd w:val="clear" w:color="auto" w:fill="auto"/>
                </w:rPr>
                <w:t>7.-</w:t>
                <w:tab/>
                <w:t>OTROS 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fe7cb0c479c44d9b03d503571808436" w:history="1">
              <w:r>
                <w:rPr>
                  <w:rFonts w:ascii="Calibri" w:eastAsia="Calibri" w:hAnsi="Calibri" w:cs="Calibri"/>
                  <w:b w:val="0"/>
                  <w:i w:val="0"/>
                  <w:color w:val="000000"/>
                  <w:sz w:val="20"/>
                  <w:u w:val="none"/>
                  <w:shd w:val="clear" w:color="auto" w:fill="auto"/>
                </w:rPr>
                <w:t>64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9bb5a55a07c4ce8bc6d6a5ba5c44953" w:history="1">
              <w:r>
                <w:rPr>
                  <w:rFonts w:ascii="Calibri" w:eastAsia="Calibri" w:hAnsi="Calibri" w:cs="Calibri"/>
                  <w:b w:val="0"/>
                  <w:i w:val="0"/>
                  <w:color w:val="000000"/>
                  <w:sz w:val="20"/>
                  <w:u w:val="none"/>
                  <w:shd w:val="clear" w:color="auto" w:fill="auto"/>
                </w:rPr>
                <w:t>7.1.-</w:t>
                <w:tab/>
                <w:t>Activos y pasivos de cobertura.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9bb5a55a07c4ce8bc6d6a5ba5c44953" w:history="1">
              <w:r>
                <w:rPr>
                  <w:rFonts w:ascii="Calibri" w:eastAsia="Calibri" w:hAnsi="Calibri" w:cs="Calibri"/>
                  <w:b w:val="0"/>
                  <w:i w:val="0"/>
                  <w:color w:val="000000"/>
                  <w:sz w:val="20"/>
                  <w:u w:val="none"/>
                  <w:shd w:val="clear" w:color="auto" w:fill="auto"/>
                </w:rPr>
                <w:t>64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0e4997d1ba74c07896656ebf5f41259" w:history="1">
              <w:r>
                <w:rPr>
                  <w:rFonts w:ascii="Calibri" w:eastAsia="Calibri" w:hAnsi="Calibri" w:cs="Calibri"/>
                  <w:b w:val="0"/>
                  <w:i w:val="0"/>
                  <w:color w:val="000000"/>
                  <w:sz w:val="20"/>
                  <w:u w:val="none"/>
                  <w:shd w:val="clear" w:color="auto" w:fill="auto"/>
                </w:rPr>
                <w:t>7.2.-</w:t>
                <w:tab/>
                <w:t>Otros 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0e4997d1ba74c07896656ebf5f41259"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2d0c7cb8b3149408dab5803b74022ac" w:history="1">
              <w:r>
                <w:rPr>
                  <w:rFonts w:ascii="Calibri" w:eastAsia="Calibri" w:hAnsi="Calibri" w:cs="Calibri"/>
                  <w:b w:val="0"/>
                  <w:i w:val="0"/>
                  <w:color w:val="000000"/>
                  <w:sz w:val="20"/>
                  <w:u w:val="none"/>
                  <w:shd w:val="clear" w:color="auto" w:fill="auto"/>
                </w:rPr>
                <w:t>7.3.-</w:t>
                <w:tab/>
                <w:t>Jerarquías del valor razonable.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2d0c7cb8b3149408dab5803b74022ac"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19377f8f7914cfe89007a7c74940ec5" w:history="1">
              <w:r>
                <w:rPr>
                  <w:rFonts w:ascii="Calibri" w:eastAsia="Calibri" w:hAnsi="Calibri" w:cs="Calibri"/>
                  <w:b w:val="0"/>
                  <w:i w:val="0"/>
                  <w:color w:val="000000"/>
                  <w:sz w:val="20"/>
                  <w:u w:val="none"/>
                  <w:shd w:val="clear" w:color="auto" w:fill="auto"/>
                </w:rPr>
                <w:t>7.4.-</w:t>
                <w:tab/>
                <w:t>Categorías de activos y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19377f8f7914cfe89007a7c74940ec5" w:history="1">
              <w:r>
                <w:rPr>
                  <w:rFonts w:ascii="Calibri" w:eastAsia="Calibri" w:hAnsi="Calibri" w:cs="Calibri"/>
                  <w:b w:val="0"/>
                  <w:i w:val="0"/>
                  <w:color w:val="000000"/>
                  <w:sz w:val="20"/>
                  <w:u w:val="none"/>
                  <w:shd w:val="clear" w:color="auto" w:fill="auto"/>
                </w:rPr>
                <w:t>69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548da46655e477d9264ecfa9f891290" w:history="1">
              <w:r>
                <w:rPr>
                  <w:rFonts w:ascii="Calibri" w:eastAsia="Calibri" w:hAnsi="Calibri" w:cs="Calibri"/>
                  <w:b w:val="0"/>
                  <w:i w:val="0"/>
                  <w:color w:val="000000"/>
                  <w:sz w:val="20"/>
                  <w:u w:val="none"/>
                  <w:shd w:val="clear" w:color="auto" w:fill="auto"/>
                </w:rPr>
                <w:t>8.-</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548da46655e477d9264ecfa9f891290"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70c79b0587640f1b89846dd8826d546" w:history="1">
              <w:r>
                <w:rPr>
                  <w:rFonts w:ascii="Calibri" w:eastAsia="Calibri" w:hAnsi="Calibri" w:cs="Calibri"/>
                  <w:b w:val="0"/>
                  <w:i w:val="0"/>
                  <w:color w:val="000000"/>
                  <w:sz w:val="20"/>
                  <w:u w:val="none"/>
                  <w:shd w:val="clear" w:color="auto" w:fill="auto"/>
                </w:rPr>
                <w:t>8.1.-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70c79b0587640f1b89846dd8826d546"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40b48b9ff3d4ef9a878926292c5ea19" w:history="1">
              <w:r>
                <w:rPr>
                  <w:rFonts w:ascii="Calibri" w:eastAsia="Calibri" w:hAnsi="Calibri" w:cs="Calibri"/>
                  <w:b w:val="0"/>
                  <w:i w:val="0"/>
                  <w:color w:val="000000"/>
                  <w:sz w:val="20"/>
                  <w:u w:val="none"/>
                  <w:shd w:val="clear" w:color="auto" w:fill="auto"/>
                </w:rPr>
                <w:t>8.2.-</w:t>
                <w:tab/>
                <w:t>Estratificación de la cartera.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40b48b9ff3d4ef9a878926292c5ea19" w:history="1">
              <w:r>
                <w:rPr>
                  <w:rFonts w:ascii="Calibri" w:eastAsia="Calibri" w:hAnsi="Calibri" w:cs="Calibri"/>
                  <w:b w:val="0"/>
                  <w:i w:val="0"/>
                  <w:color w:val="000000"/>
                  <w:sz w:val="20"/>
                  <w:u w:val="none"/>
                  <w:shd w:val="clear" w:color="auto" w:fill="auto"/>
                </w:rPr>
                <w:t>73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5ec7a0d490c43f58d4d3a773ccfa073" w:history="1">
              <w:r>
                <w:rPr>
                  <w:rFonts w:ascii="Calibri" w:eastAsia="Calibri" w:hAnsi="Calibri" w:cs="Calibri"/>
                  <w:b w:val="0"/>
                  <w:i w:val="0"/>
                  <w:color w:val="000000"/>
                  <w:sz w:val="20"/>
                  <w:u w:val="none"/>
                  <w:shd w:val="clear" w:color="auto" w:fill="auto"/>
                </w:rPr>
                <w:t>8.3.-</w:t>
                <w:tab/>
                <w:t>Resumen de estratificación de la cartera deudores comerciales.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5ec7a0d490c43f58d4d3a773ccfa073" w:history="1">
              <w:r>
                <w:rPr>
                  <w:rFonts w:ascii="Calibri" w:eastAsia="Calibri" w:hAnsi="Calibri" w:cs="Calibri"/>
                  <w:b w:val="0"/>
                  <w:i w:val="0"/>
                  <w:color w:val="000000"/>
                  <w:sz w:val="20"/>
                  <w:u w:val="none"/>
                  <w:shd w:val="clear" w:color="auto" w:fill="auto"/>
                </w:rPr>
                <w:t>74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37b87e31542462a8f75117dc403621d" w:history="1">
              <w:r>
                <w:rPr>
                  <w:rFonts w:ascii="Calibri" w:eastAsia="Calibri" w:hAnsi="Calibri" w:cs="Calibri"/>
                  <w:b w:val="0"/>
                  <w:i w:val="0"/>
                  <w:color w:val="000000"/>
                  <w:sz w:val="20"/>
                  <w:u w:val="none"/>
                  <w:shd w:val="clear" w:color="auto" w:fill="auto"/>
                </w:rPr>
                <w:t>8.4.-</w:t>
                <w:tab/>
                <w:t>Cartera protestada y en cobranza judicial.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37b87e31542462a8f75117dc403621d" w:history="1">
              <w:r>
                <w:rPr>
                  <w:rFonts w:ascii="Calibri" w:eastAsia="Calibri" w:hAnsi="Calibri" w:cs="Calibri"/>
                  <w:b w:val="0"/>
                  <w:i w:val="0"/>
                  <w:color w:val="000000"/>
                  <w:sz w:val="20"/>
                  <w:u w:val="none"/>
                  <w:shd w:val="clear" w:color="auto" w:fill="auto"/>
                </w:rPr>
                <w:t>76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ab70e60383e457f91bba6c8b0cbceef" w:history="1">
              <w:r>
                <w:rPr>
                  <w:rFonts w:ascii="Calibri" w:eastAsia="Calibri" w:hAnsi="Calibri" w:cs="Calibri"/>
                  <w:b w:val="0"/>
                  <w:i w:val="0"/>
                  <w:color w:val="000000"/>
                  <w:sz w:val="20"/>
                  <w:u w:val="none"/>
                  <w:shd w:val="clear" w:color="auto" w:fill="auto"/>
                </w:rPr>
                <w:t xml:space="preserve">8.5.- </w:t>
                <w:tab/>
                <w:t>Provisión y castigos.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ab70e60383e457f91bba6c8b0cbceef" w:history="1">
              <w:r>
                <w:rPr>
                  <w:rFonts w:ascii="Calibri" w:eastAsia="Calibri" w:hAnsi="Calibri" w:cs="Calibri"/>
                  <w:b w:val="0"/>
                  <w:i w:val="0"/>
                  <w:color w:val="000000"/>
                  <w:sz w:val="20"/>
                  <w:u w:val="none"/>
                  <w:shd w:val="clear" w:color="auto" w:fill="auto"/>
                </w:rPr>
                <w:t>77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870b46bbaaf4e43a7230c8184f8ce98" w:history="1">
              <w:r>
                <w:rPr>
                  <w:rFonts w:ascii="Calibri" w:eastAsia="Calibri" w:hAnsi="Calibri" w:cs="Calibri"/>
                  <w:b w:val="0"/>
                  <w:i w:val="0"/>
                  <w:color w:val="000000"/>
                  <w:sz w:val="20"/>
                  <w:u w:val="none"/>
                  <w:shd w:val="clear" w:color="auto" w:fill="auto"/>
                </w:rPr>
                <w:t xml:space="preserve">8.6.- </w:t>
                <w:tab/>
                <w:t>Número y monto de operaciones.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870b46bbaaf4e43a7230c8184f8ce98" w:history="1">
              <w:r>
                <w:rPr>
                  <w:rFonts w:ascii="Calibri" w:eastAsia="Calibri" w:hAnsi="Calibri" w:cs="Calibri"/>
                  <w:b w:val="0"/>
                  <w:i w:val="0"/>
                  <w:color w:val="000000"/>
                  <w:sz w:val="20"/>
                  <w:u w:val="none"/>
                  <w:shd w:val="clear" w:color="auto" w:fill="auto"/>
                </w:rPr>
                <w:t>77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d6c46f06a654a8e8456eb90c1d76acb" w:history="1">
              <w:r>
                <w:rPr>
                  <w:rFonts w:ascii="Calibri" w:eastAsia="Calibri" w:hAnsi="Calibri" w:cs="Calibri"/>
                  <w:b w:val="0"/>
                  <w:i w:val="0"/>
                  <w:color w:val="000000"/>
                  <w:sz w:val="20"/>
                  <w:u w:val="none"/>
                  <w:shd w:val="clear" w:color="auto" w:fill="auto"/>
                </w:rPr>
                <w:t>9.-</w:t>
                <w:tab/>
                <w:t>CUENTAS POR COBRAR Y PAGAR A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d6c46f06a654a8e8456eb90c1d76acb" w:history="1">
              <w:r>
                <w:rPr>
                  <w:rFonts w:ascii="Calibri" w:eastAsia="Calibri" w:hAnsi="Calibri" w:cs="Calibri"/>
                  <w:b w:val="0"/>
                  <w:i w:val="0"/>
                  <w:color w:val="000000"/>
                  <w:sz w:val="20"/>
                  <w:u w:val="none"/>
                  <w:shd w:val="clear" w:color="auto" w:fill="auto"/>
                </w:rPr>
                <w:t>77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788035b1a234a3ca1aff3b84fb5e47b" w:history="1">
              <w:r>
                <w:rPr>
                  <w:rFonts w:ascii="Calibri" w:eastAsia="Calibri" w:hAnsi="Calibri" w:cs="Calibri"/>
                  <w:b w:val="0"/>
                  <w:i w:val="0"/>
                  <w:color w:val="000000"/>
                  <w:sz w:val="20"/>
                  <w:u w:val="none"/>
                  <w:shd w:val="clear" w:color="auto" w:fill="auto"/>
                </w:rPr>
                <w:t>9.1.-</w:t>
                <w:tab/>
                <w:t>Saldos y transacciones con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788035b1a234a3ca1aff3b84fb5e47b"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faadbff85534b1cb86a794ff89f8907" w:history="1">
              <w:r>
                <w:rPr>
                  <w:rFonts w:ascii="Calibri" w:eastAsia="Calibri" w:hAnsi="Calibri" w:cs="Calibri"/>
                  <w:b w:val="0"/>
                  <w:i w:val="0"/>
                  <w:color w:val="000000"/>
                  <w:sz w:val="20"/>
                  <w:u w:val="none"/>
                  <w:shd w:val="clear" w:color="auto" w:fill="auto"/>
                </w:rPr>
                <w:t>9.2.-</w:t>
                <w:tab/>
                <w:t>Directorio y gerencia de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faadbff85534b1cb86a794ff89f8907" w:history="1">
              <w:r>
                <w:rPr>
                  <w:rFonts w:ascii="Calibri" w:eastAsia="Calibri" w:hAnsi="Calibri" w:cs="Calibri"/>
                  <w:b w:val="0"/>
                  <w:i w:val="0"/>
                  <w:color w:val="000000"/>
                  <w:sz w:val="20"/>
                  <w:u w:val="none"/>
                  <w:shd w:val="clear" w:color="auto" w:fill="auto"/>
                </w:rPr>
                <w:t>84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180e1358dea461e87cdf969ac3ce4d1" w:history="1">
              <w:r>
                <w:rPr>
                  <w:rFonts w:ascii="Calibri" w:eastAsia="Calibri" w:hAnsi="Calibri" w:cs="Calibri"/>
                  <w:b w:val="0"/>
                  <w:i w:val="0"/>
                  <w:color w:val="000000"/>
                  <w:sz w:val="20"/>
                  <w:u w:val="none"/>
                  <w:shd w:val="clear" w:color="auto" w:fill="auto"/>
                </w:rPr>
                <w:t>10.-</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180e1358dea461e87cdf969ac3ce4d1" w:history="1">
              <w:r>
                <w:rPr>
                  <w:rFonts w:ascii="Calibri" w:eastAsia="Calibri" w:hAnsi="Calibri" w:cs="Calibri"/>
                  <w:b w:val="0"/>
                  <w:i w:val="0"/>
                  <w:color w:val="000000"/>
                  <w:sz w:val="20"/>
                  <w:u w:val="none"/>
                  <w:shd w:val="clear" w:color="auto" w:fill="auto"/>
                </w:rPr>
                <w:t>84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985806c5bc841858b359dad62042174" w:history="1">
              <w:r>
                <w:rPr>
                  <w:rFonts w:ascii="Calibri" w:eastAsia="Calibri" w:hAnsi="Calibri" w:cs="Calibri"/>
                  <w:b w:val="0"/>
                  <w:i w:val="0"/>
                  <w:color w:val="000000"/>
                  <w:sz w:val="20"/>
                  <w:u w:val="none"/>
                  <w:shd w:val="clear" w:color="auto" w:fill="auto"/>
                </w:rPr>
                <w:t>10.1.-</w:t>
                <w:tab/>
                <w:t>Información adicional de 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985806c5bc841858b359dad62042174" w:history="1">
              <w:r>
                <w:rPr>
                  <w:rFonts w:ascii="Calibri" w:eastAsia="Calibri" w:hAnsi="Calibri" w:cs="Calibri"/>
                  <w:b w:val="0"/>
                  <w:i w:val="0"/>
                  <w:color w:val="000000"/>
                  <w:sz w:val="20"/>
                  <w:u w:val="none"/>
                  <w:shd w:val="clear" w:color="auto" w:fill="auto"/>
                </w:rPr>
                <w:t>84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cdefe72a77a494ba351cbca2e448aa8" w:history="1">
              <w:r>
                <w:rPr>
                  <w:rFonts w:ascii="Calibri" w:eastAsia="Calibri" w:hAnsi="Calibri" w:cs="Calibri"/>
                  <w:b w:val="0"/>
                  <w:i w:val="0"/>
                  <w:color w:val="000000"/>
                  <w:sz w:val="20"/>
                  <w:u w:val="none"/>
                  <w:shd w:val="clear" w:color="auto" w:fill="auto"/>
                </w:rPr>
                <w:t>11.-</w:t>
                <w:tab/>
                <w:t>ACTIVOS, PASIVOS POR IMPUESTOS.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cdefe72a77a494ba351cbca2e448aa8" w:history="1">
              <w:r>
                <w:rPr>
                  <w:rFonts w:ascii="Calibri" w:eastAsia="Calibri" w:hAnsi="Calibri" w:cs="Calibri"/>
                  <w:b w:val="0"/>
                  <w:i w:val="0"/>
                  <w:color w:val="000000"/>
                  <w:sz w:val="20"/>
                  <w:u w:val="none"/>
                  <w:shd w:val="clear" w:color="auto" w:fill="auto"/>
                </w:rPr>
                <w:t>85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77310a847eb46f9bab6831f7666a3a8" w:history="1">
              <w:r>
                <w:rPr>
                  <w:rFonts w:ascii="Calibri" w:eastAsia="Calibri" w:hAnsi="Calibri" w:cs="Calibri"/>
                  <w:b w:val="0"/>
                  <w:i w:val="0"/>
                  <w:color w:val="000000"/>
                  <w:sz w:val="20"/>
                  <w:u w:val="none"/>
                  <w:shd w:val="clear" w:color="auto" w:fill="auto"/>
                </w:rPr>
                <w:t>12.-</w:t>
                <w:tab/>
                <w:t>OTROS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77310a847eb46f9bab6831f7666a3a8" w:history="1">
              <w:r>
                <w:rPr>
                  <w:rFonts w:ascii="Calibri" w:eastAsia="Calibri" w:hAnsi="Calibri" w:cs="Calibri"/>
                  <w:b w:val="0"/>
                  <w:i w:val="0"/>
                  <w:color w:val="000000"/>
                  <w:sz w:val="20"/>
                  <w:u w:val="none"/>
                  <w:shd w:val="clear" w:color="auto" w:fill="auto"/>
                </w:rPr>
                <w:t>85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451a6d7d6ec414d8689998192887df0" w:history="1">
              <w:r>
                <w:rPr>
                  <w:rFonts w:ascii="Calibri" w:eastAsia="Calibri" w:hAnsi="Calibri" w:cs="Calibri"/>
                  <w:b w:val="0"/>
                  <w:i w:val="0"/>
                  <w:color w:val="000000"/>
                  <w:sz w:val="20"/>
                  <w:u w:val="none"/>
                  <w:shd w:val="clear" w:color="auto" w:fill="auto"/>
                </w:rPr>
                <w:t>13.-</w:t>
                <w:tab/>
                <w:t>INVERSIONES CONTABILIZADAS UTILIZANDO EL MÉTODO DE LA PARTICIPACIÓN.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451a6d7d6ec414d8689998192887df0"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bb8214eaf094772bd3c0d42403c826c" w:history="1">
              <w:r>
                <w:rPr>
                  <w:rFonts w:ascii="Calibri" w:eastAsia="Calibri" w:hAnsi="Calibri" w:cs="Calibri"/>
                  <w:b w:val="0"/>
                  <w:i w:val="0"/>
                  <w:color w:val="000000"/>
                  <w:sz w:val="20"/>
                  <w:u w:val="none"/>
                  <w:shd w:val="clear" w:color="auto" w:fill="auto"/>
                </w:rPr>
                <w:t xml:space="preserve">13.1.- </w:t>
                <w:tab/>
                <w:t>Inversiones en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bb8214eaf094772bd3c0d42403c826c"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0f9985488ce446c8e67894e73f0a9fe" w:history="1">
              <w:r>
                <w:rPr>
                  <w:rFonts w:ascii="Calibri" w:eastAsia="Calibri" w:hAnsi="Calibri" w:cs="Calibri"/>
                  <w:b w:val="0"/>
                  <w:i w:val="0"/>
                  <w:color w:val="000000"/>
                  <w:sz w:val="20"/>
                  <w:u w:val="none"/>
                  <w:shd w:val="clear" w:color="auto" w:fill="auto"/>
                </w:rPr>
                <w:t>14.-</w:t>
                <w:tab/>
                <w:t>ACTIVOS INTANGIBLES DISTINTO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0f9985488ce446c8e67894e73f0a9fe" w:history="1">
              <w:r>
                <w:rPr>
                  <w:rFonts w:ascii="Calibri" w:eastAsia="Calibri" w:hAnsi="Calibri" w:cs="Calibri"/>
                  <w:b w:val="0"/>
                  <w:i w:val="0"/>
                  <w:color w:val="000000"/>
                  <w:sz w:val="20"/>
                  <w:u w:val="none"/>
                  <w:shd w:val="clear" w:color="auto" w:fill="auto"/>
                </w:rPr>
                <w:t>88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3d4b4f852974857934db5d7af09ff55" w:history="1">
              <w:r>
                <w:rPr>
                  <w:rFonts w:ascii="Calibri" w:eastAsia="Calibri" w:hAnsi="Calibri" w:cs="Calibri"/>
                  <w:b w:val="0"/>
                  <w:i w:val="0"/>
                  <w:color w:val="000000"/>
                  <w:sz w:val="20"/>
                  <w:u w:val="none"/>
                  <w:shd w:val="clear" w:color="auto" w:fill="auto"/>
                </w:rPr>
                <w:t>14.1.-</w:t>
                <w:tab/>
                <w:t>Composición y movimientos de los activos intangibles.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3d4b4f852974857934db5d7af09ff55" w:history="1">
              <w:r>
                <w:rPr>
                  <w:rFonts w:ascii="Calibri" w:eastAsia="Calibri" w:hAnsi="Calibri" w:cs="Calibri"/>
                  <w:b w:val="0"/>
                  <w:i w:val="0"/>
                  <w:color w:val="000000"/>
                  <w:sz w:val="20"/>
                  <w:u w:val="none"/>
                  <w:shd w:val="clear" w:color="auto" w:fill="auto"/>
                </w:rPr>
                <w:t>88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db521e2eb4a486dbe8235dff4dcdd41" w:history="1">
              <w:r>
                <w:rPr>
                  <w:rFonts w:ascii="Calibri" w:eastAsia="Calibri" w:hAnsi="Calibri" w:cs="Calibri"/>
                  <w:b w:val="0"/>
                  <w:i w:val="0"/>
                  <w:color w:val="000000"/>
                  <w:sz w:val="20"/>
                  <w:u w:val="none"/>
                  <w:shd w:val="clear" w:color="auto" w:fill="auto"/>
                </w:rPr>
                <w:t>14.2.-</w:t>
                <w:tab/>
                <w:t>Activos intangibles con vida útil indefinida.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db521e2eb4a486dbe8235dff4dcdd41" w:history="1">
              <w:r>
                <w:rPr>
                  <w:rFonts w:ascii="Calibri" w:eastAsia="Calibri" w:hAnsi="Calibri" w:cs="Calibri"/>
                  <w:b w:val="0"/>
                  <w:i w:val="0"/>
                  <w:color w:val="000000"/>
                  <w:sz w:val="20"/>
                  <w:u w:val="none"/>
                  <w:shd w:val="clear" w:color="auto" w:fill="auto"/>
                </w:rPr>
                <w:t>90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03791232ea841fab3e487aecfa854e1" w:history="1">
              <w:r>
                <w:rPr>
                  <w:rFonts w:ascii="Calibri" w:eastAsia="Calibri" w:hAnsi="Calibri" w:cs="Calibri"/>
                  <w:b w:val="0"/>
                  <w:i w:val="0"/>
                  <w:color w:val="000000"/>
                  <w:sz w:val="20"/>
                  <w:u w:val="none"/>
                  <w:shd w:val="clear" w:color="auto" w:fill="auto"/>
                </w:rPr>
                <w:t>15.-</w:t>
                <w:tab/>
                <w:t>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03791232ea841fab3e487aecfa854e1" w:history="1">
              <w:r>
                <w:rPr>
                  <w:rFonts w:ascii="Calibri" w:eastAsia="Calibri" w:hAnsi="Calibri" w:cs="Calibri"/>
                  <w:b w:val="0"/>
                  <w:i w:val="0"/>
                  <w:color w:val="000000"/>
                  <w:sz w:val="20"/>
                  <w:u w:val="none"/>
                  <w:shd w:val="clear" w:color="auto" w:fill="auto"/>
                </w:rPr>
                <w:t>90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17eae82b0e243cbb5180dd25dea2137" w:history="1">
              <w:r>
                <w:rPr>
                  <w:rFonts w:ascii="Calibri" w:eastAsia="Calibri" w:hAnsi="Calibri" w:cs="Calibri"/>
                  <w:b w:val="0"/>
                  <w:i w:val="0"/>
                  <w:color w:val="000000"/>
                  <w:sz w:val="20"/>
                  <w:u w:val="none"/>
                  <w:shd w:val="clear" w:color="auto" w:fill="auto"/>
                </w:rPr>
                <w:t>16.-</w:t>
                <w:tab/>
                <w:t>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17eae82b0e243cbb5180dd25dea2137" w:history="1">
              <w:r>
                <w:rPr>
                  <w:rFonts w:ascii="Calibri" w:eastAsia="Calibri" w:hAnsi="Calibri" w:cs="Calibri"/>
                  <w:b w:val="0"/>
                  <w:i w:val="0"/>
                  <w:color w:val="000000"/>
                  <w:sz w:val="20"/>
                  <w:u w:val="none"/>
                  <w:shd w:val="clear" w:color="auto" w:fill="auto"/>
                </w:rPr>
                <w:t>91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94f65b20fa749fa9ce38af17ec5a6cc" w:history="1">
              <w:r>
                <w:rPr>
                  <w:rFonts w:ascii="Calibri" w:eastAsia="Calibri" w:hAnsi="Calibri" w:cs="Calibri"/>
                  <w:b w:val="0"/>
                  <w:i w:val="0"/>
                  <w:color w:val="000000"/>
                  <w:sz w:val="20"/>
                  <w:u w:val="none"/>
                  <w:shd w:val="clear" w:color="auto" w:fill="auto"/>
                </w:rPr>
                <w:t>16.1.-</w:t>
                <w:tab/>
                <w:t>Composición y movimientos de las 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94f65b20fa749fa9ce38af17ec5a6cc" w:history="1">
              <w:r>
                <w:rPr>
                  <w:rFonts w:ascii="Calibri" w:eastAsia="Calibri" w:hAnsi="Calibri" w:cs="Calibri"/>
                  <w:b w:val="0"/>
                  <w:i w:val="0"/>
                  <w:color w:val="000000"/>
                  <w:sz w:val="20"/>
                  <w:u w:val="none"/>
                  <w:shd w:val="clear" w:color="auto" w:fill="auto"/>
                </w:rPr>
                <w:t>91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a606c34fc8144faa9b1fcceb506dd56" w:history="1">
              <w:r>
                <w:rPr>
                  <w:rFonts w:ascii="Calibri" w:eastAsia="Calibri" w:hAnsi="Calibri" w:cs="Calibri"/>
                  <w:b w:val="0"/>
                  <w:i w:val="0"/>
                  <w:color w:val="000000"/>
                  <w:sz w:val="20"/>
                  <w:u w:val="none"/>
                  <w:shd w:val="clear" w:color="auto" w:fill="auto"/>
                </w:rPr>
                <w:t>16.2.-</w:t>
                <w:tab/>
                <w:t>Ingresos y gastos de 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a606c34fc8144faa9b1fcceb506dd56" w:history="1">
              <w:r>
                <w:rPr>
                  <w:rFonts w:ascii="Calibri" w:eastAsia="Calibri" w:hAnsi="Calibri" w:cs="Calibri"/>
                  <w:b w:val="0"/>
                  <w:i w:val="0"/>
                  <w:color w:val="000000"/>
                  <w:sz w:val="20"/>
                  <w:u w:val="none"/>
                  <w:shd w:val="clear" w:color="auto" w:fill="auto"/>
                </w:rPr>
                <w:t>91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e71ca534f574650b6c5ab56991a3ac9" w:history="1">
              <w:r>
                <w:rPr>
                  <w:rFonts w:ascii="Calibri" w:eastAsia="Calibri" w:hAnsi="Calibri" w:cs="Calibri"/>
                  <w:b w:val="0"/>
                  <w:i w:val="0"/>
                  <w:color w:val="000000"/>
                  <w:sz w:val="20"/>
                  <w:u w:val="none"/>
                  <w:shd w:val="clear" w:color="auto" w:fill="auto"/>
                </w:rPr>
                <w:t>17.-</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e71ca534f574650b6c5ab56991a3ac9"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eb11a1b9bfc4c078151d43606350fbd" w:history="1">
              <w:r>
                <w:rPr>
                  <w:rFonts w:ascii="Calibri" w:eastAsia="Calibri" w:hAnsi="Calibri" w:cs="Calibri"/>
                  <w:b w:val="0"/>
                  <w:i w:val="0"/>
                  <w:color w:val="000000"/>
                  <w:sz w:val="20"/>
                  <w:u w:val="none"/>
                  <w:shd w:val="clear" w:color="auto" w:fill="auto"/>
                </w:rPr>
                <w:t>17.1.-</w:t>
                <w:tab/>
                <w:t>Vidas útiles.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eb11a1b9bfc4c078151d43606350fbd"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bd428ddaa8841a7aeca89885d8e29e1" w:history="1">
              <w:r>
                <w:rPr>
                  <w:rFonts w:ascii="Calibri" w:eastAsia="Calibri" w:hAnsi="Calibri" w:cs="Calibri"/>
                  <w:b w:val="0"/>
                  <w:i w:val="0"/>
                  <w:color w:val="000000"/>
                  <w:sz w:val="20"/>
                  <w:u w:val="none"/>
                  <w:shd w:val="clear" w:color="auto" w:fill="auto"/>
                </w:rPr>
                <w:t>17.2.-</w:t>
                <w:tab/>
                <w:t>Detalle de los rubros.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bd428ddaa8841a7aeca89885d8e29e1"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a6691b28cb547be8b703eb995478d64" w:history="1">
              <w:r>
                <w:rPr>
                  <w:rFonts w:ascii="Calibri" w:eastAsia="Calibri" w:hAnsi="Calibri" w:cs="Calibri"/>
                  <w:b w:val="0"/>
                  <w:i w:val="0"/>
                  <w:color w:val="000000"/>
                  <w:sz w:val="20"/>
                  <w:u w:val="none"/>
                  <w:shd w:val="clear" w:color="auto" w:fill="auto"/>
                </w:rPr>
                <w:t>17.3.-</w:t>
                <w:tab/>
                <w:t>Reconciliación de cambios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a6691b28cb547be8b703eb995478d64" w:history="1">
              <w:r>
                <w:rPr>
                  <w:rFonts w:ascii="Calibri" w:eastAsia="Calibri" w:hAnsi="Calibri" w:cs="Calibri"/>
                  <w:b w:val="0"/>
                  <w:i w:val="0"/>
                  <w:color w:val="000000"/>
                  <w:sz w:val="20"/>
                  <w:u w:val="none"/>
                  <w:shd w:val="clear" w:color="auto" w:fill="auto"/>
                </w:rPr>
                <w:t>94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3cda8460bbe4bb6a190ccc151971f2a" w:history="1">
              <w:r>
                <w:rPr>
                  <w:rFonts w:ascii="Calibri" w:eastAsia="Calibri" w:hAnsi="Calibri" w:cs="Calibri"/>
                  <w:b w:val="0"/>
                  <w:i w:val="0"/>
                  <w:color w:val="000000"/>
                  <w:sz w:val="20"/>
                  <w:u w:val="none"/>
                  <w:shd w:val="clear" w:color="auto" w:fill="auto"/>
                </w:rPr>
                <w:t>17.4.-</w:t>
                <w:tab/>
                <w:t>Política de inversiones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3cda8460bbe4bb6a190ccc151971f2a" w:history="1">
              <w:r>
                <w:rPr>
                  <w:rFonts w:ascii="Calibri" w:eastAsia="Calibri" w:hAnsi="Calibri" w:cs="Calibri"/>
                  <w:b w:val="0"/>
                  <w:i w:val="0"/>
                  <w:color w:val="000000"/>
                  <w:sz w:val="20"/>
                  <w:u w:val="none"/>
                  <w:shd w:val="clear" w:color="auto" w:fill="auto"/>
                </w:rPr>
                <w:t>96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fd7c50409394593bbe31175f1f840d6" w:history="1">
              <w:r>
                <w:rPr>
                  <w:rFonts w:ascii="Calibri" w:eastAsia="Calibri" w:hAnsi="Calibri" w:cs="Calibri"/>
                  <w:b w:val="0"/>
                  <w:i w:val="0"/>
                  <w:color w:val="000000"/>
                  <w:sz w:val="20"/>
                  <w:u w:val="none"/>
                  <w:shd w:val="clear" w:color="auto" w:fill="auto"/>
                </w:rPr>
                <w:t>17.5.-</w:t>
                <w:tab/>
                <w:t>Costo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fd7c50409394593bbe31175f1f840d6" w:history="1">
              <w:r>
                <w:rPr>
                  <w:rFonts w:ascii="Calibri" w:eastAsia="Calibri" w:hAnsi="Calibri" w:cs="Calibri"/>
                  <w:b w:val="0"/>
                  <w:i w:val="0"/>
                  <w:color w:val="000000"/>
                  <w:sz w:val="20"/>
                  <w:u w:val="none"/>
                  <w:shd w:val="clear" w:color="auto" w:fill="auto"/>
                </w:rPr>
                <w:t>96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5d4a96dbe6b423c973c2ab305f4d3f7" w:history="1">
              <w:r>
                <w:rPr>
                  <w:rFonts w:ascii="Calibri" w:eastAsia="Calibri" w:hAnsi="Calibri" w:cs="Calibri"/>
                  <w:b w:val="0"/>
                  <w:i w:val="0"/>
                  <w:color w:val="000000"/>
                  <w:sz w:val="20"/>
                  <w:u w:val="none"/>
                  <w:shd w:val="clear" w:color="auto" w:fill="auto"/>
                </w:rPr>
                <w:t>18.-</w:t>
                <w:tab/>
                <w:t>DETERIORO DE ACTIVOS.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5d4a96dbe6b423c973c2ab305f4d3f7" w:history="1">
              <w:r>
                <w:rPr>
                  <w:rFonts w:ascii="Calibri" w:eastAsia="Calibri" w:hAnsi="Calibri" w:cs="Calibri"/>
                  <w:b w:val="0"/>
                  <w:i w:val="0"/>
                  <w:color w:val="000000"/>
                  <w:sz w:val="20"/>
                  <w:u w:val="none"/>
                  <w:shd w:val="clear" w:color="auto" w:fill="auto"/>
                </w:rPr>
                <w:t>96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92eaef657714381b92aefc5e0007c58" w:history="1">
              <w:r>
                <w:rPr>
                  <w:rFonts w:ascii="Calibri" w:eastAsia="Calibri" w:hAnsi="Calibri" w:cs="Calibri"/>
                  <w:b w:val="0"/>
                  <w:i w:val="0"/>
                  <w:color w:val="000000"/>
                  <w:sz w:val="20"/>
                  <w:u w:val="none"/>
                  <w:shd w:val="clear" w:color="auto" w:fill="auto"/>
                </w:rPr>
                <w:t>18.1.-</w:t>
                <w:tab/>
                <w:t>Prueba de deterioro de propiedad, planta y equipos, plusvalía comprada y otros activos intangibles de vida útil indefinida.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92eaef657714381b92aefc5e0007c58" w:history="1">
              <w:r>
                <w:rPr>
                  <w:rFonts w:ascii="Calibri" w:eastAsia="Calibri" w:hAnsi="Calibri" w:cs="Calibri"/>
                  <w:b w:val="0"/>
                  <w:i w:val="0"/>
                  <w:color w:val="000000"/>
                  <w:sz w:val="20"/>
                  <w:u w:val="none"/>
                  <w:shd w:val="clear" w:color="auto" w:fill="auto"/>
                </w:rPr>
                <w:t>96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32cd59978354c73900f4a84313b0ddb" w:history="1">
              <w:r>
                <w:rPr>
                  <w:rFonts w:ascii="Calibri" w:eastAsia="Calibri" w:hAnsi="Calibri" w:cs="Calibri"/>
                  <w:b w:val="0"/>
                  <w:i w:val="0"/>
                  <w:color w:val="000000"/>
                  <w:sz w:val="20"/>
                  <w:u w:val="none"/>
                  <w:shd w:val="clear" w:color="auto" w:fill="auto"/>
                </w:rPr>
                <w:t>18.2.-</w:t>
                <w:tab/>
                <w:t>Pérdidas por deterioro del valor y reversión de las pérdidas por deterioro del valor.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32cd59978354c73900f4a84313b0ddb" w:history="1">
              <w:r>
                <w:rPr>
                  <w:rFonts w:ascii="Calibri" w:eastAsia="Calibri" w:hAnsi="Calibri" w:cs="Calibri"/>
                  <w:b w:val="0"/>
                  <w:i w:val="0"/>
                  <w:color w:val="000000"/>
                  <w:sz w:val="20"/>
                  <w:u w:val="none"/>
                  <w:shd w:val="clear" w:color="auto" w:fill="auto"/>
                </w:rPr>
                <w:t>98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4013c023af14a08a1387bcf6d34d1c3" w:history="1">
              <w:r>
                <w:rPr>
                  <w:rFonts w:ascii="Calibri" w:eastAsia="Calibri" w:hAnsi="Calibri" w:cs="Calibri"/>
                  <w:b w:val="0"/>
                  <w:i w:val="0"/>
                  <w:color w:val="000000"/>
                  <w:sz w:val="20"/>
                  <w:u w:val="none"/>
                  <w:shd w:val="clear" w:color="auto" w:fill="auto"/>
                </w:rPr>
                <w:t>19.-</w:t>
                <w:tab/>
                <w:t>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4013c023af14a08a1387bcf6d34d1c3" w:history="1">
              <w:r>
                <w:rPr>
                  <w:rFonts w:ascii="Calibri" w:eastAsia="Calibri" w:hAnsi="Calibri" w:cs="Calibri"/>
                  <w:b w:val="0"/>
                  <w:i w:val="0"/>
                  <w:color w:val="000000"/>
                  <w:sz w:val="20"/>
                  <w:u w:val="none"/>
                  <w:shd w:val="clear" w:color="auto" w:fill="auto"/>
                </w:rPr>
                <w:t>99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b191bc725fa42d7b804329a2268192a" w:history="1">
              <w:r>
                <w:rPr>
                  <w:rFonts w:ascii="Calibri" w:eastAsia="Calibri" w:hAnsi="Calibri" w:cs="Calibri"/>
                  <w:b w:val="0"/>
                  <w:i w:val="0"/>
                  <w:color w:val="000000"/>
                  <w:sz w:val="20"/>
                  <w:u w:val="none"/>
                  <w:shd w:val="clear" w:color="auto" w:fill="auto"/>
                </w:rPr>
                <w:t>19.1.-</w:t>
                <w:tab/>
                <w:t>Activos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b191bc725fa42d7b804329a2268192a" w:history="1">
              <w:r>
                <w:rPr>
                  <w:rFonts w:ascii="Calibri" w:eastAsia="Calibri" w:hAnsi="Calibri" w:cs="Calibri"/>
                  <w:b w:val="0"/>
                  <w:i w:val="0"/>
                  <w:color w:val="000000"/>
                  <w:sz w:val="20"/>
                  <w:u w:val="none"/>
                  <w:shd w:val="clear" w:color="auto" w:fill="auto"/>
                </w:rPr>
                <w:t>99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bf6be238a7d456f8ac2fab4a46d0918" w:history="1">
              <w:r>
                <w:rPr>
                  <w:rFonts w:ascii="Calibri" w:eastAsia="Calibri" w:hAnsi="Calibri" w:cs="Calibri"/>
                  <w:b w:val="0"/>
                  <w:i w:val="0"/>
                  <w:color w:val="000000"/>
                  <w:sz w:val="20"/>
                  <w:u w:val="none"/>
                  <w:shd w:val="clear" w:color="auto" w:fill="auto"/>
                </w:rPr>
                <w:t>19.2.-</w:t>
                <w:tab/>
                <w:t>Pasivos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bf6be238a7d456f8ac2fab4a46d0918" w:history="1">
              <w:r>
                <w:rPr>
                  <w:rFonts w:ascii="Calibri" w:eastAsia="Calibri" w:hAnsi="Calibri" w:cs="Calibri"/>
                  <w:b w:val="0"/>
                  <w:i w:val="0"/>
                  <w:color w:val="000000"/>
                  <w:sz w:val="20"/>
                  <w:u w:val="none"/>
                  <w:shd w:val="clear" w:color="auto" w:fill="auto"/>
                </w:rPr>
                <w:t>99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2274367efd4480486e695e6b0ab884c" w:history="1">
              <w:r>
                <w:rPr>
                  <w:rFonts w:ascii="Calibri" w:eastAsia="Calibri" w:hAnsi="Calibri" w:cs="Calibri"/>
                  <w:b w:val="0"/>
                  <w:i w:val="0"/>
                  <w:color w:val="000000"/>
                  <w:sz w:val="20"/>
                  <w:u w:val="none"/>
                  <w:shd w:val="clear" w:color="auto" w:fill="auto"/>
                </w:rPr>
                <w:t>19.3.-</w:t>
                <w:tab/>
                <w:t>Movimientos de impuesto diferido del estado de situación financiera.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2274367efd4480486e695e6b0ab884c"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7be6c9664a14aadb9df21cea422be34" w:history="1">
              <w:r>
                <w:rPr>
                  <w:rFonts w:ascii="Calibri" w:eastAsia="Calibri" w:hAnsi="Calibri" w:cs="Calibri"/>
                  <w:b w:val="0"/>
                  <w:i w:val="0"/>
                  <w:color w:val="000000"/>
                  <w:sz w:val="20"/>
                  <w:u w:val="none"/>
                  <w:shd w:val="clear" w:color="auto" w:fill="auto"/>
                </w:rPr>
                <w:t>19.4.-</w:t>
                <w:tab/>
                <w:t>Compensación de partidas.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7be6c9664a14aadb9df21cea422be34"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a0381a314f24124b46d4893a8e7dbed" w:history="1">
              <w:r>
                <w:rPr>
                  <w:rFonts w:ascii="Calibri" w:eastAsia="Calibri" w:hAnsi="Calibri" w:cs="Calibri"/>
                  <w:b w:val="0"/>
                  <w:i w:val="0"/>
                  <w:color w:val="000000"/>
                  <w:sz w:val="20"/>
                  <w:u w:val="none"/>
                  <w:shd w:val="clear" w:color="auto" w:fill="auto"/>
                </w:rPr>
                <w:t>20.-</w:t>
                <w:tab/>
                <w:t>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a0381a314f24124b46d4893a8e7dbed" w:history="1">
              <w:r>
                <w:rPr>
                  <w:rFonts w:ascii="Calibri" w:eastAsia="Calibri" w:hAnsi="Calibri" w:cs="Calibri"/>
                  <w:b w:val="0"/>
                  <w:i w:val="0"/>
                  <w:color w:val="000000"/>
                  <w:sz w:val="20"/>
                  <w:u w:val="none"/>
                  <w:shd w:val="clear" w:color="auto" w:fill="auto"/>
                </w:rPr>
                <w:t>101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0f8182740924ad58d2989bee64fe7d4" w:history="1">
              <w:r>
                <w:rPr>
                  <w:rFonts w:ascii="Calibri" w:eastAsia="Calibri" w:hAnsi="Calibri" w:cs="Calibri"/>
                  <w:b w:val="0"/>
                  <w:i w:val="0"/>
                  <w:color w:val="000000"/>
                  <w:sz w:val="20"/>
                  <w:u w:val="none"/>
                  <w:shd w:val="clear" w:color="auto" w:fill="auto"/>
                </w:rPr>
                <w:t>20.1.-</w:t>
                <w:tab/>
                <w:t xml:space="preserve">Clases de otros pasivos financieros.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0f8182740924ad58d2989bee64fe7d4" w:history="1">
              <w:r>
                <w:rPr>
                  <w:rFonts w:ascii="Calibri" w:eastAsia="Calibri" w:hAnsi="Calibri" w:cs="Calibri"/>
                  <w:b w:val="0"/>
                  <w:i w:val="0"/>
                  <w:color w:val="000000"/>
                  <w:sz w:val="20"/>
                  <w:u w:val="none"/>
                  <w:shd w:val="clear" w:color="auto" w:fill="auto"/>
                </w:rPr>
                <w:t>101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c900f9090c04789b981787022779d49" w:history="1">
              <w:r>
                <w:rPr>
                  <w:rFonts w:ascii="Calibri" w:eastAsia="Calibri" w:hAnsi="Calibri" w:cs="Calibri"/>
                  <w:b w:val="0"/>
                  <w:i w:val="0"/>
                  <w:color w:val="000000"/>
                  <w:sz w:val="20"/>
                  <w:u w:val="none"/>
                  <w:shd w:val="clear" w:color="auto" w:fill="auto"/>
                </w:rPr>
                <w:t>20.2.-</w:t>
                <w:tab/>
                <w:t>Préstamos bancarios - desglose de monedas y vencimientos.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c900f9090c04789b981787022779d49" w:history="1">
              <w:r>
                <w:rPr>
                  <w:rFonts w:ascii="Calibri" w:eastAsia="Calibri" w:hAnsi="Calibri" w:cs="Calibri"/>
                  <w:b w:val="0"/>
                  <w:i w:val="0"/>
                  <w:color w:val="000000"/>
                  <w:sz w:val="20"/>
                  <w:u w:val="none"/>
                  <w:shd w:val="clear" w:color="auto" w:fill="auto"/>
                </w:rPr>
                <w:t>102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b02146057b9466c9f560102798d54f1" w:history="1">
              <w:r>
                <w:rPr>
                  <w:rFonts w:ascii="Calibri" w:eastAsia="Calibri" w:hAnsi="Calibri" w:cs="Calibri"/>
                  <w:b w:val="0"/>
                  <w:i w:val="0"/>
                  <w:color w:val="000000"/>
                  <w:sz w:val="20"/>
                  <w:u w:val="none"/>
                  <w:shd w:val="clear" w:color="auto" w:fill="auto"/>
                </w:rPr>
                <w:t>20.3.-</w:t>
                <w:tab/>
                <w:t>Obligaciones con el público. (Bonos)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b02146057b9466c9f560102798d54f1" w:history="1">
              <w:r>
                <w:rPr>
                  <w:rFonts w:ascii="Calibri" w:eastAsia="Calibri" w:hAnsi="Calibri" w:cs="Calibri"/>
                  <w:b w:val="0"/>
                  <w:i w:val="0"/>
                  <w:color w:val="000000"/>
                  <w:sz w:val="20"/>
                  <w:u w:val="none"/>
                  <w:shd w:val="clear" w:color="auto" w:fill="auto"/>
                </w:rPr>
                <w:t>106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a4acd7bbe6b4bf9b3db5f2f9b0fffa0" w:history="1">
              <w:r>
                <w:rPr>
                  <w:rFonts w:ascii="Calibri" w:eastAsia="Calibri" w:hAnsi="Calibri" w:cs="Calibri"/>
                  <w:b w:val="0"/>
                  <w:i w:val="0"/>
                  <w:color w:val="000000"/>
                  <w:sz w:val="20"/>
                  <w:u w:val="none"/>
                  <w:shd w:val="clear" w:color="auto" w:fill="auto"/>
                </w:rPr>
                <w:t>21.-</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a4acd7bbe6b4bf9b3db5f2f9b0fffa0" w:history="1">
              <w:r>
                <w:rPr>
                  <w:rFonts w:ascii="Calibri" w:eastAsia="Calibri" w:hAnsi="Calibri" w:cs="Calibri"/>
                  <w:b w:val="0"/>
                  <w:i w:val="0"/>
                  <w:color w:val="000000"/>
                  <w:sz w:val="20"/>
                  <w:u w:val="none"/>
                  <w:shd w:val="clear" w:color="auto" w:fill="auto"/>
                </w:rPr>
                <w:t>108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1c709d13b134f18a9a3bd75afbf9ea3" w:history="1">
              <w:r>
                <w:rPr>
                  <w:rFonts w:ascii="Calibri" w:eastAsia="Calibri" w:hAnsi="Calibri" w:cs="Calibri"/>
                  <w:b w:val="0"/>
                  <w:i w:val="0"/>
                  <w:color w:val="000000"/>
                  <w:sz w:val="20"/>
                  <w:u w:val="none"/>
                  <w:shd w:val="clear" w:color="auto" w:fill="auto"/>
                </w:rPr>
                <w:t>21.1.-</w:t>
                <w:tab/>
                <w:t>Pasivos acumulados (o devengados).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1c709d13b134f18a9a3bd75afbf9ea3" w:history="1">
              <w:r>
                <w:rPr>
                  <w:rFonts w:ascii="Calibri" w:eastAsia="Calibri" w:hAnsi="Calibri" w:cs="Calibri"/>
                  <w:b w:val="0"/>
                  <w:i w:val="0"/>
                  <w:color w:val="000000"/>
                  <w:sz w:val="20"/>
                  <w:u w:val="none"/>
                  <w:shd w:val="clear" w:color="auto" w:fill="auto"/>
                </w:rPr>
                <w:t>108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ecdf4cd4c104b58b5cfa467fbc91506" w:history="1">
              <w:r>
                <w:rPr>
                  <w:rFonts w:ascii="Calibri" w:eastAsia="Calibri" w:hAnsi="Calibri" w:cs="Calibri"/>
                  <w:b w:val="0"/>
                  <w:i w:val="0"/>
                  <w:color w:val="000000"/>
                  <w:sz w:val="20"/>
                  <w:u w:val="none"/>
                  <w:shd w:val="clear" w:color="auto" w:fill="auto"/>
                </w:rPr>
                <w:t>21.2.-</w:t>
                <w:tab/>
                <w:t>Información cuentas comerciales y otras cuentas por pagar con pagos al día y con plazos vencidos.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ecdf4cd4c104b58b5cfa467fbc91506" w:history="1">
              <w:r>
                <w:rPr>
                  <w:rFonts w:ascii="Calibri" w:eastAsia="Calibri" w:hAnsi="Calibri" w:cs="Calibri"/>
                  <w:b w:val="0"/>
                  <w:i w:val="0"/>
                  <w:color w:val="000000"/>
                  <w:sz w:val="20"/>
                  <w:u w:val="none"/>
                  <w:shd w:val="clear" w:color="auto" w:fill="auto"/>
                </w:rPr>
                <w:t>108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e79023f33b541abbec4fd51d97be02b" w:history="1">
              <w:r>
                <w:rPr>
                  <w:rFonts w:ascii="Calibri" w:eastAsia="Calibri" w:hAnsi="Calibri" w:cs="Calibri"/>
                  <w:b w:val="0"/>
                  <w:i w:val="0"/>
                  <w:color w:val="000000"/>
                  <w:sz w:val="20"/>
                  <w:u w:val="none"/>
                  <w:shd w:val="clear" w:color="auto" w:fill="auto"/>
                </w:rPr>
                <w:t>22.-</w:t>
                <w:tab/>
                <w:t>OTRAS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e79023f33b541abbec4fd51d97be02b" w:history="1">
              <w:r>
                <w:rPr>
                  <w:rFonts w:ascii="Calibri" w:eastAsia="Calibri" w:hAnsi="Calibri" w:cs="Calibri"/>
                  <w:b w:val="0"/>
                  <w:i w:val="0"/>
                  <w:color w:val="000000"/>
                  <w:sz w:val="20"/>
                  <w:u w:val="none"/>
                  <w:shd w:val="clear" w:color="auto" w:fill="auto"/>
                </w:rPr>
                <w:t>109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6f5f6131d634ece899f1a21f8673206" w:history="1">
              <w:r>
                <w:rPr>
                  <w:rFonts w:ascii="Calibri" w:eastAsia="Calibri" w:hAnsi="Calibri" w:cs="Calibri"/>
                  <w:b w:val="0"/>
                  <w:i w:val="0"/>
                  <w:color w:val="000000"/>
                  <w:sz w:val="20"/>
                  <w:u w:val="none"/>
                  <w:shd w:val="clear" w:color="auto" w:fill="auto"/>
                </w:rPr>
                <w:t>22.1.-</w:t>
                <w:tab/>
                <w:t>Provisiones – saldos.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6f5f6131d634ece899f1a21f8673206" w:history="1">
              <w:r>
                <w:rPr>
                  <w:rFonts w:ascii="Calibri" w:eastAsia="Calibri" w:hAnsi="Calibri" w:cs="Calibri"/>
                  <w:b w:val="0"/>
                  <w:i w:val="0"/>
                  <w:color w:val="000000"/>
                  <w:sz w:val="20"/>
                  <w:u w:val="none"/>
                  <w:shd w:val="clear" w:color="auto" w:fill="auto"/>
                </w:rPr>
                <w:t>109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c8703c3ecd44a9597630a05281bd394" w:history="1">
              <w:r>
                <w:rPr>
                  <w:rFonts w:ascii="Calibri" w:eastAsia="Calibri" w:hAnsi="Calibri" w:cs="Calibri"/>
                  <w:b w:val="0"/>
                  <w:i w:val="0"/>
                  <w:color w:val="000000"/>
                  <w:sz w:val="20"/>
                  <w:u w:val="none"/>
                  <w:shd w:val="clear" w:color="auto" w:fill="auto"/>
                </w:rPr>
                <w:t>22.2.-</w:t>
                <w:tab/>
                <w:t>Movimiento de las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c8703c3ecd44a9597630a05281bd394" w:history="1">
              <w:r>
                <w:rPr>
                  <w:rFonts w:ascii="Calibri" w:eastAsia="Calibri" w:hAnsi="Calibri" w:cs="Calibri"/>
                  <w:b w:val="0"/>
                  <w:i w:val="0"/>
                  <w:color w:val="000000"/>
                  <w:sz w:val="20"/>
                  <w:u w:val="none"/>
                  <w:shd w:val="clear" w:color="auto" w:fill="auto"/>
                </w:rPr>
                <w:t>110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ddf6b6e1d664801b2ede7ac03c9d93b" w:history="1">
              <w:r>
                <w:rPr>
                  <w:rFonts w:ascii="Calibri" w:eastAsia="Calibri" w:hAnsi="Calibri" w:cs="Calibri"/>
                  <w:b w:val="0"/>
                  <w:i w:val="0"/>
                  <w:color w:val="000000"/>
                  <w:sz w:val="20"/>
                  <w:u w:val="none"/>
                  <w:shd w:val="clear" w:color="auto" w:fill="auto"/>
                </w:rPr>
                <w:t>23.-</w:t>
                <w:tab/>
                <w:t>PROVISIONES POR BENEFICIOS A LOS EMPLEADOS.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ddf6b6e1d664801b2ede7ac03c9d93b" w:history="1">
              <w:r>
                <w:rPr>
                  <w:rFonts w:ascii="Calibri" w:eastAsia="Calibri" w:hAnsi="Calibri" w:cs="Calibri"/>
                  <w:b w:val="0"/>
                  <w:i w:val="0"/>
                  <w:color w:val="000000"/>
                  <w:sz w:val="20"/>
                  <w:u w:val="none"/>
                  <w:shd w:val="clear" w:color="auto" w:fill="auto"/>
                </w:rPr>
                <w:t>110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7c698b31d2a489fa2025f07a2fa4900" w:history="1">
              <w:r>
                <w:rPr>
                  <w:rFonts w:ascii="Calibri" w:eastAsia="Calibri" w:hAnsi="Calibri" w:cs="Calibri"/>
                  <w:b w:val="0"/>
                  <w:i w:val="0"/>
                  <w:color w:val="000000"/>
                  <w:sz w:val="20"/>
                  <w:u w:val="none"/>
                  <w:shd w:val="clear" w:color="auto" w:fill="auto"/>
                </w:rPr>
                <w:t>23.1.-</w:t>
                <w:tab/>
                <w:t>Detalle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7c698b31d2a489fa2025f07a2fa4900" w:history="1">
              <w:r>
                <w:rPr>
                  <w:rFonts w:ascii="Calibri" w:eastAsia="Calibri" w:hAnsi="Calibri" w:cs="Calibri"/>
                  <w:b w:val="0"/>
                  <w:i w:val="0"/>
                  <w:color w:val="000000"/>
                  <w:sz w:val="20"/>
                  <w:u w:val="none"/>
                  <w:shd w:val="clear" w:color="auto" w:fill="auto"/>
                </w:rPr>
                <w:t>110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cfee3f109044f34b921da8c354d4413" w:history="1">
              <w:r>
                <w:rPr>
                  <w:rFonts w:ascii="Calibri" w:eastAsia="Calibri" w:hAnsi="Calibri" w:cs="Calibri"/>
                  <w:b w:val="0"/>
                  <w:i w:val="0"/>
                  <w:color w:val="000000"/>
                  <w:sz w:val="20"/>
                  <w:u w:val="none"/>
                  <w:shd w:val="clear" w:color="auto" w:fill="auto"/>
                </w:rPr>
                <w:t>23.2.-</w:t>
                <w:tab/>
                <w:t>Detalle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cfee3f109044f34b921da8c354d4413" w:history="1">
              <w:r>
                <w:rPr>
                  <w:rFonts w:ascii="Calibri" w:eastAsia="Calibri" w:hAnsi="Calibri" w:cs="Calibri"/>
                  <w:b w:val="0"/>
                  <w:i w:val="0"/>
                  <w:color w:val="000000"/>
                  <w:sz w:val="20"/>
                  <w:u w:val="none"/>
                  <w:shd w:val="clear" w:color="auto" w:fill="auto"/>
                </w:rPr>
                <w:t>111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9959da7653940dda42f9bb15b61a8a1" w:history="1">
              <w:r>
                <w:rPr>
                  <w:rFonts w:ascii="Calibri" w:eastAsia="Calibri" w:hAnsi="Calibri" w:cs="Calibri"/>
                  <w:b w:val="0"/>
                  <w:i w:val="0"/>
                  <w:color w:val="000000"/>
                  <w:sz w:val="20"/>
                  <w:u w:val="none"/>
                  <w:shd w:val="clear" w:color="auto" w:fill="auto"/>
                </w:rPr>
                <w:t>23.3.-</w:t>
                <w:tab/>
                <w:t>Balance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9959da7653940dda42f9bb15b61a8a1" w:history="1">
              <w:r>
                <w:rPr>
                  <w:rFonts w:ascii="Calibri" w:eastAsia="Calibri" w:hAnsi="Calibri" w:cs="Calibri"/>
                  <w:b w:val="0"/>
                  <w:i w:val="0"/>
                  <w:color w:val="000000"/>
                  <w:sz w:val="20"/>
                  <w:u w:val="none"/>
                  <w:shd w:val="clear" w:color="auto" w:fill="auto"/>
                </w:rPr>
                <w:t>111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eb68cbd2cc041f6b2ba99debc3882bc" w:history="1">
              <w:r>
                <w:rPr>
                  <w:rFonts w:ascii="Calibri" w:eastAsia="Calibri" w:hAnsi="Calibri" w:cs="Calibri"/>
                  <w:b w:val="0"/>
                  <w:i w:val="0"/>
                  <w:color w:val="000000"/>
                  <w:sz w:val="20"/>
                  <w:u w:val="none"/>
                  <w:shd w:val="clear" w:color="auto" w:fill="auto"/>
                </w:rPr>
                <w:t>23.4.-</w:t>
                <w:tab/>
                <w:t>Gastos reconocidos en el estado de resultados.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eb68cbd2cc041f6b2ba99debc3882bc" w:history="1">
              <w:r>
                <w:rPr>
                  <w:rFonts w:ascii="Calibri" w:eastAsia="Calibri" w:hAnsi="Calibri" w:cs="Calibri"/>
                  <w:b w:val="0"/>
                  <w:i w:val="0"/>
                  <w:color w:val="000000"/>
                  <w:sz w:val="20"/>
                  <w:u w:val="none"/>
                  <w:shd w:val="clear" w:color="auto" w:fill="auto"/>
                </w:rPr>
                <w:t>111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2bca1f21ce2437db7644b9cecbda7a4" w:history="1">
              <w:r>
                <w:rPr>
                  <w:rFonts w:ascii="Calibri" w:eastAsia="Calibri" w:hAnsi="Calibri" w:cs="Calibri"/>
                  <w:b w:val="0"/>
                  <w:i w:val="0"/>
                  <w:color w:val="000000"/>
                  <w:sz w:val="20"/>
                  <w:u w:val="none"/>
                  <w:shd w:val="clear" w:color="auto" w:fill="auto"/>
                </w:rPr>
                <w:t>23.5.-</w:t>
                <w:tab/>
                <w:t>Hipótesis actuariales.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2bca1f21ce2437db7644b9cecbda7a4" w:history="1">
              <w:r>
                <w:rPr>
                  <w:rFonts w:ascii="Calibri" w:eastAsia="Calibri" w:hAnsi="Calibri" w:cs="Calibri"/>
                  <w:b w:val="0"/>
                  <w:i w:val="0"/>
                  <w:color w:val="000000"/>
                  <w:sz w:val="20"/>
                  <w:u w:val="none"/>
                  <w:shd w:val="clear" w:color="auto" w:fill="auto"/>
                </w:rPr>
                <w:t>111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7afd37353224db2b2c63a1f6b1a4860" w:history="1">
              <w:r>
                <w:rPr>
                  <w:rFonts w:ascii="Calibri" w:eastAsia="Calibri" w:hAnsi="Calibri" w:cs="Calibri"/>
                  <w:b w:val="0"/>
                  <w:i w:val="0"/>
                  <w:color w:val="000000"/>
                  <w:sz w:val="20"/>
                  <w:u w:val="none"/>
                  <w:shd w:val="clear" w:color="auto" w:fill="auto"/>
                </w:rPr>
                <w:t>23.6.-</w:t>
                <w:tab/>
                <w:t>Flujo y plazo de los compromisos.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7afd37353224db2b2c63a1f6b1a4860" w:history="1">
              <w:r>
                <w:rPr>
                  <w:rFonts w:ascii="Calibri" w:eastAsia="Calibri" w:hAnsi="Calibri" w:cs="Calibri"/>
                  <w:b w:val="0"/>
                  <w:i w:val="0"/>
                  <w:color w:val="000000"/>
                  <w:sz w:val="20"/>
                  <w:u w:val="none"/>
                  <w:shd w:val="clear" w:color="auto" w:fill="auto"/>
                </w:rPr>
                <w:t>112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c650296dcd34e6e95a8b91ef3ccb529" w:history="1">
              <w:r>
                <w:rPr>
                  <w:rFonts w:ascii="Calibri" w:eastAsia="Calibri" w:hAnsi="Calibri" w:cs="Calibri"/>
                  <w:b w:val="0"/>
                  <w:i w:val="0"/>
                  <w:color w:val="000000"/>
                  <w:sz w:val="20"/>
                  <w:u w:val="none"/>
                  <w:shd w:val="clear" w:color="auto" w:fill="auto"/>
                </w:rPr>
                <w:t>24.-</w:t>
                <w:tab/>
                <w:t>OTROS PASIVOS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c650296dcd34e6e95a8b91ef3ccb529" w:history="1">
              <w:r>
                <w:rPr>
                  <w:rFonts w:ascii="Calibri" w:eastAsia="Calibri" w:hAnsi="Calibri" w:cs="Calibri"/>
                  <w:b w:val="0"/>
                  <w:i w:val="0"/>
                  <w:color w:val="000000"/>
                  <w:sz w:val="20"/>
                  <w:u w:val="none"/>
                  <w:shd w:val="clear" w:color="auto" w:fill="auto"/>
                </w:rPr>
                <w:t>112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809385c4d7046068d286b6a2bbed1ae" w:history="1">
              <w:r>
                <w:rPr>
                  <w:rFonts w:ascii="Calibri" w:eastAsia="Calibri" w:hAnsi="Calibri" w:cs="Calibri"/>
                  <w:b w:val="0"/>
                  <w:i w:val="0"/>
                  <w:color w:val="000000"/>
                  <w:sz w:val="20"/>
                  <w:u w:val="none"/>
                  <w:shd w:val="clear" w:color="auto" w:fill="auto"/>
                </w:rPr>
                <w:t>24.1.-</w:t>
                <w:tab/>
                <w:t>Ingresos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809385c4d7046068d286b6a2bbed1ae" w:history="1">
              <w:r>
                <w:rPr>
                  <w:rFonts w:ascii="Calibri" w:eastAsia="Calibri" w:hAnsi="Calibri" w:cs="Calibri"/>
                  <w:b w:val="0"/>
                  <w:i w:val="0"/>
                  <w:color w:val="000000"/>
                  <w:sz w:val="20"/>
                  <w:u w:val="none"/>
                  <w:shd w:val="clear" w:color="auto" w:fill="auto"/>
                </w:rPr>
                <w:t>113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f3bcc27cf9d48ec85ce3833e031e80a" w:history="1">
              <w:r>
                <w:rPr>
                  <w:rFonts w:ascii="Calibri" w:eastAsia="Calibri" w:hAnsi="Calibri" w:cs="Calibri"/>
                  <w:b w:val="0"/>
                  <w:i w:val="0"/>
                  <w:color w:val="000000"/>
                  <w:sz w:val="20"/>
                  <w:u w:val="none"/>
                  <w:shd w:val="clear" w:color="auto" w:fill="auto"/>
                </w:rPr>
                <w:t>25.-</w:t>
                <w:tab/>
                <w:t>PASIVOS POR 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f3bcc27cf9d48ec85ce3833e031e80a" w:history="1">
              <w:r>
                <w:rPr>
                  <w:rFonts w:ascii="Calibri" w:eastAsia="Calibri" w:hAnsi="Calibri" w:cs="Calibri"/>
                  <w:b w:val="0"/>
                  <w:i w:val="0"/>
                  <w:color w:val="000000"/>
                  <w:sz w:val="20"/>
                  <w:u w:val="none"/>
                  <w:shd w:val="clear" w:color="auto" w:fill="auto"/>
                </w:rPr>
                <w:t>113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2df680782504c1193b1ad422cc0fdd5" w:history="1">
              <w:r>
                <w:rPr>
                  <w:rFonts w:ascii="Calibri" w:eastAsia="Calibri" w:hAnsi="Calibri" w:cs="Calibri"/>
                  <w:b w:val="0"/>
                  <w:i w:val="0"/>
                  <w:color w:val="000000"/>
                  <w:sz w:val="20"/>
                  <w:u w:val="none"/>
                  <w:shd w:val="clear" w:color="auto" w:fill="auto"/>
                </w:rPr>
                <w:t>25.1.-</w:t>
                <w:tab/>
                <w:t xml:space="preserve">Obligaciones por arrendamientos.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2df680782504c1193b1ad422cc0fdd5" w:history="1">
              <w:r>
                <w:rPr>
                  <w:rFonts w:ascii="Calibri" w:eastAsia="Calibri" w:hAnsi="Calibri" w:cs="Calibri"/>
                  <w:b w:val="0"/>
                  <w:i w:val="0"/>
                  <w:color w:val="000000"/>
                  <w:sz w:val="20"/>
                  <w:u w:val="none"/>
                  <w:shd w:val="clear" w:color="auto" w:fill="auto"/>
                </w:rPr>
                <w:t>113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89a882a5e6b429489e9efb08c20030e" w:history="1">
              <w:r>
                <w:rPr>
                  <w:rFonts w:ascii="Calibri" w:eastAsia="Calibri" w:hAnsi="Calibri" w:cs="Calibri"/>
                  <w:b w:val="0"/>
                  <w:i w:val="0"/>
                  <w:color w:val="000000"/>
                  <w:sz w:val="20"/>
                  <w:u w:val="none"/>
                  <w:shd w:val="clear" w:color="auto" w:fill="auto"/>
                </w:rPr>
                <w:t>25.2.-</w:t>
                <w:tab/>
                <w:t xml:space="preserve">Activos por derecho de uso.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89a882a5e6b429489e9efb08c20030e" w:history="1">
              <w:r>
                <w:rPr>
                  <w:rFonts w:ascii="Calibri" w:eastAsia="Calibri" w:hAnsi="Calibri" w:cs="Calibri"/>
                  <w:b w:val="0"/>
                  <w:i w:val="0"/>
                  <w:color w:val="000000"/>
                  <w:sz w:val="20"/>
                  <w:u w:val="none"/>
                  <w:shd w:val="clear" w:color="auto" w:fill="auto"/>
                </w:rPr>
                <w:t>114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37f0b9b784f4fb694221de2c70d267f" w:history="1">
              <w:r>
                <w:rPr>
                  <w:rFonts w:ascii="Calibri" w:eastAsia="Calibri" w:hAnsi="Calibri" w:cs="Calibri"/>
                  <w:b w:val="0"/>
                  <w:i w:val="0"/>
                  <w:color w:val="000000"/>
                  <w:sz w:val="20"/>
                  <w:u w:val="none"/>
                  <w:shd w:val="clear" w:color="auto" w:fill="auto"/>
                </w:rPr>
                <w:t>26.-</w:t>
                <w:tab/>
                <w:t>PATRIMONIO NETO.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37f0b9b784f4fb694221de2c70d267f" w:history="1">
              <w:r>
                <w:rPr>
                  <w:rFonts w:ascii="Calibri" w:eastAsia="Calibri" w:hAnsi="Calibri" w:cs="Calibri"/>
                  <w:b w:val="0"/>
                  <w:i w:val="0"/>
                  <w:color w:val="000000"/>
                  <w:sz w:val="20"/>
                  <w:u w:val="none"/>
                  <w:shd w:val="clear" w:color="auto" w:fill="auto"/>
                </w:rPr>
                <w:t>115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a67db173b57417e8d8a733b1a7b1868" w:history="1">
              <w:r>
                <w:rPr>
                  <w:rFonts w:ascii="Calibri" w:eastAsia="Calibri" w:hAnsi="Calibri" w:cs="Calibri"/>
                  <w:b w:val="0"/>
                  <w:i w:val="0"/>
                  <w:color w:val="000000"/>
                  <w:sz w:val="20"/>
                  <w:u w:val="none"/>
                  <w:shd w:val="clear" w:color="auto" w:fill="auto"/>
                </w:rPr>
                <w:t>26.1.-</w:t>
                <w:tab/>
                <w:t>Gestión de capital.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a67db173b57417e8d8a733b1a7b1868" w:history="1">
              <w:r>
                <w:rPr>
                  <w:rFonts w:ascii="Calibri" w:eastAsia="Calibri" w:hAnsi="Calibri" w:cs="Calibri"/>
                  <w:b w:val="0"/>
                  <w:i w:val="0"/>
                  <w:color w:val="000000"/>
                  <w:sz w:val="20"/>
                  <w:u w:val="none"/>
                  <w:shd w:val="clear" w:color="auto" w:fill="auto"/>
                </w:rPr>
                <w:t>115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73aa176df83400cbeb1425b9641b9f7" w:history="1">
              <w:r>
                <w:rPr>
                  <w:rFonts w:ascii="Calibri" w:eastAsia="Calibri" w:hAnsi="Calibri" w:cs="Calibri"/>
                  <w:b w:val="0"/>
                  <w:i w:val="0"/>
                  <w:color w:val="000000"/>
                  <w:sz w:val="20"/>
                  <w:u w:val="none"/>
                  <w:shd w:val="clear" w:color="auto" w:fill="auto"/>
                </w:rPr>
                <w:t>26.2.-</w:t>
                <w:tab/>
                <w:t>Capital suscrito y pagado.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73aa176df83400cbeb1425b9641b9f7" w:history="1">
              <w:r>
                <w:rPr>
                  <w:rFonts w:ascii="Calibri" w:eastAsia="Calibri" w:hAnsi="Calibri" w:cs="Calibri"/>
                  <w:b w:val="0"/>
                  <w:i w:val="0"/>
                  <w:color w:val="000000"/>
                  <w:sz w:val="20"/>
                  <w:u w:val="none"/>
                  <w:shd w:val="clear" w:color="auto" w:fill="auto"/>
                </w:rPr>
                <w:t>115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4cebe8caf10497b8ec956998f55dc93" w:history="1">
              <w:r>
                <w:rPr>
                  <w:rFonts w:ascii="Calibri" w:eastAsia="Calibri" w:hAnsi="Calibri" w:cs="Calibri"/>
                  <w:b w:val="0"/>
                  <w:i w:val="0"/>
                  <w:color w:val="000000"/>
                  <w:sz w:val="20"/>
                  <w:u w:val="none"/>
                  <w:shd w:val="clear" w:color="auto" w:fill="auto"/>
                </w:rPr>
                <w:t>26.3.-</w:t>
                <w:tab/>
                <w:t>Número de acciones suscritas y pagadas.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4cebe8caf10497b8ec956998f55dc93" w:history="1">
              <w:r>
                <w:rPr>
                  <w:rFonts w:ascii="Calibri" w:eastAsia="Calibri" w:hAnsi="Calibri" w:cs="Calibri"/>
                  <w:b w:val="0"/>
                  <w:i w:val="0"/>
                  <w:color w:val="000000"/>
                  <w:sz w:val="20"/>
                  <w:u w:val="none"/>
                  <w:shd w:val="clear" w:color="auto" w:fill="auto"/>
                </w:rPr>
                <w:t>115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71f8c26db8f49ccbf7360164dca6818" w:history="1">
              <w:r>
                <w:rPr>
                  <w:rFonts w:ascii="Calibri" w:eastAsia="Calibri" w:hAnsi="Calibri" w:cs="Calibri"/>
                  <w:b w:val="0"/>
                  <w:i w:val="0"/>
                  <w:color w:val="000000"/>
                  <w:sz w:val="20"/>
                  <w:u w:val="none"/>
                  <w:shd w:val="clear" w:color="auto" w:fill="auto"/>
                </w:rPr>
                <w:t>26.4.-</w:t>
                <w:tab/>
                <w:t>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71f8c26db8f49ccbf7360164dca6818" w:history="1">
              <w:r>
                <w:rPr>
                  <w:rFonts w:ascii="Calibri" w:eastAsia="Calibri" w:hAnsi="Calibri" w:cs="Calibri"/>
                  <w:b w:val="0"/>
                  <w:i w:val="0"/>
                  <w:color w:val="000000"/>
                  <w:sz w:val="20"/>
                  <w:u w:val="none"/>
                  <w:shd w:val="clear" w:color="auto" w:fill="auto"/>
                </w:rPr>
                <w:t>115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55918c4ee12481488a14143676bdec8" w:history="1">
              <w:r>
                <w:rPr>
                  <w:rFonts w:ascii="Calibri" w:eastAsia="Calibri" w:hAnsi="Calibri" w:cs="Calibri"/>
                  <w:b w:val="0"/>
                  <w:i w:val="0"/>
                  <w:color w:val="000000"/>
                  <w:sz w:val="20"/>
                  <w:u w:val="none"/>
                  <w:shd w:val="clear" w:color="auto" w:fill="auto"/>
                </w:rPr>
                <w:t>26.5.-</w:t>
                <w:tab/>
                <w:t>Reservas.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55918c4ee12481488a14143676bdec8" w:history="1">
              <w:r>
                <w:rPr>
                  <w:rFonts w:ascii="Calibri" w:eastAsia="Calibri" w:hAnsi="Calibri" w:cs="Calibri"/>
                  <w:b w:val="0"/>
                  <w:i w:val="0"/>
                  <w:color w:val="000000"/>
                  <w:sz w:val="20"/>
                  <w:u w:val="none"/>
                  <w:shd w:val="clear" w:color="auto" w:fill="auto"/>
                </w:rPr>
                <w:t>116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33c75de8db448f3ae7a43d686bab33e" w:history="1">
              <w:r>
                <w:rPr>
                  <w:rFonts w:ascii="Calibri" w:eastAsia="Calibri" w:hAnsi="Calibri" w:cs="Calibri"/>
                  <w:b w:val="0"/>
                  <w:i w:val="0"/>
                  <w:color w:val="000000"/>
                  <w:sz w:val="20"/>
                  <w:u w:val="none"/>
                  <w:shd w:val="clear" w:color="auto" w:fill="auto"/>
                </w:rPr>
                <w:t>26.6.-</w:t>
                <w:tab/>
                <w:t>Participaciones no controladoras.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33c75de8db448f3ae7a43d686bab33e" w:history="1">
              <w:r>
                <w:rPr>
                  <w:rFonts w:ascii="Calibri" w:eastAsia="Calibri" w:hAnsi="Calibri" w:cs="Calibri"/>
                  <w:b w:val="0"/>
                  <w:i w:val="0"/>
                  <w:color w:val="000000"/>
                  <w:sz w:val="20"/>
                  <w:u w:val="none"/>
                  <w:shd w:val="clear" w:color="auto" w:fill="auto"/>
                </w:rPr>
                <w:t>117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bf899e9067e4a1eb94ba64c16559cf5" w:history="1">
              <w:r>
                <w:rPr>
                  <w:rFonts w:ascii="Calibri" w:eastAsia="Calibri" w:hAnsi="Calibri" w:cs="Calibri"/>
                  <w:b w:val="0"/>
                  <w:i w:val="0"/>
                  <w:color w:val="000000"/>
                  <w:sz w:val="20"/>
                  <w:u w:val="none"/>
                  <w:shd w:val="clear" w:color="auto" w:fill="auto"/>
                </w:rPr>
                <w:t>26.7.-</w:t>
                <w:tab/>
                <w:t>Transacciones con participaciones no controladoras.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bf899e9067e4a1eb94ba64c16559cf5" w:history="1">
              <w:r>
                <w:rPr>
                  <w:rFonts w:ascii="Calibri" w:eastAsia="Calibri" w:hAnsi="Calibri" w:cs="Calibri"/>
                  <w:b w:val="0"/>
                  <w:i w:val="0"/>
                  <w:color w:val="000000"/>
                  <w:sz w:val="20"/>
                  <w:u w:val="none"/>
                  <w:shd w:val="clear" w:color="auto" w:fill="auto"/>
                </w:rPr>
                <w:t>118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5963169687342d0a352bfc0c6a3ca60" w:history="1">
              <w:r>
                <w:rPr>
                  <w:rFonts w:ascii="Calibri" w:eastAsia="Calibri" w:hAnsi="Calibri" w:cs="Calibri"/>
                  <w:b w:val="0"/>
                  <w:i w:val="0"/>
                  <w:color w:val="000000"/>
                  <w:sz w:val="20"/>
                  <w:u w:val="none"/>
                  <w:shd w:val="clear" w:color="auto" w:fill="auto"/>
                </w:rPr>
                <w:t>26.8.-</w:t>
                <w:tab/>
                <w:t>Reconciliación del movimiento en reservas de los otros resultados integrales.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5963169687342d0a352bfc0c6a3ca60" w:history="1">
              <w:r>
                <w:rPr>
                  <w:rFonts w:ascii="Calibri" w:eastAsia="Calibri" w:hAnsi="Calibri" w:cs="Calibri"/>
                  <w:b w:val="0"/>
                  <w:i w:val="0"/>
                  <w:color w:val="000000"/>
                  <w:sz w:val="20"/>
                  <w:u w:val="none"/>
                  <w:shd w:val="clear" w:color="auto" w:fill="auto"/>
                </w:rPr>
                <w:t>118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9402be0d17e4b82b8703f4ab34624d7" w:history="1">
              <w:r>
                <w:rPr>
                  <w:rFonts w:ascii="Calibri" w:eastAsia="Calibri" w:hAnsi="Calibri" w:cs="Calibri"/>
                  <w:b w:val="0"/>
                  <w:i w:val="0"/>
                  <w:color w:val="000000"/>
                  <w:sz w:val="20"/>
                  <w:u w:val="none"/>
                  <w:shd w:val="clear" w:color="auto" w:fill="auto"/>
                </w:rPr>
                <w:t>27.-</w:t>
                <w:tab/>
                <w:t>INGRESOS DE ACTIVIDADES ORDINARIAS.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9402be0d17e4b82b8703f4ab34624d7" w:history="1">
              <w:r>
                <w:rPr>
                  <w:rFonts w:ascii="Calibri" w:eastAsia="Calibri" w:hAnsi="Calibri" w:cs="Calibri"/>
                  <w:b w:val="0"/>
                  <w:i w:val="0"/>
                  <w:color w:val="000000"/>
                  <w:sz w:val="20"/>
                  <w:u w:val="none"/>
                  <w:shd w:val="clear" w:color="auto" w:fill="auto"/>
                </w:rPr>
                <w:t>119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dec0eff2cdc4c5b8c7d079981013003" w:history="1">
              <w:r>
                <w:rPr>
                  <w:rFonts w:ascii="Calibri" w:eastAsia="Calibri" w:hAnsi="Calibri" w:cs="Calibri"/>
                  <w:b w:val="0"/>
                  <w:i w:val="0"/>
                  <w:color w:val="000000"/>
                  <w:sz w:val="20"/>
                  <w:u w:val="none"/>
                  <w:shd w:val="clear" w:color="auto" w:fill="auto"/>
                </w:rPr>
                <w:t>27.1.-</w:t>
                <w:tab/>
                <w:t>Ingresos ordinarios.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dec0eff2cdc4c5b8c7d079981013003" w:history="1">
              <w:r>
                <w:rPr>
                  <w:rFonts w:ascii="Calibri" w:eastAsia="Calibri" w:hAnsi="Calibri" w:cs="Calibri"/>
                  <w:b w:val="0"/>
                  <w:i w:val="0"/>
                  <w:color w:val="000000"/>
                  <w:sz w:val="20"/>
                  <w:u w:val="none"/>
                  <w:shd w:val="clear" w:color="auto" w:fill="auto"/>
                </w:rPr>
                <w:t>119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9ba1df360354a0d96fd8c95f64b883f" w:history="1">
              <w:r>
                <w:rPr>
                  <w:rFonts w:ascii="Calibri" w:eastAsia="Calibri" w:hAnsi="Calibri" w:cs="Calibri"/>
                  <w:b w:val="0"/>
                  <w:i w:val="0"/>
                  <w:color w:val="000000"/>
                  <w:sz w:val="20"/>
                  <w:u w:val="none"/>
                  <w:shd w:val="clear" w:color="auto" w:fill="auto"/>
                </w:rPr>
                <w:t>27.2.-</w:t>
                <w:tab/>
                <w:t>Otros ingresos, por función.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9ba1df360354a0d96fd8c95f64b883f" w:history="1">
              <w:r>
                <w:rPr>
                  <w:rFonts w:ascii="Calibri" w:eastAsia="Calibri" w:hAnsi="Calibri" w:cs="Calibri"/>
                  <w:b w:val="0"/>
                  <w:i w:val="0"/>
                  <w:color w:val="000000"/>
                  <w:sz w:val="20"/>
                  <w:u w:val="none"/>
                  <w:shd w:val="clear" w:color="auto" w:fill="auto"/>
                </w:rPr>
                <w:t>119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150351ea3704f06bdc7e2f0c355c422" w:history="1">
              <w:r>
                <w:rPr>
                  <w:rFonts w:ascii="Calibri" w:eastAsia="Calibri" w:hAnsi="Calibri" w:cs="Calibri"/>
                  <w:b w:val="0"/>
                  <w:i w:val="0"/>
                  <w:color w:val="000000"/>
                  <w:sz w:val="20"/>
                  <w:u w:val="none"/>
                  <w:shd w:val="clear" w:color="auto" w:fill="auto"/>
                </w:rPr>
                <w:t>28.-</w:t>
                <w:tab/>
                <w:t>COMPOSICIÓN DE RESULTADOS RELEVANTES.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150351ea3704f06bdc7e2f0c355c422" w:history="1">
              <w:r>
                <w:rPr>
                  <w:rFonts w:ascii="Calibri" w:eastAsia="Calibri" w:hAnsi="Calibri" w:cs="Calibri"/>
                  <w:b w:val="0"/>
                  <w:i w:val="0"/>
                  <w:color w:val="000000"/>
                  <w:sz w:val="20"/>
                  <w:u w:val="none"/>
                  <w:shd w:val="clear" w:color="auto" w:fill="auto"/>
                </w:rPr>
                <w:t>119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15e5b5d1a004cf2bfa8cde6b84dfc6d" w:history="1">
              <w:r>
                <w:rPr>
                  <w:rFonts w:ascii="Calibri" w:eastAsia="Calibri" w:hAnsi="Calibri" w:cs="Calibri"/>
                  <w:b w:val="0"/>
                  <w:i w:val="0"/>
                  <w:color w:val="000000"/>
                  <w:sz w:val="20"/>
                  <w:u w:val="none"/>
                  <w:shd w:val="clear" w:color="auto" w:fill="auto"/>
                </w:rPr>
                <w:t>28.1.-</w:t>
                <w:tab/>
                <w:t>Gastos por naturaleza.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15e5b5d1a004cf2bfa8cde6b84dfc6d" w:history="1">
              <w:r>
                <w:rPr>
                  <w:rFonts w:ascii="Calibri" w:eastAsia="Calibri" w:hAnsi="Calibri" w:cs="Calibri"/>
                  <w:b w:val="0"/>
                  <w:i w:val="0"/>
                  <w:color w:val="000000"/>
                  <w:sz w:val="20"/>
                  <w:u w:val="none"/>
                  <w:shd w:val="clear" w:color="auto" w:fill="auto"/>
                </w:rPr>
                <w:t>120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8d4e52b3fcf40fd9a67dc5ce79170e9" w:history="1">
              <w:r>
                <w:rPr>
                  <w:rFonts w:ascii="Calibri" w:eastAsia="Calibri" w:hAnsi="Calibri" w:cs="Calibri"/>
                  <w:b w:val="0"/>
                  <w:i w:val="0"/>
                  <w:color w:val="000000"/>
                  <w:sz w:val="20"/>
                  <w:u w:val="none"/>
                  <w:shd w:val="clear" w:color="auto" w:fill="auto"/>
                </w:rPr>
                <w:t>28.2.-</w:t>
                <w:tab/>
                <w:t>Gastos de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8d4e52b3fcf40fd9a67dc5ce79170e9" w:history="1">
              <w:r>
                <w:rPr>
                  <w:rFonts w:ascii="Calibri" w:eastAsia="Calibri" w:hAnsi="Calibri" w:cs="Calibri"/>
                  <w:b w:val="0"/>
                  <w:i w:val="0"/>
                  <w:color w:val="000000"/>
                  <w:sz w:val="20"/>
                  <w:u w:val="none"/>
                  <w:shd w:val="clear" w:color="auto" w:fill="auto"/>
                </w:rPr>
                <w:t>120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724d8425b56424285b35df61176cd1e" w:history="1">
              <w:r>
                <w:rPr>
                  <w:rFonts w:ascii="Calibri" w:eastAsia="Calibri" w:hAnsi="Calibri" w:cs="Calibri"/>
                  <w:b w:val="0"/>
                  <w:i w:val="0"/>
                  <w:color w:val="000000"/>
                  <w:sz w:val="20"/>
                  <w:u w:val="none"/>
                  <w:shd w:val="clear" w:color="auto" w:fill="auto"/>
                </w:rPr>
                <w:t>28.3.-</w:t>
                <w:tab/>
                <w:t>Depreciación y amortización.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724d8425b56424285b35df61176cd1e" w:history="1">
              <w:r>
                <w:rPr>
                  <w:rFonts w:ascii="Calibri" w:eastAsia="Calibri" w:hAnsi="Calibri" w:cs="Calibri"/>
                  <w:b w:val="0"/>
                  <w:i w:val="0"/>
                  <w:color w:val="000000"/>
                  <w:sz w:val="20"/>
                  <w:u w:val="none"/>
                  <w:shd w:val="clear" w:color="auto" w:fill="auto"/>
                </w:rPr>
                <w:t>120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98c322595524a9c961b18274078a802" w:history="1">
              <w:r>
                <w:rPr>
                  <w:rFonts w:ascii="Calibri" w:eastAsia="Calibri" w:hAnsi="Calibri" w:cs="Calibri"/>
                  <w:b w:val="0"/>
                  <w:i w:val="0"/>
                  <w:color w:val="000000"/>
                  <w:sz w:val="20"/>
                  <w:u w:val="none"/>
                  <w:shd w:val="clear" w:color="auto" w:fill="auto"/>
                </w:rPr>
                <w:t>28.4.-</w:t>
                <w:tab/>
                <w:t>Otras ganancias (pérdidas).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98c322595524a9c961b18274078a802" w:history="1">
              <w:r>
                <w:rPr>
                  <w:rFonts w:ascii="Calibri" w:eastAsia="Calibri" w:hAnsi="Calibri" w:cs="Calibri"/>
                  <w:b w:val="0"/>
                  <w:i w:val="0"/>
                  <w:color w:val="000000"/>
                  <w:sz w:val="20"/>
                  <w:u w:val="none"/>
                  <w:shd w:val="clear" w:color="auto" w:fill="auto"/>
                </w:rPr>
                <w:t>121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d8803df1a974feeb11759dfc60eb2c1" w:history="1">
              <w:r>
                <w:rPr>
                  <w:rFonts w:ascii="Calibri" w:eastAsia="Calibri" w:hAnsi="Calibri" w:cs="Calibri"/>
                  <w:b w:val="0"/>
                  <w:i w:val="0"/>
                  <w:color w:val="000000"/>
                  <w:sz w:val="20"/>
                  <w:u w:val="none"/>
                  <w:shd w:val="clear" w:color="auto" w:fill="auto"/>
                </w:rPr>
                <w:t>29.-</w:t>
                <w:tab/>
                <w:t>RESULTADO FINANCIERO.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d8803df1a974feeb11759dfc60eb2c1" w:history="1">
              <w:r>
                <w:rPr>
                  <w:rFonts w:ascii="Calibri" w:eastAsia="Calibri" w:hAnsi="Calibri" w:cs="Calibri"/>
                  <w:b w:val="0"/>
                  <w:i w:val="0"/>
                  <w:color w:val="000000"/>
                  <w:sz w:val="20"/>
                  <w:u w:val="none"/>
                  <w:shd w:val="clear" w:color="auto" w:fill="auto"/>
                </w:rPr>
                <w:t>121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42de878d53745f681d34bffd998baf5" w:history="1">
              <w:r>
                <w:rPr>
                  <w:rFonts w:ascii="Calibri" w:eastAsia="Calibri" w:hAnsi="Calibri" w:cs="Calibri"/>
                  <w:b w:val="0"/>
                  <w:i w:val="0"/>
                  <w:color w:val="000000"/>
                  <w:sz w:val="20"/>
                  <w:u w:val="none"/>
                  <w:shd w:val="clear" w:color="auto" w:fill="auto"/>
                </w:rPr>
                <w:t>29.1.-</w:t>
                <w:tab/>
                <w:t xml:space="preserve">Composición ganancias (pérdidas) de cambio en moneda extranjera.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42de878d53745f681d34bffd998baf5" w:history="1">
              <w:r>
                <w:rPr>
                  <w:rFonts w:ascii="Calibri" w:eastAsia="Calibri" w:hAnsi="Calibri" w:cs="Calibri"/>
                  <w:b w:val="0"/>
                  <w:i w:val="0"/>
                  <w:color w:val="000000"/>
                  <w:sz w:val="20"/>
                  <w:u w:val="none"/>
                  <w:shd w:val="clear" w:color="auto" w:fill="auto"/>
                </w:rPr>
                <w:t>122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b0dfa774a3c45f9a8d60843fa56d858" w:history="1">
              <w:r>
                <w:rPr>
                  <w:rFonts w:ascii="Calibri" w:eastAsia="Calibri" w:hAnsi="Calibri" w:cs="Calibri"/>
                  <w:b w:val="0"/>
                  <w:i w:val="0"/>
                  <w:color w:val="000000"/>
                  <w:sz w:val="20"/>
                  <w:u w:val="none"/>
                  <w:shd w:val="clear" w:color="auto" w:fill="auto"/>
                </w:rPr>
                <w:t>29.2.-</w:t>
                <w:tab/>
                <w:t xml:space="preserve">Composición unidades de reajuste.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b0dfa774a3c45f9a8d60843fa56d858" w:history="1">
              <w:r>
                <w:rPr>
                  <w:rFonts w:ascii="Calibri" w:eastAsia="Calibri" w:hAnsi="Calibri" w:cs="Calibri"/>
                  <w:b w:val="0"/>
                  <w:i w:val="0"/>
                  <w:color w:val="000000"/>
                  <w:sz w:val="20"/>
                  <w:u w:val="none"/>
                  <w:shd w:val="clear" w:color="auto" w:fill="auto"/>
                </w:rPr>
                <w:t>122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0a4e7ac9e014513b1e38a5d5734f748" w:history="1">
              <w:r>
                <w:rPr>
                  <w:rFonts w:ascii="Calibri" w:eastAsia="Calibri" w:hAnsi="Calibri" w:cs="Calibri"/>
                  <w:b w:val="0"/>
                  <w:i w:val="0"/>
                  <w:color w:val="000000"/>
                  <w:sz w:val="20"/>
                  <w:u w:val="none"/>
                  <w:shd w:val="clear" w:color="auto" w:fill="auto"/>
                </w:rPr>
                <w:t>30.-</w:t>
                <w:tab/>
                <w:t>GASTO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0a4e7ac9e014513b1e38a5d5734f748" w:history="1">
              <w:r>
                <w:rPr>
                  <w:rFonts w:ascii="Calibri" w:eastAsia="Calibri" w:hAnsi="Calibri" w:cs="Calibri"/>
                  <w:b w:val="0"/>
                  <w:i w:val="0"/>
                  <w:color w:val="000000"/>
                  <w:sz w:val="20"/>
                  <w:u w:val="none"/>
                  <w:shd w:val="clear" w:color="auto" w:fill="auto"/>
                </w:rPr>
                <w:t>123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22ceb27178e45358abdbc322d6190c1" w:history="1">
              <w:r>
                <w:rPr>
                  <w:rFonts w:ascii="Calibri" w:eastAsia="Calibri" w:hAnsi="Calibri" w:cs="Calibri"/>
                  <w:b w:val="0"/>
                  <w:i w:val="0"/>
                  <w:color w:val="000000"/>
                  <w:sz w:val="20"/>
                  <w:u w:val="none"/>
                  <w:shd w:val="clear" w:color="auto" w:fill="auto"/>
                </w:rPr>
                <w:t>30.1.-</w:t>
                <w:tab/>
                <w:t>Efecto en resultados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22ceb27178e45358abdbc322d6190c1" w:history="1">
              <w:r>
                <w:rPr>
                  <w:rFonts w:ascii="Calibri" w:eastAsia="Calibri" w:hAnsi="Calibri" w:cs="Calibri"/>
                  <w:b w:val="0"/>
                  <w:i w:val="0"/>
                  <w:color w:val="000000"/>
                  <w:sz w:val="20"/>
                  <w:u w:val="none"/>
                  <w:shd w:val="clear" w:color="auto" w:fill="auto"/>
                </w:rPr>
                <w:t>123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69557a39c814fbbae2dc689ce5135a8" w:history="1">
              <w:r>
                <w:rPr>
                  <w:rFonts w:ascii="Calibri" w:eastAsia="Calibri" w:hAnsi="Calibri" w:cs="Calibri"/>
                  <w:b w:val="0"/>
                  <w:i w:val="0"/>
                  <w:color w:val="000000"/>
                  <w:sz w:val="20"/>
                  <w:u w:val="none"/>
                  <w:shd w:val="clear" w:color="auto" w:fill="auto"/>
                </w:rPr>
                <w:t>30.2.-</w:t>
                <w:tab/>
                <w:t>Conciliación entre el resultado por impuestos a las ganancias contabilizado y la tasa efectiva.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69557a39c814fbbae2dc689ce5135a8" w:history="1">
              <w:r>
                <w:rPr>
                  <w:rFonts w:ascii="Calibri" w:eastAsia="Calibri" w:hAnsi="Calibri" w:cs="Calibri"/>
                  <w:b w:val="0"/>
                  <w:i w:val="0"/>
                  <w:color w:val="000000"/>
                  <w:sz w:val="20"/>
                  <w:u w:val="none"/>
                  <w:shd w:val="clear" w:color="auto" w:fill="auto"/>
                </w:rPr>
                <w:t>123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0e33531e2c74182b978874b8302aa6e" w:history="1">
              <w:r>
                <w:rPr>
                  <w:rFonts w:ascii="Calibri" w:eastAsia="Calibri" w:hAnsi="Calibri" w:cs="Calibri"/>
                  <w:b w:val="0"/>
                  <w:i w:val="0"/>
                  <w:color w:val="000000"/>
                  <w:sz w:val="20"/>
                  <w:u w:val="none"/>
                  <w:shd w:val="clear" w:color="auto" w:fill="auto"/>
                </w:rPr>
                <w:t>30.3.-</w:t>
                <w:tab/>
                <w:t>Efecto en los resultados integrales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0e33531e2c74182b978874b8302aa6e" w:history="1">
              <w:r>
                <w:rPr>
                  <w:rFonts w:ascii="Calibri" w:eastAsia="Calibri" w:hAnsi="Calibri" w:cs="Calibri"/>
                  <w:b w:val="0"/>
                  <w:i w:val="0"/>
                  <w:color w:val="000000"/>
                  <w:sz w:val="20"/>
                  <w:u w:val="none"/>
                  <w:shd w:val="clear" w:color="auto" w:fill="auto"/>
                </w:rPr>
                <w:t>124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5fb51a56b1949799e58dd873bf0893b" w:history="1">
              <w:r>
                <w:rPr>
                  <w:rFonts w:ascii="Calibri" w:eastAsia="Calibri" w:hAnsi="Calibri" w:cs="Calibri"/>
                  <w:b w:val="0"/>
                  <w:i w:val="0"/>
                  <w:color w:val="000000"/>
                  <w:sz w:val="20"/>
                  <w:u w:val="none"/>
                  <w:shd w:val="clear" w:color="auto" w:fill="auto"/>
                </w:rPr>
                <w:t>31.-</w:t>
                <w:tab/>
                <w:t>GANANCIAS POR ACCIÓN.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5fb51a56b1949799e58dd873bf0893b" w:history="1">
              <w:r>
                <w:rPr>
                  <w:rFonts w:ascii="Calibri" w:eastAsia="Calibri" w:hAnsi="Calibri" w:cs="Calibri"/>
                  <w:b w:val="0"/>
                  <w:i w:val="0"/>
                  <w:color w:val="000000"/>
                  <w:sz w:val="20"/>
                  <w:u w:val="none"/>
                  <w:shd w:val="clear" w:color="auto" w:fill="auto"/>
                </w:rPr>
                <w:t>124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7fbde0ba18840f4974442f20ea7f3c4" w:history="1">
              <w:r>
                <w:rPr>
                  <w:rFonts w:ascii="Calibri" w:eastAsia="Calibri" w:hAnsi="Calibri" w:cs="Calibri"/>
                  <w:b w:val="0"/>
                  <w:i w:val="0"/>
                  <w:color w:val="000000"/>
                  <w:sz w:val="20"/>
                  <w:u w:val="none"/>
                  <w:shd w:val="clear" w:color="auto" w:fill="auto"/>
                </w:rPr>
                <w:t>32.-</w:t>
                <w:tab/>
                <w:t>INFORMACIÓN POR SEGMENTO.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7fbde0ba18840f4974442f20ea7f3c4" w:history="1">
              <w:r>
                <w:rPr>
                  <w:rFonts w:ascii="Calibri" w:eastAsia="Calibri" w:hAnsi="Calibri" w:cs="Calibri"/>
                  <w:b w:val="0"/>
                  <w:i w:val="0"/>
                  <w:color w:val="000000"/>
                  <w:sz w:val="20"/>
                  <w:u w:val="none"/>
                  <w:shd w:val="clear" w:color="auto" w:fill="auto"/>
                </w:rPr>
                <w:t>124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d859b9c338c47a5bede4836dd6b5db9" w:history="1">
              <w:r>
                <w:rPr>
                  <w:rFonts w:ascii="Calibri" w:eastAsia="Calibri" w:hAnsi="Calibri" w:cs="Calibri"/>
                  <w:b w:val="0"/>
                  <w:i w:val="0"/>
                  <w:color w:val="000000"/>
                  <w:sz w:val="20"/>
                  <w:u w:val="none"/>
                  <w:shd w:val="clear" w:color="auto" w:fill="auto"/>
                </w:rPr>
                <w:t>32.1.-</w:t>
                <w:tab/>
                <w:t>Criterios de segmentación.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d859b9c338c47a5bede4836dd6b5db9" w:history="1">
              <w:r>
                <w:rPr>
                  <w:rFonts w:ascii="Calibri" w:eastAsia="Calibri" w:hAnsi="Calibri" w:cs="Calibri"/>
                  <w:b w:val="0"/>
                  <w:i w:val="0"/>
                  <w:color w:val="000000"/>
                  <w:sz w:val="20"/>
                  <w:u w:val="none"/>
                  <w:shd w:val="clear" w:color="auto" w:fill="auto"/>
                </w:rPr>
                <w:t>124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c65a1d34f184a2a9e6a6f1cd6994f99" w:history="1">
              <w:r>
                <w:rPr>
                  <w:rFonts w:ascii="Calibri" w:eastAsia="Calibri" w:hAnsi="Calibri" w:cs="Calibri"/>
                  <w:b w:val="0"/>
                  <w:i w:val="0"/>
                  <w:color w:val="000000"/>
                  <w:sz w:val="20"/>
                  <w:u w:val="none"/>
                  <w:shd w:val="clear" w:color="auto" w:fill="auto"/>
                </w:rPr>
                <w:t>32.2.-</w:t>
                <w:tab/>
                <w:t>Cuadros patrimoniales.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c65a1d34f184a2a9e6a6f1cd6994f99" w:history="1">
              <w:r>
                <w:rPr>
                  <w:rFonts w:ascii="Calibri" w:eastAsia="Calibri" w:hAnsi="Calibri" w:cs="Calibri"/>
                  <w:b w:val="0"/>
                  <w:i w:val="0"/>
                  <w:color w:val="000000"/>
                  <w:sz w:val="20"/>
                  <w:u w:val="none"/>
                  <w:shd w:val="clear" w:color="auto" w:fill="auto"/>
                </w:rPr>
                <w:t>125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443a62c7cb64b27b56afd02b3606109" w:history="1">
              <w:r>
                <w:rPr>
                  <w:rFonts w:ascii="Calibri" w:eastAsia="Calibri" w:hAnsi="Calibri" w:cs="Calibri"/>
                  <w:b w:val="0"/>
                  <w:i w:val="0"/>
                  <w:color w:val="000000"/>
                  <w:sz w:val="20"/>
                  <w:u w:val="none"/>
                  <w:shd w:val="clear" w:color="auto" w:fill="auto"/>
                </w:rPr>
                <w:t>32.3.-</w:t>
                <w:tab/>
                <w:t>Cuadros de resultados por segmentos.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443a62c7cb64b27b56afd02b3606109" w:history="1">
              <w:r>
                <w:rPr>
                  <w:rFonts w:ascii="Calibri" w:eastAsia="Calibri" w:hAnsi="Calibri" w:cs="Calibri"/>
                  <w:b w:val="0"/>
                  <w:i w:val="0"/>
                  <w:color w:val="000000"/>
                  <w:sz w:val="20"/>
                  <w:u w:val="none"/>
                  <w:shd w:val="clear" w:color="auto" w:fill="auto"/>
                </w:rPr>
                <w:t>127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3555231dc06462190dfcc8ee77cebeb" w:history="1">
              <w:r>
                <w:rPr>
                  <w:rFonts w:ascii="Calibri" w:eastAsia="Calibri" w:hAnsi="Calibri" w:cs="Calibri"/>
                  <w:b w:val="0"/>
                  <w:i w:val="0"/>
                  <w:color w:val="000000"/>
                  <w:sz w:val="20"/>
                  <w:u w:val="none"/>
                  <w:shd w:val="clear" w:color="auto" w:fill="auto"/>
                </w:rPr>
                <w:t>32.4.-</w:t>
                <w:tab/>
                <w:t>Flujos de efectivo por segmento por método directo.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3555231dc06462190dfcc8ee77cebeb" w:history="1">
              <w:r>
                <w:rPr>
                  <w:rFonts w:ascii="Calibri" w:eastAsia="Calibri" w:hAnsi="Calibri" w:cs="Calibri"/>
                  <w:b w:val="0"/>
                  <w:i w:val="0"/>
                  <w:color w:val="000000"/>
                  <w:sz w:val="20"/>
                  <w:u w:val="none"/>
                  <w:shd w:val="clear" w:color="auto" w:fill="auto"/>
                </w:rPr>
                <w:t>128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b8b3b97b9d74c6d84c92b24389cbfc7" w:history="1">
              <w:r>
                <w:rPr>
                  <w:rFonts w:ascii="Calibri" w:eastAsia="Calibri" w:hAnsi="Calibri" w:cs="Calibri"/>
                  <w:b w:val="0"/>
                  <w:i w:val="0"/>
                  <w:color w:val="000000"/>
                  <w:sz w:val="20"/>
                  <w:u w:val="none"/>
                  <w:shd w:val="clear" w:color="auto" w:fill="auto"/>
                </w:rPr>
                <w:t>33.-</w:t>
                <w:tab/>
                <w:t>SALDOS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b8b3b97b9d74c6d84c92b24389cbfc7" w:history="1">
              <w:r>
                <w:rPr>
                  <w:rFonts w:ascii="Calibri" w:eastAsia="Calibri" w:hAnsi="Calibri" w:cs="Calibri"/>
                  <w:b w:val="0"/>
                  <w:i w:val="0"/>
                  <w:color w:val="000000"/>
                  <w:sz w:val="20"/>
                  <w:u w:val="none"/>
                  <w:shd w:val="clear" w:color="auto" w:fill="auto"/>
                </w:rPr>
                <w:t>129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764d821848a47469c06bd5ad1e552cc" w:history="1">
              <w:r>
                <w:rPr>
                  <w:rFonts w:ascii="Calibri" w:eastAsia="Calibri" w:hAnsi="Calibri" w:cs="Calibri"/>
                  <w:b w:val="0"/>
                  <w:i w:val="0"/>
                  <w:color w:val="000000"/>
                  <w:sz w:val="20"/>
                  <w:u w:val="none"/>
                  <w:shd w:val="clear" w:color="auto" w:fill="auto"/>
                </w:rPr>
                <w:t>33.1.-</w:t>
                <w:tab/>
                <w:t>Resumen de saldos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764d821848a47469c06bd5ad1e552cc" w:history="1">
              <w:r>
                <w:rPr>
                  <w:rFonts w:ascii="Calibri" w:eastAsia="Calibri" w:hAnsi="Calibri" w:cs="Calibri"/>
                  <w:b w:val="0"/>
                  <w:i w:val="0"/>
                  <w:color w:val="000000"/>
                  <w:sz w:val="20"/>
                  <w:u w:val="none"/>
                  <w:shd w:val="clear" w:color="auto" w:fill="auto"/>
                </w:rPr>
                <w:t>129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a1e0d673f3049a081a49bfc2ec95514" w:history="1">
              <w:r>
                <w:rPr>
                  <w:rFonts w:ascii="Calibri" w:eastAsia="Calibri" w:hAnsi="Calibri" w:cs="Calibri"/>
                  <w:b w:val="0"/>
                  <w:i w:val="0"/>
                  <w:color w:val="000000"/>
                  <w:sz w:val="20"/>
                  <w:u w:val="none"/>
                  <w:shd w:val="clear" w:color="auto" w:fill="auto"/>
                </w:rPr>
                <w:t>33.2.-</w:t>
                <w:tab/>
                <w:t>Saldos en moneda extranjera, activos.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a1e0d673f3049a081a49bfc2ec95514" w:history="1">
              <w:r>
                <w:rPr>
                  <w:rFonts w:ascii="Calibri" w:eastAsia="Calibri" w:hAnsi="Calibri" w:cs="Calibri"/>
                  <w:b w:val="0"/>
                  <w:i w:val="0"/>
                  <w:color w:val="000000"/>
                  <w:sz w:val="20"/>
                  <w:u w:val="none"/>
                  <w:shd w:val="clear" w:color="auto" w:fill="auto"/>
                </w:rPr>
                <w:t>131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f04130cc31f4b2bb8da8e6adffd19b4" w:history="1">
              <w:r>
                <w:rPr>
                  <w:rFonts w:ascii="Calibri" w:eastAsia="Calibri" w:hAnsi="Calibri" w:cs="Calibri"/>
                  <w:b w:val="0"/>
                  <w:i w:val="0"/>
                  <w:color w:val="000000"/>
                  <w:sz w:val="20"/>
                  <w:u w:val="none"/>
                  <w:shd w:val="clear" w:color="auto" w:fill="auto"/>
                </w:rPr>
                <w:t>33.3.-</w:t>
                <w:tab/>
                <w:t>Saldos en moneda extranjera, pasivos.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f04130cc31f4b2bb8da8e6adffd19b4" w:history="1">
              <w:r>
                <w:rPr>
                  <w:rFonts w:ascii="Calibri" w:eastAsia="Calibri" w:hAnsi="Calibri" w:cs="Calibri"/>
                  <w:b w:val="0"/>
                  <w:i w:val="0"/>
                  <w:color w:val="000000"/>
                  <w:sz w:val="20"/>
                  <w:u w:val="none"/>
                  <w:shd w:val="clear" w:color="auto" w:fill="auto"/>
                </w:rPr>
                <w:t>132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ca5202f2b96408eac74899b4846c562" w:history="1">
              <w:r>
                <w:rPr>
                  <w:rFonts w:ascii="Calibri" w:eastAsia="Calibri" w:hAnsi="Calibri" w:cs="Calibri"/>
                  <w:b w:val="0"/>
                  <w:i w:val="0"/>
                  <w:color w:val="000000"/>
                  <w:sz w:val="20"/>
                  <w:u w:val="none"/>
                  <w:shd w:val="clear" w:color="auto" w:fill="auto"/>
                </w:rPr>
                <w:t>34.-</w:t>
                <w:tab/>
                <w:t>CONTINGENCIAS, JUICIOS Y OTROS.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ca5202f2b96408eac74899b4846c562" w:history="1">
              <w:r>
                <w:rPr>
                  <w:rFonts w:ascii="Calibri" w:eastAsia="Calibri" w:hAnsi="Calibri" w:cs="Calibri"/>
                  <w:b w:val="0"/>
                  <w:i w:val="0"/>
                  <w:color w:val="000000"/>
                  <w:sz w:val="20"/>
                  <w:u w:val="none"/>
                  <w:shd w:val="clear" w:color="auto" w:fill="auto"/>
                </w:rPr>
                <w:t>134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f8f20d5a3f14b1483a6e422cb3b53df" w:history="1">
              <w:r>
                <w:rPr>
                  <w:rFonts w:ascii="Calibri" w:eastAsia="Calibri" w:hAnsi="Calibri" w:cs="Calibri"/>
                  <w:b w:val="0"/>
                  <w:i w:val="0"/>
                  <w:color w:val="000000"/>
                  <w:sz w:val="20"/>
                  <w:u w:val="none"/>
                  <w:shd w:val="clear" w:color="auto" w:fill="auto"/>
                </w:rPr>
                <w:t>34.1.-</w:t>
                <w:tab/>
                <w:t>Juicios y otras acciones legales.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f8f20d5a3f14b1483a6e422cb3b53df" w:history="1">
              <w:r>
                <w:rPr>
                  <w:rFonts w:ascii="Calibri" w:eastAsia="Calibri" w:hAnsi="Calibri" w:cs="Calibri"/>
                  <w:b w:val="0"/>
                  <w:i w:val="0"/>
                  <w:color w:val="000000"/>
                  <w:sz w:val="20"/>
                  <w:u w:val="none"/>
                  <w:shd w:val="clear" w:color="auto" w:fill="auto"/>
                </w:rPr>
                <w:t>134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06659545d5d41aab30806be2737da7a" w:history="1">
              <w:r>
                <w:rPr>
                  <w:rFonts w:ascii="Calibri" w:eastAsia="Calibri" w:hAnsi="Calibri" w:cs="Calibri"/>
                  <w:b w:val="0"/>
                  <w:i w:val="0"/>
                  <w:color w:val="000000"/>
                  <w:sz w:val="20"/>
                  <w:u w:val="none"/>
                  <w:shd w:val="clear" w:color="auto" w:fill="auto"/>
                </w:rPr>
                <w:t>34.2.-</w:t>
                <w:tab/>
                <w:t>Sanciones administrativas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06659545d5d41aab30806be2737da7a" w:history="1">
              <w:r>
                <w:rPr>
                  <w:rFonts w:ascii="Calibri" w:eastAsia="Calibri" w:hAnsi="Calibri" w:cs="Calibri"/>
                  <w:b w:val="0"/>
                  <w:i w:val="0"/>
                  <w:color w:val="000000"/>
                  <w:sz w:val="20"/>
                  <w:u w:val="none"/>
                  <w:shd w:val="clear" w:color="auto" w:fill="auto"/>
                </w:rPr>
                <w:t>160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0433a660fcc4568a72903f6b3856547" w:history="1">
              <w:r>
                <w:rPr>
                  <w:rFonts w:ascii="Calibri" w:eastAsia="Calibri" w:hAnsi="Calibri" w:cs="Calibri"/>
                  <w:b w:val="0"/>
                  <w:i w:val="0"/>
                  <w:color w:val="000000"/>
                  <w:sz w:val="20"/>
                  <w:u w:val="none"/>
                  <w:shd w:val="clear" w:color="auto" w:fill="auto"/>
                </w:rPr>
                <w:t>34.3.-</w:t>
                <w:tab/>
                <w:t xml:space="preserve">Sanciones.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0433a660fcc4568a72903f6b3856547" w:history="1">
              <w:r>
                <w:rPr>
                  <w:rFonts w:ascii="Calibri" w:eastAsia="Calibri" w:hAnsi="Calibri" w:cs="Calibri"/>
                  <w:b w:val="0"/>
                  <w:i w:val="0"/>
                  <w:color w:val="000000"/>
                  <w:sz w:val="20"/>
                  <w:u w:val="none"/>
                  <w:shd w:val="clear" w:color="auto" w:fill="auto"/>
                </w:rPr>
                <w:t>163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819f1dfcc6d468b85c06b304715c28d" w:history="1">
              <w:r>
                <w:rPr>
                  <w:rFonts w:ascii="Calibri" w:eastAsia="Calibri" w:hAnsi="Calibri" w:cs="Calibri"/>
                  <w:b w:val="0"/>
                  <w:i w:val="0"/>
                  <w:color w:val="000000"/>
                  <w:sz w:val="20"/>
                  <w:u w:val="none"/>
                  <w:shd w:val="clear" w:color="auto" w:fill="auto"/>
                </w:rPr>
                <w:t>34.4.-</w:t>
                <w:tab/>
                <w:t>Restricciones.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819f1dfcc6d468b85c06b304715c28d" w:history="1">
              <w:r>
                <w:rPr>
                  <w:rFonts w:ascii="Calibri" w:eastAsia="Calibri" w:hAnsi="Calibri" w:cs="Calibri"/>
                  <w:b w:val="0"/>
                  <w:i w:val="0"/>
                  <w:color w:val="000000"/>
                  <w:sz w:val="20"/>
                  <w:u w:val="none"/>
                  <w:shd w:val="clear" w:color="auto" w:fill="auto"/>
                </w:rPr>
                <w:t>163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7d4e2b81245420e83efb42e10e3b310" w:history="1">
              <w:r>
                <w:rPr>
                  <w:rFonts w:ascii="Calibri" w:eastAsia="Calibri" w:hAnsi="Calibri" w:cs="Calibri"/>
                  <w:b w:val="0"/>
                  <w:i w:val="0"/>
                  <w:color w:val="000000"/>
                  <w:sz w:val="20"/>
                  <w:u w:val="none"/>
                  <w:shd w:val="clear" w:color="auto" w:fill="auto"/>
                </w:rPr>
                <w:t>35.-</w:t>
                <w:tab/>
                <w:t xml:space="preserve">GARANTÍAS COMPROMETIDAS CON TERCEROS, OTROS ACTIVOS Y PASIVOS CONTINGENTES Y OTROS COMPROMISOS.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7d4e2b81245420e83efb42e10e3b310" w:history="1">
              <w:r>
                <w:rPr>
                  <w:rFonts w:ascii="Calibri" w:eastAsia="Calibri" w:hAnsi="Calibri" w:cs="Calibri"/>
                  <w:b w:val="0"/>
                  <w:i w:val="0"/>
                  <w:color w:val="000000"/>
                  <w:sz w:val="20"/>
                  <w:u w:val="none"/>
                  <w:shd w:val="clear" w:color="auto" w:fill="auto"/>
                </w:rPr>
                <w:t>170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adcfd5cc84f4bde8920db1654331ac7" w:history="1">
              <w:r>
                <w:rPr>
                  <w:rFonts w:ascii="Calibri" w:eastAsia="Calibri" w:hAnsi="Calibri" w:cs="Calibri"/>
                  <w:b w:val="0"/>
                  <w:i w:val="0"/>
                  <w:color w:val="000000"/>
                  <w:sz w:val="20"/>
                  <w:u w:val="none"/>
                  <w:shd w:val="clear" w:color="auto" w:fill="auto"/>
                </w:rPr>
                <w:t>36.-</w:t>
                <w:tab/>
                <w:t>DISTRIBUCIÓN DEL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adcfd5cc84f4bde8920db1654331ac7" w:history="1">
              <w:r>
                <w:rPr>
                  <w:rFonts w:ascii="Calibri" w:eastAsia="Calibri" w:hAnsi="Calibri" w:cs="Calibri"/>
                  <w:b w:val="0"/>
                  <w:i w:val="0"/>
                  <w:color w:val="000000"/>
                  <w:sz w:val="20"/>
                  <w:u w:val="none"/>
                  <w:shd w:val="clear" w:color="auto" w:fill="auto"/>
                </w:rPr>
                <w:t>170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4904130184e4883b9c06aacdc900787" w:history="1">
              <w:r>
                <w:rPr>
                  <w:rFonts w:ascii="Calibri" w:eastAsia="Calibri" w:hAnsi="Calibri" w:cs="Calibri"/>
                  <w:b w:val="0"/>
                  <w:i w:val="0"/>
                  <w:color w:val="000000"/>
                  <w:sz w:val="20"/>
                  <w:u w:val="none"/>
                  <w:shd w:val="clear" w:color="auto" w:fill="auto"/>
                </w:rPr>
                <w:t>37.-</w:t>
                <w:tab/>
                <w:t>MEDIO AMBIENTE.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4904130184e4883b9c06aacdc900787" w:history="1">
              <w:r>
                <w:rPr>
                  <w:rFonts w:ascii="Calibri" w:eastAsia="Calibri" w:hAnsi="Calibri" w:cs="Calibri"/>
                  <w:b w:val="0"/>
                  <w:i w:val="0"/>
                  <w:color w:val="000000"/>
                  <w:sz w:val="20"/>
                  <w:u w:val="none"/>
                  <w:shd w:val="clear" w:color="auto" w:fill="auto"/>
                </w:rPr>
                <w:t>171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11aeec91b004171a7be777c01462682" w:history="1">
              <w:r>
                <w:rPr>
                  <w:rFonts w:ascii="Calibri" w:eastAsia="Calibri" w:hAnsi="Calibri" w:cs="Calibri"/>
                  <w:b w:val="0"/>
                  <w:i w:val="0"/>
                  <w:color w:val="000000"/>
                  <w:sz w:val="20"/>
                  <w:u w:val="none"/>
                  <w:shd w:val="clear" w:color="auto" w:fill="auto"/>
                </w:rPr>
                <w:t>38.-</w:t>
                <w:tab/>
                <w:t>HECHOS POSTERIORES.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11aeec91b004171a7be777c01462682" w:history="1">
              <w:r>
                <w:rPr>
                  <w:rFonts w:ascii="Calibri" w:eastAsia="Calibri" w:hAnsi="Calibri" w:cs="Calibri"/>
                  <w:b w:val="0"/>
                  <w:i w:val="0"/>
                  <w:color w:val="000000"/>
                  <w:sz w:val="20"/>
                  <w:u w:val="none"/>
                  <w:shd w:val="clear" w:color="auto" w:fill="auto"/>
                </w:rPr>
                <w:t>184</w:t>
              </w:r>
            </w:hyperlink>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STATE GRID CHILE ELECTRICITY SPA. Y SUBSIDIARIAS</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NOTAS A LOS ESTADOS FINANCIEROS CONSOLIDADOS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3"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18"/>
          <w:u w:val="none"/>
        </w:rPr>
        <w:sectPr>
          <w:headerReference w:type="default" r:id="rId13"/>
          <w:footerReference w:type="default" r:id="rId14"/>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7" w:name="Section8"/>
      <w:bookmarkEnd w:id="7"/>
      <w:bookmarkStart w:id="8" w:name="221faeaedded4e9aafac60563f80faae"/>
      <w:r>
        <w:rPr>
          <w:rFonts w:ascii="Calibri" w:eastAsia="Calibri" w:hAnsi="Calibri" w:cs="Calibri"/>
          <w:b/>
          <w:i w:val="0"/>
          <w:color w:val="000000"/>
          <w:sz w:val="20"/>
          <w:u w:val="none"/>
        </w:rPr>
        <w:t>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GENERAL.</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8"/>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Rut 77.332.779-3, es una sociedad por acciones, tiene su domicilio social en Cerro el Plomo N° 5260, Oficina 1002 Piso 10, en la comuna de Las Condes de la ciudad de Santiago, en la República de Chile.</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se constituyó con fecha 22 de febrero de 2021, mediante escritura pública otorgada en la Notaría de Santiago de don Roberto Antonio Cifuentes Allel. Su objeto social consiste en la realización de toda clase de inversiones y/o negocios por cuenta propia o de terceros, relativos a todo tipo de bienes o derechos, muebles o inmuebles, corporales o incorporales, su explotación, comercialización y/o administración; la constitución de sociedades de cualquier clase, naturaleza u objeto e ingresar a sociedades ya constituidas; y, en general, la ejecución de toda clase de actos y celebración de todos los contratos que sean necesarios para el cumplimiento del objeto de la sociedad o el desarrollo de su giro.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administración de la Sociedad corresponde a State Grid International Development Belgium Limited. El controlador directo es State Grid Chile Holding SpA., titular del 100% de su capital accionario con derecho a voto. State Grid Chile Holding SpA. es a su vez controlada por State Grid International Development Belgium Limited, que a su vez es controlada por State Grid International Development Limited. Esta última es controlada por State Grid Corporation of China, empresa estatal china, matriz final del grupo.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emisión de estos estados financieros consolidados correspondientes al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ha sido aprobada por la Administración con fecha</w:t>
      </w:r>
      <w:r>
        <w:rPr>
          <w:rFonts w:ascii="Calibri" w:eastAsia="Calibri" w:hAnsi="Calibri" w:cs="Calibri"/>
          <w:b w:val="0"/>
          <w:i w:val="0"/>
          <w:color w:val="000000"/>
          <w:sz w:val="20"/>
          <w:highlight w:val="yellow"/>
          <w:u w:val="none"/>
        </w:rPr>
        <w:t xml:space="preserve"> 13 </w:t>
      </w:r>
      <w:r>
        <w:rPr>
          <w:rFonts w:ascii="Calibri" w:eastAsia="Calibri" w:hAnsi="Calibri" w:cs="Calibri"/>
          <w:b w:val="0"/>
          <w:i w:val="0"/>
          <w:color w:val="000000"/>
          <w:sz w:val="20"/>
          <w:highlight w:val="white"/>
          <w:u w:val="none"/>
        </w:rPr>
        <w:t xml:space="preserve">de marzo de 2026, </w:t>
      </w:r>
      <w:r>
        <w:rPr>
          <w:rFonts w:ascii="Calibri" w:eastAsia="Calibri" w:hAnsi="Calibri" w:cs="Calibri"/>
          <w:b w:val="0"/>
          <w:i w:val="0"/>
          <w:color w:val="000000"/>
          <w:sz w:val="20"/>
          <w:u w:val="none"/>
        </w:rPr>
        <w:t>quien con dicha fecha autorizó además su publicación.</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705" w:right="0" w:hanging="705"/>
        <w:jc w:val="both"/>
        <w:outlineLvl w:val="0"/>
        <w:rPr>
          <w:rFonts w:ascii="Cambria" w:eastAsia="Cambria" w:hAnsi="Cambria" w:cs="Cambria"/>
          <w:b/>
          <w:i w:val="0"/>
          <w:color w:val="365F91"/>
          <w:sz w:val="28"/>
          <w:u w:val="none"/>
        </w:rPr>
      </w:pPr>
      <w:bookmarkStart w:id="9" w:name="Section9"/>
      <w:bookmarkEnd w:id="9"/>
      <w:bookmarkStart w:id="10" w:name="703a1975347a44d3b399ff511f966b59"/>
      <w:r>
        <w:rPr>
          <w:rFonts w:ascii="Calibri" w:eastAsia="Calibri" w:hAnsi="Calibri" w:cs="Calibri"/>
          <w:b/>
          <w:i w:val="0"/>
          <w:color w:val="000000"/>
          <w:sz w:val="20"/>
          <w:u w:val="none"/>
        </w:rPr>
        <w:t>2.-</w:t>
      </w:r>
      <w:r>
        <w:rPr>
          <w:rFonts w:ascii="Calibri" w:eastAsia="Calibri" w:hAnsi="Calibri" w:cs="Calibri"/>
          <w:b/>
          <w:i w:val="0"/>
          <w:color w:val="000000"/>
          <w:sz w:val="20"/>
          <w:u w:val="none"/>
        </w:rPr>
        <w:tab/>
      </w:r>
      <w:r>
        <w:rPr>
          <w:rFonts w:ascii="Calibri" w:eastAsia="Calibri" w:hAnsi="Calibri" w:cs="Calibri"/>
          <w:b/>
          <w:i w:val="0"/>
          <w:color w:val="000000"/>
          <w:sz w:val="20"/>
          <w:u w:val="none"/>
        </w:rPr>
        <w:t>DESCRIPCIÓN DE LOS SECTORES DONDE PARTICIPA STATE GRID CHILE ELECTRICITY SPA Y SUBSIDIARIAS.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0"/>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1" w:name="Section10"/>
      <w:bookmarkEnd w:id="11"/>
      <w:bookmarkStart w:id="12" w:name="c7cbebdc6414440387c17d8b84d3743e"/>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Sector electricidad.</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bookmarkEnd w:id="12"/>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2.1.1.-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Distribución de electricidad en Chile.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participa en el negocio de distribución de energía eléctrica en Chile por medio de sus subsidiarias Compañía General de Electricidad S.A. (CGE) y Empresa Eléctrica de Magallanes S.A. (Edelmag) que en conjunto abastecen a 3.427.329 clientes entre la Región de Arica y Parinacota y la Región de la Araucanía, y en la Región de Magallanes y la Antártica Chilena, con ventas físicas que alcan</w:t>
      </w:r>
      <w:r>
        <w:rPr>
          <w:rFonts w:ascii="Calibri" w:eastAsia="Calibri" w:hAnsi="Calibri" w:cs="Calibri"/>
          <w:b w:val="0"/>
          <w:i w:val="0"/>
          <w:color w:val="000000"/>
          <w:sz w:val="20"/>
          <w:highlight w:val="white"/>
          <w:u w:val="none"/>
        </w:rPr>
        <w:t>zaron a 12.579 G</w:t>
      </w:r>
      <w:r>
        <w:rPr>
          <w:rFonts w:ascii="Calibri" w:eastAsia="Calibri" w:hAnsi="Calibri" w:cs="Calibri"/>
          <w:b w:val="0"/>
          <w:i w:val="0"/>
          <w:color w:val="000000"/>
          <w:sz w:val="20"/>
          <w:u w:val="none"/>
        </w:rPr>
        <w:t xml:space="preserve">Wh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Aspectos regulatorios:</w:t>
      </w:r>
    </w:p>
    <w:p>
      <w:pPr>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hanging="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actividad de distribución de electricidad en Chile está sujeta a la normativa contemplada en la Ley General de Servicios Eléctricos (DFL N° 4-2006 del Ministerio de Economía, Fomento y Reconstrucción). Dicha Ley establece un marco regulatorio con criterios objetivos para la fijación de precios, de forma tal que el resultado de su aplicación sea la asignación económicamente eficiente de recursos en el sector eléctrico.</w:t>
      </w:r>
    </w:p>
    <w:p>
      <w:pPr>
        <w:keepNext w:val="0"/>
        <w:keepLines/>
        <w:pageBreakBefore w:val="0"/>
        <w:widowControl w:val="0"/>
        <w:numPr>
          <w:ilvl w:val="0"/>
          <w:numId w:val="0"/>
        </w:numPr>
        <w:spacing w:before="0" w:after="0" w:line="288" w:lineRule="auto"/>
        <w:ind w:left="2127" w:right="0" w:hanging="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hanging="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sistema regulatorio, vigente desde 1982, aunque ha sufrido algunas modificaciones importantes en los últimos años, ha permitido un desarrollo satisfactorio del sector eléctrico. Asimismo, contribuyó a un rápido proceso de crecimiento, con altas tasas de inversión durante la última década, a la diversificación de la oferta en generación y a importantes reducciones en los costos de producción, transporte y distribución.</w:t>
      </w:r>
    </w:p>
    <w:p>
      <w:pPr>
        <w:pStyle w:val="Normal-wk"/>
        <w:keepNext w:val="0"/>
        <w:keepLines/>
        <w:pageBreakBefore w:val="0"/>
        <w:widowControl w:val="0"/>
        <w:numPr>
          <w:ilvl w:val="0"/>
          <w:numId w:val="0"/>
        </w:numPr>
        <w:spacing w:before="0" w:after="0" w:line="240" w:lineRule="exact"/>
        <w:ind w:left="216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N° 21.194, publicada el 21 de diciembre de 2019, mediante la cual se rebaja la rentabilidad de las empresas de distribución y perfecciona el proceso tarifario de distribución eléctrica, modificó el marco normativo que regula el segmento de distribución de electricidad, estableciendo, por un lado, un mecanismo de estabilización de los niveles de precios asociados al valor agregado por concepto de costos de distribución debiendo ser incorporadas las diferencias originadas por su aplicación a las tarifas resultantes de los siguientes procesos de tarificación de los suministros a clientes regulados y por otro, la obligación para las empresas distribuidoras de constituirse como sociedades de giro exclusivo de distribución de energía eléctrica.</w:t>
      </w:r>
    </w:p>
    <w:p>
      <w:pPr>
        <w:keepNext w:val="0"/>
        <w:keepLines/>
        <w:pageBreakBefore w:val="0"/>
        <w:widowControl w:val="0"/>
        <w:numPr>
          <w:ilvl w:val="0"/>
          <w:numId w:val="0"/>
        </w:numPr>
        <w:spacing w:before="0" w:after="0" w:line="288" w:lineRule="auto"/>
        <w:ind w:left="2127" w:right="0" w:hanging="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hanging="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Por otro lado, la Ley 21.249, publicada el 8 de agosto de 2020, dispuso beneficios excepcionales en favor de los usuarios finales de los servicios sanitarios, de electricidad y de gas de red, estableciendo: a) la prohibición de cortar el suministro eléctrico por mora en el pago de las cuentas durante 90 días; y b) que, a solicitud de los clientes (vulnerables, tercera edad, cesantes y afectados en sus ingresos, entre otros), las deudas generadas entre el 18 de marzo de 2020 y los 90 días posteriores al 8 de agosto de 2020 se deberán prorratear en hasta 12 cuotas mensuales, sin multas, ni intereses, ni gastos asociados. Adicionalmente, mediante Leyes            N° 21.301 y N° 21.340, publicadas el 5 de enero de 2021 y el 22 de mayo de 2021, respectivamente, se extendió hasta el 31 de diciembre de 2021 la vigencia de la señalada Ley    N° 21.249, ampliándose el universo de clientes beneficiarios y a 48 las cuotas para la postergación de pagos.</w:t>
      </w:r>
    </w:p>
    <w:p>
      <w:pPr>
        <w:keepNext w:val="0"/>
        <w:keepLines/>
        <w:pageBreakBefore w:val="0"/>
        <w:widowControl w:val="0"/>
        <w:numPr>
          <w:ilvl w:val="0"/>
          <w:numId w:val="0"/>
        </w:numPr>
        <w:spacing w:before="0" w:after="0" w:line="288" w:lineRule="auto"/>
        <w:ind w:left="2127" w:right="0" w:hanging="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hanging="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11 de febrero de 2022 fue publicada la Ley N° 21.423, mediante la cual se establece, entre otras disposiciones, que a) las deudas de los usuarios beneficiarios de la suspensión del corte de suministro por falta de pago, de acuerdo con la Ley N° 21.249, generadas durante el periodo comprendido entre el 18 de marzo de 2020 y el 31 de diciembre de 2021, cuyo consumo promedio del año 2021 no sea superior a 250 kWh/mes, serán pagadas en cuotas mensuales y sucesivas, determinadas dividiendo el monto total de lo adeudado por 48, no pudiendo incorporarse multas, intereses, ni gastos; b) dicha cuota no podrá exceder el 15% del cobro asociado al consumo promedio del año 2021; c) una vez pagadas las 48 cuotas, en caso de existir un saldo de la deuda, éste se extinguirá mediante convenios celebrados por el Ministerio de Obras Públicas o el Ministerio de Energía, según corresponda, con las empresas sanitarias o las empresas y cooperativas eléctricas, respectivamente, los que deberán ser aprobados por el correspondiente acto administrativo; d) se establecerán subsidios automáticos para estos usuarios por un máximo de 48 meses, correspondientes al valor de las cuotas calculadas, los cuales deben ser descontados mensualmente por las empresas a los correspondientes usuarios; e) el procedimiento de pago de los subsidios y las demás normas necesarias para su implementación serán determinados mediante decreto supremo conjunto de los Ministerios de Obras Públicas y de Energía, debiendo ser suscrito por el Ministro de Hacienda y; f) la extensión, hasta el 31 de marzo de 2022, para que los clientes beneficiarios de convenios de la Ley              N° 21.249 puedan acogerse a ellos.</w:t>
      </w:r>
    </w:p>
    <w:p>
      <w:pPr>
        <w:keepNext w:val="0"/>
        <w:keepLines/>
        <w:pageBreakBefore w:val="0"/>
        <w:widowControl w:val="0"/>
        <w:numPr>
          <w:ilvl w:val="0"/>
          <w:numId w:val="0"/>
        </w:numPr>
        <w:spacing w:before="0" w:after="0" w:line="288" w:lineRule="auto"/>
        <w:ind w:left="2127" w:right="0" w:hanging="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hanging="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particular, el mercado ha sido dividido en dos categorías: a) clientes sujetos a fijación de precios o clientes regulados, que corresponden principalmente a aquellos cuya potencia conectada es igual o inferior a 5.000 kW y; b) clientes no sujetos a fijación de precios o clientes libres. Las tarifas aplicables a clientes regulados son fijadas por la autoridad, mientras que los precios de suministro para clientes libres se pactan libremente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Adicionalmente, los clientes regulados que tienen una potencia conectada mayor a 300 kW se encuentran facultados para optar entre la tarifa regulada y una de precio libre</w:t>
      </w:r>
      <w:r>
        <w:rPr>
          <w:rFonts w:ascii="Calibri" w:eastAsia="Calibri" w:hAnsi="Calibri" w:cs="Calibri"/>
          <w:b w:val="0"/>
          <w:i w:val="0"/>
          <w:sz w:val="20"/>
        </w:rPr>
        <w:t>, con un periodo mínimo de cuatro años de permanencia en cada régimen, y comunicado con una antelación de, al menos, 12 meses. Se hace presente que, a partir del 9 de diciembre de 2024, mediante la publicación de la Resolución Exenta N° 58-2024 del Ministerio de Energía, dicho límite fue rebajado de 500 kW a 300 kW, previa consulta del Ministerio al Tribunal de la Libre Competencia</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relación con lo anterior, es necesario tener en cuenta que, en conformidad con lo determinado por la Comisión Nacional de Energía en la resolución que determinó el alcance del giro exclusivo de distribución, establecido en la Ley N° 21.194, las empresas distribuidoras no se encuentran habilitadas para suscribir directamente nuevos contratos con clientes libres. Esta situación no representa efectos significativos en los resultados de las empresas concesionarias en la medida en que los clientes libres se acojan a las opciones tarifarias de peajes de distribución existentes.</w:t>
      </w:r>
    </w:p>
    <w:p>
      <w:pPr>
        <w:keepNext w:val="0"/>
        <w:keepLines/>
        <w:pageBreakBefore w:val="0"/>
        <w:widowControl w:val="0"/>
        <w:numPr>
          <w:ilvl w:val="0"/>
          <w:numId w:val="0"/>
        </w:numPr>
        <w:spacing w:before="0" w:after="0" w:line="288" w:lineRule="auto"/>
        <w:ind w:left="2127" w:right="0" w:hanging="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Concentración de las operaciones: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extensa cobertura geográfica que posee la subsidiaria Compañía General de Electricidad S.A. en esta actividad permite reducir el riesgo inherente a la concentración de clientes, demanda e instalaciones. Las distintas realidades socioeconómicas de cada una de las regiones del país permiten diversificar el origen de sus ingresos, evitando la dependencia y los posibles factores de riesgo asociados a la concentración de su actividad comercial en una zona específica del país.</w:t>
      </w:r>
    </w:p>
    <w:p>
      <w:pPr>
        <w:keepNext w:val="0"/>
        <w:keepLines/>
        <w:pageBreakBefore w:val="0"/>
        <w:widowControl w:val="0"/>
        <w:numPr>
          <w:ilvl w:val="0"/>
          <w:numId w:val="0"/>
        </w:numPr>
        <w:spacing w:before="0" w:after="0" w:line="288" w:lineRule="auto"/>
        <w:ind w:left="1416" w:right="0" w:firstLine="708"/>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Demanda:</w:t>
      </w:r>
    </w:p>
    <w:p>
      <w:pPr>
        <w:keepNext w:val="0"/>
        <w:keepLines/>
        <w:pageBreakBefore w:val="0"/>
        <w:widowControl w:val="0"/>
        <w:numPr>
          <w:ilvl w:val="0"/>
          <w:numId w:val="0"/>
        </w:numPr>
        <w:spacing w:before="0" w:after="0" w:line="288" w:lineRule="auto"/>
        <w:ind w:left="1416" w:right="0" w:firstLine="708"/>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Chile, la demanda por energía eléctrica está asociada directamente con el desarrollo económico experimentado por el país. En este sentido, el crecimiento de la demanda se relaciona estrechamente con el mejoramiento del ingreso per cápita y el desarrollo tecnológico. Lo anterior se traduce, en el caso del sector residencial, en un mayor acceso a equipos electrodomésticos y, en el sector industrial, a la automatización de procesos industriales. Otro factor que influye en el crecimiento de la demanda es el incremento de la población y las viviendas, lo que está fuertemente relacionado con los planes de desarrollo urbano.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Como nación en vías de desarrollo, el consumo per cápita en Chile aún es bajo en comparación a otros países desarrollados, lo que se traduce en atractivas perspectivas de crecimiento del consumo de energía eléctrica en el país. De este modo, el riesgo relacionado a la volatilidad y evolución de la demanda es reducido, incluso considerando el impacto que podría generar la implementación de planes de eficiencia energética, los que tienden a traducirse en reducciones de la demanda que experimentan las empresas concesionarias y con ellos, los correspondientes ingresos.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70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Contratos de suministro: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abastecer el consumo de sus clientes regulados y libres, la subsidiaria Compañía General de Electricidad S.A. cuenta con contratos de largo plazo de abastecimiento de energía y potencia con las principales empresas generadoras del país, cuyas solvencias han sido clasificadas, por reconocidas empresas del mercado, en categorías de bajo nivel de riesgo.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efecto, para abastecer el consumo de sus clientes regulados cuenta con contratos resultantes de las licitaciones de suministro eléctrico efectuadas entre los años 2006 y 2024, en cumplimiento de la Ley General de Servicios Eléctricos. Producto de los mencionados procesos, la subsidiaria Compañía General de Electricidad S.A. mantiene contratos con los generadores: ENEL Generación Chile S.A., Colbún S.A., Empresa Eléctrica Carén S.A., Empresa Eléctrica ERNC-1 S.A., Chungungo S.A., Energía Cerro El Morado S.A., SPV P4 S.A., San Juan S.A., Santiago Solar S.A., Acciona Energía Chile Holdings S.A., Engie Energía Chile S.A., GM Holdings S.A., Norvind S.A., Cerro Dominador CSP S.A., Aela Generación S.A., Parque Eólico Cabo Leones I S.A., Parque Solar Fotovoltaico Luz del Norte SpA., Empresa Eléctrica Rucatayo S.A., Besalco Energía Renovable S.A., Huemul Energía SpA., Cóndor Energía SpA., Sonnedix Cox Energy Chile SpA., Ibereólica Cabo Leones II S.A., Ibereólica Cabo Leones III S.A., OPDE Chile SpA., WPD Duqueco SpA., WPD Malleco II SpA., WPD Malleco SpA., WPD Negrete SpA., Energía Renovable Verano Tres SpA., Atacama Energy Holdings SpA., Canadian Solar Libertador Solar Holding SpA., Sonnedix PPA Holding SpA., Racó Energía SpA., FRV Development I SpA. y Zapaleri SpA.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cuanto al suministro para </w:t>
      </w:r>
      <w:r>
        <w:rPr>
          <w:rFonts w:ascii="Calibri" w:eastAsia="Calibri" w:hAnsi="Calibri" w:cs="Calibri"/>
          <w:b w:val="0"/>
          <w:i w:val="0"/>
          <w:sz w:val="20"/>
        </w:rPr>
        <w:t xml:space="preserve">el abastecimiento de </w:t>
      </w:r>
      <w:r>
        <w:rPr>
          <w:rFonts w:ascii="Calibri" w:eastAsia="Calibri" w:hAnsi="Calibri" w:cs="Calibri"/>
          <w:b w:val="0"/>
          <w:i w:val="0"/>
          <w:color w:val="000000"/>
          <w:sz w:val="20"/>
          <w:u w:val="none"/>
        </w:rPr>
        <w:t>clientes libres, la subsidiaria Compañía General de Electricidad S.A. mantiene contratos vigentes con</w:t>
      </w:r>
      <w:r>
        <w:rPr>
          <w:rFonts w:ascii="Calibri" w:eastAsia="Calibri" w:hAnsi="Calibri" w:cs="Calibri"/>
          <w:b w:val="0"/>
          <w:i w:val="0"/>
          <w:sz w:val="20"/>
        </w:rPr>
        <w:t xml:space="preserve"> los generadores ENEL Generación Chile S.A. y Engie Energía Chile S.A. por plazos variables hasta el año 2027, los cuales se encuentran ajustados a los plazos convenidos con dichos clientes. Sin perjuicio de lo anterior, debe tenerse a la vista que, considerando las limitaciones impuestas por el giro exclusivo de distribución, la subsidiaria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se encuentra imposibilitada de abastecer requerimientos de suministros de nuevos clientes libres, como también de renovar los contratos suscritos con clientes libres cuya vigencia se encuentra próxima a su fin.</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Empresa Eléctrica de Magallanes S.A., por tratarse de una empresa integrada verticalmente, la energía eléctrica es generada directamente mediante centrales en cada uno de los sistemas atendidos por esta subsidiaria.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Precios: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segmento de distribución de electricidad en Chile se encuentra regulado por el Estado debido a que presenta las características propias de monopolio natural.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Consecuentemente, se establece un régimen de concesiones para el establecimiento, operación y explotación de redes de distribución de servicio público, donde se delimita territorialmente la zona de operación de las empresas distribuidoras. Asimismo, se regulan las condiciones de explotación de este negocio, los precios que se pueden cobrar a clientes regulados y la calidad de servicio que debe prestar.</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marco regulatorio de la industria eléctrica en Chile está definido por la Ley General de Servicios Eléctricos, cuyo texto se encuentra contenido en el DFL N° 4-2006 del Ministerio de Economía, Fomento y Reconstrucción, el Reglamento de la Ley General de Servicios Eléctricos (Decreto N° 327-1997 del Ministerio de Minería), los decretos tarifarios y demás normas técnicas y reglamentarias emanadas del Ministerio de Energía, de la Comisión Nacional de Energía y de la Superintendencia de Electricidad y Combustibles.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410" w:right="0" w:hanging="34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Valor agregado de distribución (VAD).</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tarifa regulada de distribución, que es fijada por el Ministerio de Energía en un procedimiento que es encabezado por la Comisión Nacional de Energía, resulta de la suma de los siguientes componentes: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Precio de Nudo: Corresponde al precio aplicable a la compra de energía para consumos regulados. Dicho valor es fijado por la autoridad en el punto de interconexión de las instalaciones de transmisión con las de distribución, considerando el precio de los contratos de suministro que hayan suscrito las distribuidoras como resultado de las licitaciones realizadas;</w:t>
      </w:r>
    </w:p>
    <w:p>
      <w:pPr>
        <w:keepNext w:val="0"/>
        <w:keepLines/>
        <w:pageBreakBefore w:val="0"/>
        <w:widowControl w:val="0"/>
        <w:numPr>
          <w:ilvl w:val="0"/>
          <w:numId w:val="0"/>
        </w:numPr>
        <w:spacing w:before="0" w:after="0" w:line="288" w:lineRule="auto"/>
        <w:ind w:left="2115" w:right="0" w:firstLine="7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Cargos por el uso de los Sistemas de Transmisión;</w:t>
      </w:r>
    </w:p>
    <w:p>
      <w:pPr>
        <w:keepNext w:val="0"/>
        <w:keepLines/>
        <w:pageBreakBefore w:val="0"/>
        <w:widowControl w:val="0"/>
        <w:numPr>
          <w:ilvl w:val="0"/>
          <w:numId w:val="0"/>
        </w:numPr>
        <w:spacing w:before="0" w:after="0" w:line="288" w:lineRule="auto"/>
        <w:ind w:left="2115" w:right="0" w:firstLine="7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Cargo por Servicio Público y;</w:t>
      </w:r>
    </w:p>
    <w:p>
      <w:pPr>
        <w:keepNext w:val="0"/>
        <w:keepLines/>
        <w:pageBreakBefore w:val="0"/>
        <w:widowControl w:val="0"/>
        <w:numPr>
          <w:ilvl w:val="0"/>
          <w:numId w:val="0"/>
        </w:numPr>
        <w:spacing w:before="0" w:after="0" w:line="288" w:lineRule="auto"/>
        <w:ind w:left="2115" w:right="0" w:firstLine="7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Valor Agregado de Distribución (VAD), que permite cubrir los costos de operación y mantenimiento del sistema de distribución, los correspondientes costos de comercialización y rentar sobre todas sus instalaciones.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precio de nudo, los cargos por uso de los Sistemas de Transmisión y el cargo por Servicio Público son traspasados a los clientes finales, correspondiendo el VAD a la retribución de la empresa distribuidora.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General de Servicios Eléctricos establece que cada 4 años se debe efectuar el cálculo de los costos de los componentes del VAD, basado en el dimensionamiento de empresas modelo de distribución de energía eléctrica, las cuales deben ser eficientes y satisfacer óptimamente la demanda con la calidad de servicio determinada en la normativa vigente.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Agregado de Distribución retribuye: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Costos fijos por concepto de gastos de administración, facturación y atención del usuario, independiente de su consumo;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Pérdidas medias de distribución en potencia y energía;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Costos estándares de inversión, mantención y operación asociados a la distribución por unidad de potencia suministrada. Los costos anuales de inversión se calculan considerando el Valor Nuevo de Reemplazo, de instalaciones adaptadas a la demanda, su vida útil, y una tasa de actualización determinada en cada proceso tarifario, la que no puede ser inferior al 6% ni superior al 8% real anual después de impuestos.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la determinación del VAD, en conformidad con el procedimiento definido en la Ley              N°21.194, el estudio de costos debe ser licitado y adjudicado, siendo ejecutado y supervisado por un comité integrado por representantes de las distribuidoras, dos representantes del Ministerio de Energía y dos representantes de la Comisión Nacional de Energía.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Comisión Nacional de Energía debe elaborar un informe técnico sobre la base del señalado estudio, respecto del cual se podrán presentar observaciones ante ese mismo organismo y, posteriormente, discrepancias ante el Panel de Expertos.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el VAD definitivo, la Comisión Nacional de Energía estructura las fórmulas tarifarias finales y sus fórmulas de indexación, las cuales, de acuerdo con los procedimientos establecidos, son fijadas mediante decreto del Ministerio de Energía. Dichas fórmulas de indexación, que son aplicadas mensualmente, reflejan las variaciones de los precios de los principales insumos que afectan los costos de la actividad de distribución de electricidad. Esto es sin perjuicio que en la Ley N° 21.194 se estableció un mecanismo transitorio que para que los niveles de precios asociados al Valor Agregado de Distribución que estén siendo aplicados a la fecha de su publicación, permanezcan constantes hasta el término de su vigencia, debiendo las diferencias ser incorporadas a las tarifas resultantes de los siguientes procesos de tarificación de los suministros a clientes regulados.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Dada la existencia de economías de escala en la actividad de distribución de electricidad, las empresas alcanzan anualmente rendimientos crecientes en función del aumento de sus costos y de la demanda en sus zonas de concesión, los cuales son incorporados en las tarifas reguladas y transferidos a los clientes mediante la aplicación de factores de ajuste anuales determinados por la Comisión Nacional de Energía e incluidos en el decreto tarifario cuadrienal.</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General de Servicios Eléctricos establece que al momento de la fijación de tarifas las concesionarias deben mantener una rentabilidad agregada, esto es considerando a todas las empresas como un conjunto, dentro de una banda comprendida entre 3 puntos porcentuales por debajo y 2 puntos porcentuales por arriba de la tasa de descuento que haya sido determinada. De este modo, el retorno sobre la inversión para una distribuidora dependerá de su desempeño relativo a los estándares determinados para una empresa modelo.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7 de junio de 2024 fue publicado en el Diario Oficial el Decreto N° 5T-2024 del Ministerio de Energía, que fija las fórmulas tarifarias aplicables a clientes finales sujetos a fijación de precios regulados, las cuales tienen vigencia desde el 4 de noviembre de 2020 hasta el 3 de noviembre de 2024. Posteriormente, el 9 de abril de 2025 la Contraloría General de la República dio curso al Decreto N° 5T-2024, el que, en atención a las enmiendas incorporadas por ese organismo, fue publicado nuevamente el 21 de abril de 2025 en el Diario Oficial.</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No obstante lo anterior, la Ley establece que, una vez vencido el ejercicio de vigencia de las fórmulas tarifarias, estas continuarán vigentes, incluidas sus cláusulas de indexación, mientras no sean fijadas las nuevas fórmulas.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Actualmente se encuentra en curso el proceso de fijación de tarifas correspondiente al cálculo de las componentes del Valor Agregado de Distribución, cuadrienio noviembre 2024-2028, cuya aplicación será a partir del 4 de noviembre de 2024. Así, las diferencias que se produzcan entre lo efectivamente facturado y lo que corresponda acorde a las fórmulas tarifarias que en definitiva se establezcan, deberán ser abonadas o cargadas a la cuenta de los clientes finales.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14"/>
        </w:numPr>
        <w:spacing w:before="0" w:after="0" w:line="240" w:lineRule="exact"/>
        <w:ind w:left="2409"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Precios de servicios no consistentes en suministro de energía.</w:t>
      </w:r>
    </w:p>
    <w:p>
      <w:pPr>
        <w:keepNext w:val="0"/>
        <w:keepLines/>
        <w:pageBreakBefore w:val="0"/>
        <w:widowControl w:val="0"/>
        <w:numPr>
          <w:ilvl w:val="0"/>
          <w:numId w:val="0"/>
        </w:numPr>
        <w:spacing w:before="0" w:after="0" w:line="288" w:lineRule="auto"/>
        <w:ind w:left="1832" w:right="0" w:hanging="6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Por otra parte, en la misma ocasión en que se fija el Valor Agregado de Distribución, cada cuatro años, se fijan los precios de los servicios no consistentes en suministros de energía, entre los cuales destacan los servicios de arriendo de medidores y ejecución de empalmes.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procedimiento para la fijación de los precios de dichos servicios se encuentra contenido en el Decreto N° 341-2007 del Ministerio de Economía, Fomento y Reconstrucción, publicado en el Diario Oficial del 10 de marzo de 2008.</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dicho reglamento se establece que la revisión y determinación de nuevos precios de servicios no consistentes en suministro de energía, la que debe efectuarse con ocasión del proceso de fijación de tarifas de suministro de distribución, debe hacerse sobre la base de los estudios de costos del valor agregado de distribución y de criterios de eficiencia, debiendo ser plenamente coherentes. Dicha coherencia se funda en el hecho que una misma empresa es la que provee el servicio de distribución, así como los servicios no consistentes en suministro de energía.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dar cumplimiento a lo anterior, la Comisión Nacional de Energía debe encargar un estudio de costos que es financiado, licitado y supervisado por ella, en el cual se estiman los costos del valor agregado de distribución y de los servicios no consistentes en suministro de energía. Dicho informe es sometido a la revisión de las empresas de distribución de electricidad y en caso de discrepancias, ellas son sometidas al dictamen del Panel de Expertos.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24 de julio de 2018, fue publicado en el Diario Oficial el Decreto N° 13T-2017 del Ministerio de Energía, que fija los precios de servicios no consistentes en suministros de energía, asociados a la distribución eléctrica, correspondiente al cuadrienio 2016-2020.</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Por otra parte, </w:t>
      </w:r>
      <w:r>
        <w:rPr>
          <w:rFonts w:ascii="Calibri" w:eastAsia="Calibri" w:hAnsi="Calibri" w:cs="Calibri"/>
          <w:b w:val="0"/>
          <w:i w:val="0"/>
          <w:sz w:val="20"/>
        </w:rPr>
        <w:t xml:space="preserve">la Comisión Nacional de Energía (CNE), mediante Resolución Exenta N° 503 del 24 de septiembre de 2024, luego rectificada por la Resolución Exenta N° 539 del 4 de octubre de 2024, comunicó el informe técnico que fija las fórmulas tarifarias de servicios no consistentes en suministro de energía, asociados a la distribución de electricidad, del cuadrienio noviembre 2020-noviembre 2024, respecto del cual, con fecha 12 de noviembre de 2024, la subsidiaria </w:t>
      </w:r>
      <w:r>
        <w:rPr>
          <w:rFonts w:ascii="Calibri" w:eastAsia="Calibri" w:hAnsi="Calibri" w:cs="Calibri"/>
          <w:b w:val="0"/>
          <w:i w:val="0"/>
          <w:color w:val="000000"/>
          <w:sz w:val="20"/>
          <w:u w:val="none"/>
        </w:rPr>
        <w:t xml:space="preserve">Compañía General de Electricidad S.A., </w:t>
      </w:r>
      <w:r>
        <w:rPr>
          <w:rFonts w:ascii="Calibri" w:eastAsia="Calibri" w:hAnsi="Calibri" w:cs="Calibri"/>
          <w:b w:val="0"/>
          <w:i w:val="0"/>
          <w:sz w:val="20"/>
        </w:rPr>
        <w:t>presentó sus discrepancias al Panel de Expertos y el 31 de marzo de 2025 el Panel evacuó su respectivo dictamen. Luego, CNE, mediante Resolución Exenta N° 395 del 8 de julio de 2025, aprobó el nuevo informe técnico que incorpora el dictamen del Panel. A la fecha se encuentra pendiente que el Ministerio de Energía publique el decreto de fijación de los nuevos precios.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Transmisión y transformación de energía eléctrica.</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subsidiaria CGE Transmisión S.A. está presente en las regiones de Arica y Parinacota, Tarapacá, Antofagasta, Atacama, Coquimbo, Valparaíso, Metropolitana, O’Higgins, Maule, Ñuble, Biobío, Araucanía y de Los Ríos, principalmente con instalaciones de Transmisión Zonal.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N° 20.936, publicada el 20 de julio de 2016, modificó la Ley General de Servicios Eléctricos particularmente en lo relacionado con el marco regulatorio de los sistemas de transmisión, bajo el cual dichos sistemas se clasifican en: Transmisión Nacional, Transmisión Zonal, Transmisión Dedicada, Transmisión Asociada a Polos de Desarrollo y Transmisión de Interconexión Internacional.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sistemas de Transmisión Nacional están conformados por las líneas y subestaciones eléctricas que permiten el desarrollo de un mercado eléctrico común y posibilitan el abastecimiento de la totalidad de la demanda del sistema eléctrico, mientras que los sistemas de Transmisión Zonal corresponden a las líneas y subestaciones eléctricas dispuestas esencialmente para el abastecimiento actual o futuro de clientes regulados, territorialmente identificables, sin perjuicio del uso por parte de clientes libres o medios de generación. Por su parte, los sistemas de Transmisión Dedicada corresponden a las líneas y subestaciones eléctricas radiales, que encontrándose interconectadas al sistema eléctrico, están dispuestas esencialmente para el suministro de energía eléctrica a usuarios no sometidos a regulación de precios o para inyectar la producción de las centrales generadoras al sistema eléctrico.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Demanda:</w:t>
      </w:r>
    </w:p>
    <w:p>
      <w:pPr>
        <w:keepNext w:val="0"/>
        <w:keepLines/>
        <w:pageBreakBefore w:val="0"/>
        <w:widowControl w:val="0"/>
        <w:numPr>
          <w:ilvl w:val="0"/>
          <w:numId w:val="0"/>
        </w:numPr>
        <w:spacing w:before="0" w:after="0" w:line="288" w:lineRule="auto"/>
        <w:ind w:left="2127"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mayor parte de las líneas y subestaciones de la subsidiaria CGE Transmisión S.A. están dispuestas para el abastecimiento de grupos de consumidores finales, libres o regulados, territorialmente identificables, que se encuentran en zonas de concesión de empresas distribuidoras.</w:t>
      </w:r>
    </w:p>
    <w:p>
      <w:pPr>
        <w:keepNext w:val="0"/>
        <w:keepLines/>
        <w:pageBreakBefore w:val="0"/>
        <w:widowControl w:val="0"/>
        <w:numPr>
          <w:ilvl w:val="0"/>
          <w:numId w:val="0"/>
        </w:numPr>
        <w:spacing w:before="0" w:after="0" w:line="288" w:lineRule="auto"/>
        <w:ind w:left="2127"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sentido, el comportamiento de la demanda se encuentra muy correlacionado con el crecimiento del consumo per cápita, el desarrollo urbano y el crecimiento económico en las zonas atendidas por la subsidiaria CGE Transmisión S.A. Desde este punto de vista, el riesgo relacionado a la volatilidad y evolución de la demanda es más bien limitado en el mediano y largo plazo, sin perjuicio de situaciones puntuales que puedan afectar el consumo eléctrico en el corto plazo.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Precios:</w:t>
      </w:r>
    </w:p>
    <w:p>
      <w:pPr>
        <w:keepNext w:val="0"/>
        <w:keepLines/>
        <w:pageBreakBefore w:val="0"/>
        <w:widowControl w:val="0"/>
        <w:numPr>
          <w:ilvl w:val="0"/>
          <w:numId w:val="0"/>
        </w:numPr>
        <w:spacing w:before="0" w:after="0" w:line="288" w:lineRule="auto"/>
        <w:ind w:left="2127"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definición de los segmentos que conforman el sistema de transmisión eléctrica y la metodología de tarifación de cada uno de ellos están contenidas en la Ley General de Servicios Eléctricos.</w:t>
      </w:r>
    </w:p>
    <w:p>
      <w:pPr>
        <w:keepNext w:val="0"/>
        <w:keepLines/>
        <w:pageBreakBefore w:val="0"/>
        <w:widowControl w:val="0"/>
        <w:numPr>
          <w:ilvl w:val="0"/>
          <w:numId w:val="0"/>
        </w:numPr>
        <w:spacing w:before="0" w:after="0" w:line="288" w:lineRule="auto"/>
        <w:ind w:left="2127"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pPr>
      <w:r>
        <w:rPr>
          <w:rFonts w:ascii="Calibri" w:eastAsia="Calibri" w:hAnsi="Calibri" w:cs="Calibri"/>
          <w:b w:val="0"/>
          <w:i w:val="0"/>
          <w:color w:val="000000"/>
          <w:sz w:val="20"/>
          <w:u w:val="none"/>
        </w:rPr>
        <w:t>Las instalaciones existentes de transmisión son remuneradas por medio de una tarifa regulada, que se determina cada cuatro años a través de un estudio tarifario, considerando una tasa de descuento que se determina en cada proceso, con un piso del 7% y un techo del 10% real anual después de impuestos</w:t>
      </w:r>
      <w:r>
        <w:rPr>
          <w:rStyle w:val="FootnoteReference"/>
          <w:rFonts w:ascii="Calibri" w:eastAsia="Calibri" w:hAnsi="Calibri" w:cs="Calibri"/>
          <w:b w:val="0"/>
          <w:i w:val="0"/>
          <w:sz w:val="20"/>
          <w:vertAlign w:val="superscript"/>
        </w:rPr>
        <w:footnoteReference w:id="2"/>
      </w:r>
      <w:r>
        <w:rPr>
          <w:rFonts w:ascii="Calibri" w:eastAsia="Calibri" w:hAnsi="Calibri" w:cs="Calibri"/>
          <w:b w:val="0"/>
          <w:i w:val="0"/>
          <w:color w:val="000000"/>
          <w:sz w:val="20"/>
          <w:u w:val="none"/>
          <w:vertAlign w:val="superscript"/>
        </w:rPr>
        <w:t>.</w:t>
      </w:r>
    </w:p>
    <w:p>
      <w:pPr>
        <w:keepNext w:val="0"/>
        <w:keepLines/>
        <w:pageBreakBefore w:val="0"/>
        <w:widowControl w:val="0"/>
        <w:numPr>
          <w:ilvl w:val="0"/>
          <w:numId w:val="0"/>
        </w:numPr>
        <w:spacing w:before="0" w:after="0" w:line="288" w:lineRule="auto"/>
        <w:ind w:left="2127"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48"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Transmisión Nacional y Transmisión Zonal, las obras nuevas se adjudican mediante procesos de licitación, cuyo valor resultante se paga por 20 años. Transcurrido dicho periodo, su valorización queda sometida al régimen de las obras existentes.</w:t>
      </w:r>
    </w:p>
    <w:p>
      <w:pPr>
        <w:keepNext w:val="0"/>
        <w:keepLines/>
        <w:pageBreakBefore w:val="0"/>
        <w:widowControl w:val="0"/>
        <w:numPr>
          <w:ilvl w:val="0"/>
          <w:numId w:val="0"/>
        </w:numPr>
        <w:spacing w:before="0" w:after="0" w:line="288" w:lineRule="auto"/>
        <w:ind w:left="2126"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48"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ampliaciones en dichos segmentos, el Valor Anual de Inversión se remunera por 20 años (Valor de Inversión resultante de una licitación y tasa vigente al momento de la adjudicación).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48"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remuneración vigente de las instalaciones existentes de transmisión nacional, zonal y dedicado utilizadas por usuarios sujetos a regulación de precios para el cuadrienio 2020-2023 fue fijada mediante Decreto N° 7T – 2022 del Ministerio de Energía, publicado el 16 de febrero de 2023, cuyos valores tienen vigencia desde el 1 de enero de 2020. </w:t>
      </w:r>
      <w:r>
        <w:rPr>
          <w:rFonts w:ascii="Calibri" w:eastAsia="Calibri" w:hAnsi="Calibri" w:cs="Calibri"/>
          <w:b w:val="0"/>
          <w:i w:val="0"/>
          <w:sz w:val="20"/>
        </w:rPr>
        <w:t>Actualmente se encuentra en desarrollo el Estudio de Valorización de las Instalaciones de Transmisión, mediante el cual se determinará la remuneración de las instalaciones de transmisión para el cuadrienio 2024-2027.</w:t>
      </w:r>
    </w:p>
    <w:p>
      <w:pPr>
        <w:keepNext w:val="0"/>
        <w:keepLines/>
        <w:pageBreakBefore w:val="0"/>
        <w:widowControl w:val="0"/>
        <w:numPr>
          <w:ilvl w:val="0"/>
          <w:numId w:val="0"/>
        </w:numPr>
        <w:spacing w:before="0" w:after="0" w:line="288" w:lineRule="auto"/>
        <w:ind w:left="2126" w:right="48"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48"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cargos de transmisión aplicables a los clientes finales, considerando los diferentes modelos de remuneración señalados precedentemente, son fijados semestralmente por la Comisión Nacional de Energía.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48"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Particularmente, en los informes que determinan los cargos de transmisión con vigencia a contar del 1 de enero de 2020 y en los siguientes, la Comisión Nacional de Energía incorporó un mecanismo de ajuste de los cargos de transmisión que permite evitar excesivas variaciones de estos y, por tanto, reducir en la medida de lo posible la afectación a los clientes finales sujetos a fijación de precios.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respecto, </w:t>
      </w:r>
      <w:r>
        <w:rPr>
          <w:rFonts w:ascii="Calibri" w:eastAsia="Calibri" w:hAnsi="Calibri" w:cs="Calibri"/>
          <w:b w:val="0"/>
          <w:i w:val="0"/>
          <w:sz w:val="20"/>
        </w:rPr>
        <w:t>el 20 de diciembre de 2024 se publicó la Resolución Exenta N° 674-2024 de la Comisión Nacional de Energía, que aprueba el Informe Técnico Definitivo para la fijación de los cargos de transmisión que entraron en vigor a partir del 1 de enero de 2025, según los valores contenidos en el Decreto N°7T-2022 que determina el valor Anual de Transmisión por Tramo del cuadrienio 2020-2023. Asimismo, el 21 de junio de 2025 se publicó la Resolución Exenta              N° 333-2025 de la Comisión Nacional de Energía, que aprueba el Informe Técnico Definitivo para la fijación de los cargos de transmisión que entraron en vigor a partir del 1 de julio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6"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Por otro lado, la comercialización de las instalaciones de Transmisión Dedicada se efectúa directamente con los usuarios de tales instalaciones, mediante contratos en los que se establece el pago por los servicios de transmisión.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esta forma, se puede concluir que el negocio de la transmisión posee un nivel de riesgo acotado desde el punto de vista regulatorio y tarifario, al contar con un marco regulatorio estable donde los precios deben ser determinados con mecanismos de carácter técnico, diseñados para obtener una rentabilidad justa para los activos invertidos en este sector.</w:t>
      </w:r>
    </w:p>
    <w:p>
      <w:pPr>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Generación de energía eléctrica.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participa en la actividad de generación de electricidad en Chile en el Sistema de Magallanes, a través de la subsidiaria Empresa Eléctrica de Magallanes S.A., la que posee una capacidad instalada en sus centrales generadoras térmicas a gas natural y petróleo diésel de 121,3 MW.</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Otros servicios.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subsidiarias Transformadores Tusan S.A. y Energy Sur Ingeniería S.A. operan en el mercado de la fabricación y venta de transformadores, equipos eléctricos, servicios de mantención, diagnóstico y ensayo de transformadores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Adicionalmente, la subsidiaria Transformadores Tusan S.A. presta servicios de verificación, calibración, sellado, certificación, mantenimiento, reparación, lectura y registro de toda clase de equipos de medición, especialmente de la electricidad, el gas, el agua y toda clase de fluidos; la prestación de servicios de medición y registro de variables eléctricas, para determinar la calidad del suministro eléctrico en las instalaciones de suministradores, transportistas, distribuidores y usuarios, actuando como organismo de medición autorizado -OMA- u organismo o laboratorio de certificación autorizado -OLCA. Además, ha innovado en nuevas líneas de negocios como la comercialización de productos desde China y la reparación de transformadores de distribución.</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Entre los clientes a los cuales la subsidiaria realizó suministro de productos y/o servicios durante el ejercicio podemos mencionar a: Sociedad Austral de Electricidad S.A., Cooperativas Eléctricas (Coopelan, Charrua, Copelec), Corporación Nacional del Cobre, SQM S.A., Eaton Industries Chile SpA.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subsidiaria CGE Comercializadora SpA. </w:t>
      </w:r>
      <w:r>
        <w:rPr>
          <w:rFonts w:ascii="Calibri" w:eastAsia="Calibri" w:hAnsi="Calibri" w:cs="Calibri"/>
          <w:b w:val="0"/>
          <w:i w:val="0"/>
          <w:sz w:val="20"/>
        </w:rPr>
        <w:t>es una sociedad cuyos negocios principales comprenden la comercialización de energía eléctrica a clientes libres, mediante la negociación de condiciones de suministro con distintos generadores del sistema eléctrico chileno, con el objeto de abastecer requerimientos de clientes libres, como también desarrollar su actividad en el negocio de construcción de obras eléctricas a terceros y arrendamientos de equipos</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3" w:name="Section11"/>
      <w:bookmarkEnd w:id="13"/>
      <w:bookmarkStart w:id="14" w:name="259051588e37420ca581e7f89fc88b78"/>
      <w:r>
        <w:rPr>
          <w:rFonts w:ascii="Calibri" w:eastAsia="Calibri" w:hAnsi="Calibri" w:cs="Calibri"/>
          <w:b/>
          <w:i w:val="0"/>
          <w:color w:val="000000"/>
          <w:sz w:val="20"/>
          <w:u w:val="none"/>
        </w:rPr>
        <w:t>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LAS PRINCIPALES POLÍTICAS CONTABLES.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políticas contables aplicadas en la preparación de los estados financieros consolidados se detallan a continuación. Estas políticas han sido aplicadas uniformemente en todos los ejercicios presentados, a menos que se indique lo contrario.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5" w:name="Section12"/>
      <w:bookmarkEnd w:id="15"/>
      <w:bookmarkStart w:id="16" w:name="74090a1b48004ca685ae1e80ed306314"/>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Bases de preparación de los estados financieros consolidados.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presentes estados financieros consolidados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han sido preparados de acuerdo con Normas de Contabilidad de las Normas Internacionales de Información Financiera (NIIF), emitidas por el International Accounting Standards Board (“IASB”).</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estados financieros consolidados han sido preparados de acuerdo con el principio de costo, modificado por la revaluación de propiedades de inversión, y ciertos activos y pasivos financieros (incluyendo instrumentos financieros derivados) a valor razonable con cambios en resultados o en patrimonio.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consolidados se han utilizado las políticas emanadas desde State Grid Chile Electricity SpA. para todas las subsidiarias incluidas en la consolidación.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consolidados se han utilizado estimaciones contables críticas para cuantificar algunos activos, pasivos, ingresos y gastos. Las áreas que involucran un mayor grado de juicio o complejidad o áreas en las que los supuestos y estimaciones son significativos para los estados financieros consolidados se describen en Nota 4.</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ejercicio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se han efectuado reclasificaciones para facilitar su comparación con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Estas reclasificaciones no modifican el resultado ni el patrimonio del ejercicio anterior.</w:t>
      </w:r>
    </w:p>
    <w:p>
      <w:pPr>
        <w:keepNext w:val="0"/>
        <w:keepLines/>
        <w:pageBreakBefore w:val="0"/>
        <w:widowControl w:val="0"/>
        <w:numPr>
          <w:ilvl w:val="0"/>
          <w:numId w:val="0"/>
        </w:numPr>
        <w:spacing w:before="0" w:after="0" w:line="288" w:lineRule="auto"/>
        <w:ind w:left="1413" w:right="0" w:hanging="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3" w:right="0" w:hanging="709"/>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7" w:name="Section13"/>
      <w:bookmarkEnd w:id="17"/>
      <w:bookmarkStart w:id="18" w:name="599f23f12e634a9ab86ac166fb385ae9"/>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Nuevos estándares, interpretaciones y enmiendas adoptadas por State Grid Chile Electricity SpA.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siguientes estándares, interpretaciones y enmiendas son obligatorios por primera vez para el ejercicio 2025.</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3.2.1.-</w:t>
      </w:r>
      <w:r>
        <w:rPr>
          <w:rFonts w:ascii="Calibri" w:eastAsia="Calibri" w:hAnsi="Calibri" w:cs="Calibri"/>
          <w:b w:val="0"/>
          <w:i w:val="0"/>
          <w:color w:val="000000"/>
          <w:sz w:val="20"/>
          <w:u w:val="none"/>
        </w:rPr>
        <w:tab/>
      </w:r>
      <w:r>
        <w:rPr>
          <w:rFonts w:ascii="Calibri" w:eastAsia="Calibri" w:hAnsi="Calibri" w:cs="Calibri"/>
          <w:b w:val="0"/>
          <w:i w:val="0"/>
          <w:sz w:val="20"/>
        </w:rPr>
        <w:t>E</w:t>
      </w:r>
      <w:r>
        <w:rPr>
          <w:rFonts w:ascii="Calibri" w:eastAsia="Calibri" w:hAnsi="Calibri" w:cs="Calibri"/>
          <w:b w:val="0"/>
          <w:i w:val="0"/>
          <w:color w:val="000000"/>
          <w:sz w:val="20"/>
          <w:u w:val="none"/>
        </w:rPr>
        <w:t>n agosto de 2023, el IASB emitió enmiendas a la NIC 21 “Efectos de las Variaciones en las Tasas de Cambio”, ellas especifican cómo una entidad debe evaluar si una moneda es convertible y cómo debe determinar un tipo de cambio al contado cuando no existe convertibilidad. Las enmiendas también exigen la revelación de información que permita a los usuarios de sus estados financieros comprender cómo la falta de convertibilidad de una moneda a otra afecta, o se espera que afecte, el rendimiento financiero, la situación financiera y los flujos de efectivo de la entidad.</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enmiendas entran en vigencia para los ejercicios anuales que comiencen a partir del 1 de enero de 2025. Al aplicar las enmiendas, no está permitido reexpresar la información comparativa.</w:t>
      </w:r>
    </w:p>
    <w:p>
      <w:pPr>
        <w:keepNext w:val="0"/>
        <w:keepLines/>
        <w:pageBreakBefore w:val="0"/>
        <w:widowControl w:val="0"/>
        <w:numPr>
          <w:ilvl w:val="0"/>
          <w:numId w:val="0"/>
        </w:numPr>
        <w:spacing w:before="0" w:after="0" w:line="288" w:lineRule="auto"/>
        <w:ind w:left="2124" w:right="0" w:hanging="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 adopción de esta norma y su enmienda no generó impactos en los estados financieros consolidados del Grupo en la fecha de aplicación inicial.</w:t>
      </w:r>
    </w:p>
    <w:p>
      <w:pPr>
        <w:keepNext w:val="0"/>
        <w:keepLines/>
        <w:pageBreakBefore w:val="0"/>
        <w:widowControl w:val="0"/>
        <w:numPr>
          <w:ilvl w:val="0"/>
          <w:numId w:val="0"/>
        </w:numPr>
        <w:tabs>
          <w:tab w:val="left" w:pos="700"/>
        </w:tabs>
        <w:spacing w:before="0" w:after="0" w:line="288" w:lineRule="auto"/>
        <w:ind w:left="1413" w:right="0" w:hanging="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1413" w:right="0" w:hanging="708"/>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7" w:right="0" w:hanging="709"/>
        <w:jc w:val="both"/>
        <w:outlineLvl w:val="1"/>
        <w:rPr>
          <w:rFonts w:ascii="Times New Roman" w:eastAsia="Times New Roman" w:hAnsi="Times New Roman" w:cs="Times New Roman"/>
          <w:b/>
          <w:i w:val="0"/>
          <w:color w:val="000000"/>
          <w:sz w:val="24"/>
          <w:u w:val="none"/>
        </w:rPr>
      </w:pPr>
      <w:bookmarkStart w:id="19" w:name="Section14"/>
      <w:bookmarkEnd w:id="19"/>
      <w:bookmarkStart w:id="20" w:name="1b2c45947c8349dc857c93deef098668"/>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Nuevas normas, interpretaciones y enmiendas emitidas, no vigentes para el ejercicio 2025, para las cuales no se ha efectuado adopción anticipada de las mismas.</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bookmarkEnd w:id="20"/>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3.3.1.-</w:t>
      </w:r>
      <w:r>
        <w:rPr>
          <w:rFonts w:ascii="Calibri" w:eastAsia="Calibri" w:hAnsi="Calibri" w:cs="Calibri"/>
          <w:b w:val="0"/>
          <w:i w:val="0"/>
          <w:color w:val="000000"/>
          <w:sz w:val="20"/>
          <w:u w:val="none"/>
        </w:rPr>
        <w:tab/>
      </w:r>
      <w:r>
        <w:rPr>
          <w:rFonts w:ascii="Calibri" w:eastAsia="Calibri" w:hAnsi="Calibri" w:cs="Calibri"/>
          <w:b w:val="0"/>
          <w:i w:val="0"/>
          <w:sz w:val="20"/>
        </w:rPr>
        <w:tab/>
      </w:r>
      <w:r>
        <w:rPr>
          <w:rFonts w:ascii="Calibri" w:eastAsia="Calibri" w:hAnsi="Calibri" w:cs="Calibri"/>
          <w:b w:val="0"/>
          <w:i w:val="0"/>
          <w:sz w:val="20"/>
        </w:rPr>
        <w:t>En mayo de 2024, el IASB emitió enmiendas a la NIIF 9 y NIIF 7 “Clasificación y Medición de los Instrumentos Financieros", enmiendas que:</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16"/>
        </w:numPr>
        <w:tabs>
          <w:tab w:val="left" w:pos="700"/>
        </w:tabs>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Clarifican que un pasivo financiero se da de baja en cuentas en la “fecha de liquidación”, es decir, cuando la obligación vinculada se cumple, se cancela, expira o el pasivo de otro modo califica para su baja en cuentas. También introduce una opción de política contable para dar de baja en cuentas los pasivos financieros que se liquidan a través de un sistema de pago electrónico antes de la fecha de liquidación si se cumplen ciertas condiciones.</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17"/>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Clarifican cómo evaluar las características del flujo de efectivo contractual de los activos financieros que incluyen características ambientales, sociales y de gobernanza (ASG) y otras características contingentes similares.</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18"/>
        </w:numPr>
        <w:spacing w:before="0" w:after="0" w:line="288" w:lineRule="auto"/>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Clarifican el tr</w:t>
      </w:r>
      <w:r>
        <w:rPr>
          <w:rFonts w:ascii="Calibri" w:eastAsia="Calibri" w:hAnsi="Calibri" w:cs="Calibri"/>
          <w:b w:val="0"/>
          <w:i w:val="0"/>
          <w:sz w:val="20"/>
        </w:rPr>
        <w:t>atamiento de los activos sin recurso y los instrumentos vinculados contractualment</w:t>
      </w:r>
      <w:r>
        <w:rPr>
          <w:rFonts w:ascii="Calibri" w:eastAsia="Calibri" w:hAnsi="Calibri" w:cs="Calibri"/>
          <w:b w:val="0"/>
          <w:i w:val="0"/>
          <w:sz w:val="20"/>
        </w:rPr>
        <w:t>e.</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19"/>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Requieren revelaciones adicionales en la NIIF 7 para activos y pasivos financieros con términos contractuales que hacen referencia a un evento contingente (incluidos aquellos que están vinculados a ASG) e instrumentos de patrimonio clasificados a valor razonable con cambios en otro resultado integral.</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serán efectivas para los períodos anuales que comiencen a partir del 1 de enero de 2026. Las entidades pueden adoptar anticipadamente las modificaciones que se relacionan con la clasificación de activos financieros más las revelaciones relacionadas y aplicar las otras modificaciones más adelante.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nuevos requisitos se aplicarán retrospectivamente con un ajuste en el saldo de apertura de los resultados acumulados. No es necesario reexpresar períodos anteriores. Además, se requiere que una entidad revele información sobre los activos financieros que cambian su categoría de medición debido a las modificaciones.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3.3.2.-</w:t>
      </w:r>
      <w:r>
        <w:rPr>
          <w:rFonts w:ascii="Calibri" w:eastAsia="Calibri" w:hAnsi="Calibri" w:cs="Calibri"/>
          <w:b w:val="0"/>
          <w:i w:val="0"/>
          <w:color w:val="000000"/>
          <w:sz w:val="20"/>
          <w:u w:val="none"/>
        </w:rPr>
        <w:tab/>
      </w:r>
      <w:r>
        <w:rPr>
          <w:rFonts w:ascii="Calibri" w:eastAsia="Calibri" w:hAnsi="Calibri" w:cs="Calibri"/>
          <w:b w:val="0"/>
          <w:i w:val="0"/>
          <w:sz w:val="20"/>
        </w:rPr>
        <w:tab/>
      </w:r>
      <w:r>
        <w:rPr>
          <w:rFonts w:ascii="Calibri" w:eastAsia="Calibri" w:hAnsi="Calibri" w:cs="Calibri"/>
          <w:b w:val="0"/>
          <w:i w:val="0"/>
          <w:sz w:val="20"/>
        </w:rPr>
        <w:t xml:space="preserve">En julio de 2024, el IASB emitió las mejoras anuales a las NIIF que afectan NIIF 1, NIIF 7, NIIF 9, NIIF 10 y NIC 7. Las mejoras anuales se limitan a cambios que aclaran la redacción de una norma o corrigen consecuencias no deseadas relativamente menores, equivocaciones o conflictos entre los requisitos de las normas NIIF que pueden ser causados por descripciones imprecisas. </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40" w:lineRule="exact"/>
        <w:ind w:left="2126" w:right="0" w:firstLine="0"/>
        <w:jc w:val="both"/>
        <w:outlineLvl w:val="9"/>
        <w:rPr>
          <w:rFonts w:ascii="Arial" w:eastAsia="Arial" w:hAnsi="Arial" w:cs="Arial"/>
          <w:b w:val="0"/>
          <w:i w:val="0"/>
          <w:color w:val="000000"/>
          <w:sz w:val="22"/>
          <w:u w:val="none"/>
        </w:rPr>
      </w:pPr>
      <w:r>
        <w:rPr>
          <w:rFonts w:ascii="Calibri" w:eastAsia="Calibri" w:hAnsi="Calibri" w:cs="Calibri"/>
          <w:b w:val="0"/>
          <w:i w:val="0"/>
          <w:sz w:val="20"/>
        </w:rPr>
        <w:t>Estas enmiendas aplican para los periodos de presentación de informes anuales que comiencen a partir del 1 de enero de 2026. Se permite su aplicación anticipada.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3.3.3.-</w:t>
      </w:r>
      <w:r>
        <w:rPr>
          <w:rFonts w:ascii="Calibri" w:eastAsia="Calibri" w:hAnsi="Calibri" w:cs="Calibri"/>
          <w:b w:val="0"/>
          <w:i w:val="0"/>
          <w:color w:val="000000"/>
          <w:sz w:val="20"/>
          <w:u w:val="none"/>
        </w:rPr>
        <w:tab/>
      </w:r>
      <w:r>
        <w:rPr>
          <w:rFonts w:ascii="Calibri" w:eastAsia="Calibri" w:hAnsi="Calibri" w:cs="Calibri"/>
          <w:b w:val="0"/>
          <w:i w:val="0"/>
          <w:sz w:val="20"/>
        </w:rPr>
        <w:t>En diciembre de 2024, el IASB emitió las enmiendas a NIIF 9 "Instrumentos Financieros" y a la NIIF 7 "Instrumentos Financieros: Información a Revelar", relativos a los contratos referidos a la electricidad dependiente de la naturaleza que:</w:t>
      </w:r>
    </w:p>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15"/>
        </w:numPr>
        <w:spacing w:before="0" w:after="0" w:line="240" w:lineRule="exact"/>
        <w:ind w:left="2551" w:right="0" w:hanging="425"/>
        <w:jc w:val="left"/>
        <w:outlineLvl w:val="9"/>
        <w:rPr>
          <w:rFonts w:ascii="Calibri" w:eastAsia="Calibri" w:hAnsi="Calibri" w:cs="Calibri"/>
          <w:b w:val="0"/>
          <w:i w:val="0"/>
          <w:color w:val="000000"/>
          <w:sz w:val="20"/>
          <w:u w:val="none"/>
        </w:rPr>
      </w:pPr>
      <w:r>
        <w:rPr>
          <w:rFonts w:ascii="Calibri" w:eastAsia="Calibri" w:hAnsi="Calibri" w:cs="Calibri"/>
          <w:b w:val="0"/>
          <w:i w:val="0"/>
          <w:sz w:val="20"/>
        </w:rPr>
        <w:t>Aclaran la aplicación de los requisitos del concepto de “uso propio”.</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2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Permiten la contabilidad de cobertura si estos contratos se utilizan como instrumentos de cobertura.</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21"/>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Agregan nuevos requisitos de revelaciones para permitir a los inversores entender el efecto de estos contratos en el desempeño financiero y los flujos de efectivo de una entidad.</w:t>
      </w:r>
    </w:p>
    <w:p>
      <w:pPr>
        <w:keepNext w:val="0"/>
        <w:keepLines/>
        <w:pageBreakBefore w:val="0"/>
        <w:widowControl w:val="0"/>
        <w:numPr>
          <w:ilvl w:val="0"/>
          <w:numId w:val="0"/>
        </w:numPr>
        <w:spacing w:before="0" w:after="0" w:line="288" w:lineRule="auto"/>
        <w:ind w:left="2124" w:right="0" w:hanging="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Las enmiendas entrarán en vigencia para los períodos de presentación de informes anuales que comiencen el 1 de enero de 2026 o después. Se permite la adopción anticipada, pero la misma debe ser revelada. Las aclaraciones sobre los requisitos de “uso propio” deben aplicarse retrospectivamente, pero las directrices que permiten la contabilidad de cobertura deben aplicarse prospectivamente a las nuevas relaciones de cobertura designadas en o después de la fecha de aplicación inicial.</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3.3.4.-</w:t>
      </w:r>
      <w:r>
        <w:rPr>
          <w:rFonts w:ascii="Calibri" w:eastAsia="Calibri" w:hAnsi="Calibri" w:cs="Calibri"/>
          <w:b w:val="0"/>
          <w:i w:val="0"/>
          <w:color w:val="000000"/>
          <w:sz w:val="20"/>
          <w:u w:val="none"/>
        </w:rPr>
        <w:tab/>
      </w:r>
      <w:r>
        <w:rPr>
          <w:rFonts w:ascii="Calibri" w:eastAsia="Calibri" w:hAnsi="Calibri" w:cs="Calibri"/>
          <w:b w:val="0"/>
          <w:i w:val="0"/>
          <w:sz w:val="20"/>
        </w:rPr>
        <w:t>En abril de 2024, el IASB emitió la NIIF 18 “Presentación e Información a Revelar en los Estados Financieros”, que sustituye a la NIC 1. Si bien se han incorporado varias secciones de la NIC 1 con cambios limitados, la NIIF 18 introduce nuevos requisitos de presentación en el estado de resultados, incluyendo totales y subtotales específicos. También exige la revelación de las medidas de rendimiento definidas por la administración e incluye nuevos requisitos para la agregación y desagregación de la información financiera con base en las funciones identificadas de los estados financieros principales y las notas.</w:t>
      </w:r>
    </w:p>
    <w:p>
      <w:pPr>
        <w:keepNext w:val="0"/>
        <w:keepLines/>
        <w:pageBreakBefore w:val="0"/>
        <w:widowControl w:val="0"/>
        <w:numPr>
          <w:ilvl w:val="0"/>
          <w:numId w:val="0"/>
        </w:numPr>
        <w:spacing w:before="0" w:after="0" w:line="288" w:lineRule="auto"/>
        <w:ind w:left="2124" w:right="0" w:hanging="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Se han realizado modificaciones de alcance limitado a la NIC 7 “Estado de Flujos de Efectivo”, y algunos requisitos previamente incluidos en la NIC 1 se han trasladado a la NIC 8, que ahora se denomina NIC 8 “Bases de Preparación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 NIIF 18 y todas las modificaciones consiguientes entran en vigor para los ejercicios que comiencen a partir del 1 de enero de 2027, permitiéndose su aplicación anticipada. Se requiere su aplicación retroactiva.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3.3.5.-</w:t>
      </w:r>
      <w:r>
        <w:rPr>
          <w:rFonts w:ascii="Calibri" w:eastAsia="Calibri" w:hAnsi="Calibri" w:cs="Calibri"/>
          <w:b w:val="0"/>
          <w:i w:val="0"/>
          <w:color w:val="000000"/>
          <w:sz w:val="20"/>
          <w:u w:val="none"/>
        </w:rPr>
        <w:tab/>
      </w:r>
      <w:r>
        <w:rPr>
          <w:rFonts w:ascii="Calibri" w:eastAsia="Calibri" w:hAnsi="Calibri" w:cs="Calibri"/>
          <w:b w:val="0"/>
          <w:i w:val="0"/>
          <w:sz w:val="20"/>
        </w:rPr>
        <w:t xml:space="preserve">En mayo de 2024, el IASB emitió la NIIF 19 “Subsidiarias sin Obligación Pública de Rendir Cuentas: Información a Revelar” que permite a las entidades elegibles optar por aplicar sus requisitos de revelación reducidos, a la vez que aplican los requisitos de reconocimiento, medición y presentación de otras Normas de Contabilidad de las NIIF. Para ser elegible, al final del período sobre el que se informa, una entidad debe ser una subsidiaria según se define en la NIIF 10, no puede rendir cuentas públicamente y debe tener una matriz (última o intermedia) que prepare estados financieros consolidados, disponibles para uso público, que cumplan con las Normas de Contabilidad de las NIIF. </w:t>
      </w:r>
    </w:p>
    <w:p>
      <w:pPr>
        <w:keepNext w:val="0"/>
        <w:keepLines/>
        <w:pageBreakBefore w:val="0"/>
        <w:widowControl w:val="0"/>
        <w:numPr>
          <w:ilvl w:val="0"/>
          <w:numId w:val="0"/>
        </w:numPr>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 NIIF 19 entrará en vigor para los períodos sobre los que se informa que comiencen a partir del 1 de enero de 2027, permitiéndose su aplicación anticipada.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3.3.6.-</w:t>
      </w:r>
      <w:r>
        <w:rPr>
          <w:rFonts w:ascii="Calibri" w:eastAsia="Calibri" w:hAnsi="Calibri" w:cs="Calibri"/>
          <w:b w:val="0"/>
          <w:i w:val="0"/>
          <w:color w:val="000000"/>
          <w:sz w:val="20"/>
          <w:u w:val="none"/>
        </w:rPr>
        <w:tab/>
      </w:r>
      <w:r>
        <w:rPr>
          <w:rFonts w:ascii="Calibri" w:eastAsia="Calibri" w:hAnsi="Calibri" w:cs="Calibri"/>
          <w:b w:val="0"/>
          <w:i w:val="0"/>
          <w:sz w:val="20"/>
        </w:rPr>
        <w:t>En noviembre de 2025, el IASB emitió “Conversión a una Moneda de Presentación Hiperinflacionaria - Enmiendas a la NIC 21”. Las enmiendas requieren la conversión desde una moneda funcional no hiperinflacionaria a una moneda de presentación hiperinflacionaria utilizando el tipo de cambio de cierre.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Si la moneda funcional de una entidad es la moneda de una economía no hiperinflacionaria, pero su moneda de presentación es la moneda de una economía hiperinflacionaria, sus resultados y su situación financiera se traducen a la moneda de presentación convirtiendo todos los importes (es decir, activos, pasivos, partidas del patrimonio, ingresos y gastos) y todas las cifras comparativas al tipo de cambio de cierre de la fecha del estado de situación financiera más reciente. Una entidad cuya moneda funcional y moneda de presentación sea la moneda de una economía hiperinflacionaria, reexpresa los importes comparativos de una operación en el extranjero, cuya moneda funcional es la de una economía no hiperinflacionaria, aplicando el índice general de precios, de acuerdo con el párrafo 34 de la NIC 29, a las cifras comparativas de dicha operación extranjera.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Las enmiendas aplican para los períodos anuales que comiencen el o después del 1 de enero de 2027, y se permite su aplicación anticipada.</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3.3.7.-</w:t>
      </w:r>
      <w:r>
        <w:rPr>
          <w:rFonts w:ascii="Calibri" w:eastAsia="Calibri" w:hAnsi="Calibri" w:cs="Calibri"/>
          <w:b w:val="0"/>
          <w:i w:val="0"/>
          <w:color w:val="000000"/>
          <w:sz w:val="20"/>
          <w:u w:val="none"/>
        </w:rPr>
        <w:tab/>
      </w:r>
      <w:r>
        <w:rPr>
          <w:rFonts w:ascii="Calibri" w:eastAsia="Calibri" w:hAnsi="Calibri" w:cs="Calibri"/>
          <w:b w:val="0"/>
          <w:i w:val="0"/>
          <w:sz w:val="20"/>
        </w:rPr>
        <w:t>En noviembre de 2025, el IASB emitió las Enmiendas a los Ejemplos Ilustrativos de las NIIF 7, NIIF 18, NIC 1, NIC 8, NIC 36 y NIC 37 – Revelaciones sobre Incertidumbres en los Estados Financieros (“los ejemplos”), que agregaron ejemplos ilustrativos a varias normas contables NIIF.</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ejemplos tienen como objetivo mejorar la información sobre riesgos climáticos y otras incertidumbres presentadas en los estados financieros, particularmente para atender las preocupaciones de las partes interesadas respecto a la consistencia de la información dentro de los informes financieros de propósito general, y la suficiencia de la información sobre riesgos relacionados con el clima y otras incertidumbres dentro de los estados financieros.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Estos ejemplos ilustran requerimientos existentes en las normas contables NIIF. No agregan ni modifican los requerimientos vigentes.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2126"/>
        <w:jc w:val="both"/>
        <w:outlineLvl w:val="9"/>
        <w:rPr>
          <w:rFonts w:ascii="Calibri" w:eastAsia="Calibri" w:hAnsi="Calibri" w:cs="Calibri"/>
          <w:b w:val="0"/>
          <w:i w:val="0"/>
          <w:sz w:val="20"/>
        </w:rPr>
      </w:pPr>
      <w:r>
        <w:rPr>
          <w:rFonts w:ascii="Calibri" w:eastAsia="Calibri" w:hAnsi="Calibri" w:cs="Calibri"/>
          <w:b w:val="0"/>
          <w:i w:val="0"/>
          <w:sz w:val="20"/>
        </w:rPr>
        <w:t>Los temas tratados en los ejemplos comprenden los siguientes aspectos:</w:t>
      </w:r>
    </w:p>
    <w:p>
      <w:pPr>
        <w:keepNext w:val="0"/>
        <w:keepLines/>
        <w:pageBreakBefore w:val="0"/>
        <w:widowControl w:val="0"/>
        <w:numPr>
          <w:ilvl w:val="0"/>
          <w:numId w:val="0"/>
        </w:numPr>
        <w:spacing w:before="0" w:after="0" w:line="288" w:lineRule="auto"/>
        <w:ind w:left="0" w:right="0" w:firstLine="2126"/>
        <w:jc w:val="both"/>
        <w:outlineLvl w:val="9"/>
        <w:rPr>
          <w:rFonts w:ascii="Calibri" w:eastAsia="Calibri" w:hAnsi="Calibri" w:cs="Calibri"/>
          <w:b w:val="0"/>
          <w:i w:val="0"/>
          <w:sz w:val="20"/>
        </w:rPr>
      </w:pPr>
    </w:p>
    <w:p>
      <w:pPr>
        <w:keepNext w:val="0"/>
        <w:keepLines/>
        <w:pageBreakBefore w:val="0"/>
        <w:widowControl w:val="0"/>
        <w:numPr>
          <w:ilvl w:val="0"/>
          <w:numId w:val="22"/>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Juicios relacionados con la materialidad.</w:t>
      </w:r>
    </w:p>
    <w:p>
      <w:pPr>
        <w:keepNext w:val="0"/>
        <w:keepLines/>
        <w:pageBreakBefore w:val="0"/>
        <w:widowControl w:val="0"/>
        <w:numPr>
          <w:ilvl w:val="0"/>
          <w:numId w:val="23"/>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Supuestos: requisitos específicos aplicables a las pruebas de deterioro.</w:t>
      </w:r>
    </w:p>
    <w:p>
      <w:pPr>
        <w:keepNext w:val="0"/>
        <w:keepLines/>
        <w:pageBreakBefore w:val="0"/>
        <w:widowControl w:val="0"/>
        <w:numPr>
          <w:ilvl w:val="0"/>
          <w:numId w:val="24"/>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Supuestos: requisitos generales.</w:t>
      </w:r>
    </w:p>
    <w:p>
      <w:pPr>
        <w:keepNext w:val="0"/>
        <w:keepLines/>
        <w:pageBreakBefore w:val="0"/>
        <w:widowControl w:val="0"/>
        <w:numPr>
          <w:ilvl w:val="0"/>
          <w:numId w:val="25"/>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Riesgo de crédito.</w:t>
      </w:r>
    </w:p>
    <w:p>
      <w:pPr>
        <w:keepNext w:val="0"/>
        <w:keepLines/>
        <w:pageBreakBefore w:val="0"/>
        <w:widowControl w:val="0"/>
        <w:numPr>
          <w:ilvl w:val="0"/>
          <w:numId w:val="26"/>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Provisiones para desmantelamiento y restauración de sitios.</w:t>
      </w:r>
    </w:p>
    <w:p>
      <w:pPr>
        <w:keepNext w:val="0"/>
        <w:keepLines/>
        <w:pageBreakBefore w:val="0"/>
        <w:widowControl w:val="0"/>
        <w:numPr>
          <w:ilvl w:val="0"/>
          <w:numId w:val="27"/>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Revelación de información desagregada en las notas a los estados financieros.</w:t>
      </w:r>
    </w:p>
    <w:p>
      <w:pPr>
        <w:keepNext w:val="0"/>
        <w:keepLines/>
        <w:pageBreakBefore w:val="0"/>
        <w:widowControl w:val="0"/>
        <w:numPr>
          <w:ilvl w:val="0"/>
          <w:numId w:val="0"/>
        </w:numPr>
        <w:spacing w:before="0" w:after="0" w:line="288" w:lineRule="auto"/>
        <w:ind w:left="0" w:right="0" w:firstLine="2126"/>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49" w:right="0" w:firstLine="0"/>
        <w:jc w:val="both"/>
        <w:outlineLvl w:val="9"/>
        <w:rPr>
          <w:rFonts w:ascii="Calibri" w:eastAsia="Calibri" w:hAnsi="Calibri" w:cs="Calibri"/>
          <w:b w:val="0"/>
          <w:i w:val="0"/>
          <w:sz w:val="20"/>
        </w:rPr>
      </w:pPr>
      <w:r>
        <w:rPr>
          <w:rFonts w:ascii="Calibri" w:eastAsia="Calibri" w:hAnsi="Calibri" w:cs="Calibri"/>
          <w:b w:val="0"/>
          <w:i w:val="0"/>
          <w:sz w:val="20"/>
        </w:rPr>
        <w:t>Los ejemplos no tienen una fecha de vigencia ni requerimientos de transición.</w:t>
      </w:r>
    </w:p>
    <w:p>
      <w:pPr>
        <w:keepNext w:val="0"/>
        <w:keepLines/>
        <w:pageBreakBefore w:val="0"/>
        <w:widowControl w:val="0"/>
        <w:numPr>
          <w:ilvl w:val="0"/>
          <w:numId w:val="0"/>
        </w:numPr>
        <w:spacing w:before="0" w:after="0" w:line="288" w:lineRule="auto"/>
        <w:ind w:left="214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sz w:val="20"/>
        </w:rPr>
      </w:pPr>
      <w:r>
        <w:rPr>
          <w:rFonts w:ascii="Calibri" w:eastAsia="Calibri" w:hAnsi="Calibri" w:cs="Calibri"/>
          <w:b w:val="0"/>
          <w:i w:val="0"/>
          <w:sz w:val="20"/>
        </w:rPr>
        <w:t>3.3.8.-</w:t>
      </w:r>
      <w:r>
        <w:rPr>
          <w:rFonts w:ascii="Calibri" w:eastAsia="Calibri" w:hAnsi="Calibri" w:cs="Calibri"/>
          <w:b w:val="0"/>
          <w:i w:val="0"/>
          <w:sz w:val="20"/>
        </w:rPr>
        <w:tab/>
      </w:r>
      <w:r>
        <w:rPr>
          <w:rFonts w:ascii="Calibri" w:eastAsia="Calibri" w:hAnsi="Calibri" w:cs="Calibri"/>
          <w:b w:val="0"/>
          <w:i w:val="0"/>
          <w:sz w:val="20"/>
        </w:rPr>
        <w:t>Las enmiendas a NIIF 10 “Estados Financieros Consolidados” y NIC 28 “Inversiones en Asociadas y Negocios Conjuntos (2011)” abordan una inconsistencia reconocida entre los requerimientos de NIIF 10 y los de NIC 28 (2011) en el tratamiento de la venta o la aportación de activos entre un inversor y su asociada o negocio conjunto.</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Las enmiendas, emitidas en septiembre de 2014, establecen que cuando la transacción involucra un negocio (tanto cuando se encuentra en una filial o no) se reconoce toda la ganancia o pérdida generada. Se reconoce una ganancia o pérdida parcial cuando la transacción involucra activos que no constituyen un negocio, incluso cuando los activos se encuentran en una filial.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fecha de aplicación obligatoria de estas enmiendas está por determinar debido a que el IASB está a la espera de los resultados de su proyecto de investigación sobre la contabilización según el método de participación. Estas enmiendas deben ser aplicadas en forma retrospectiva y se permite la adopción anticipada, lo cual debe ser revelado.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Administración de State Grid Chile Electricity SpA. y subsidiarias estima que la adopción de las Normas, Enmiendas e Interpretaciones y que pudiesen aplicar al grupo de sociedades, no tendrán un impacto significativo en los estados financieros consolidados en el ejercicio de su primera aplicación.</w:t>
      </w:r>
    </w:p>
    <w:p>
      <w:pPr>
        <w:pStyle w:val="Normal-wk"/>
        <w:keepNext w:val="0"/>
        <w:keepLines/>
        <w:pageBreakBefore w:val="0"/>
        <w:widowControl w:val="0"/>
        <w:numPr>
          <w:ilvl w:val="0"/>
          <w:numId w:val="0"/>
        </w:numPr>
        <w:spacing w:before="0" w:after="0" w:line="240" w:lineRule="exact"/>
        <w:ind w:left="1417"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1" w:name="Section15"/>
      <w:bookmarkEnd w:id="21"/>
      <w:bookmarkStart w:id="22" w:name="ede9f3fc86aa487aa27a02e0f4c6a496"/>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Bases de consolidación.</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22"/>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Subsidiarias o filiales.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Subsidiarias o filiales son todas las entidades (incluidas las entidades de cometido especial) sobre las que State Grid Chile Electricity SpA. tiene el control. Se considera que se mantiene control cuando: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ListParagraph-wk"/>
        <w:keepNext w:val="0"/>
        <w:keepLines/>
        <w:pageBreakBefore w:val="0"/>
        <w:widowControl w:val="0"/>
        <w:numPr>
          <w:ilvl w:val="0"/>
          <w:numId w:val="28"/>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tiene el poder sobre la entidad;</w:t>
      </w:r>
    </w:p>
    <w:p>
      <w:pPr>
        <w:pStyle w:val="ListParagraph-wk"/>
        <w:keepNext w:val="0"/>
        <w:keepLines/>
        <w:pageBreakBefore w:val="0"/>
        <w:widowControl w:val="0"/>
        <w:numPr>
          <w:ilvl w:val="0"/>
          <w:numId w:val="29"/>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está expuesto, o tiene derecho, a retornos variables procedentes de su implicación en las sociedades.</w:t>
      </w:r>
    </w:p>
    <w:p>
      <w:pPr>
        <w:pStyle w:val="ListParagraph-wk"/>
        <w:keepNext w:val="0"/>
        <w:keepLines/>
        <w:pageBreakBefore w:val="0"/>
        <w:widowControl w:val="0"/>
        <w:numPr>
          <w:ilvl w:val="0"/>
          <w:numId w:val="30"/>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tiene la capacidad de afectar los retornos mediante su poder sobre la entidad. </w:t>
      </w:r>
    </w:p>
    <w:p>
      <w:pPr>
        <w:keepNext w:val="0"/>
        <w:keepLines/>
        <w:pageBreakBefore w:val="0"/>
        <w:widowControl w:val="0"/>
        <w:numPr>
          <w:ilvl w:val="0"/>
          <w:numId w:val="0"/>
        </w:numPr>
        <w:spacing w:before="0" w:after="0" w:line="288" w:lineRule="auto"/>
        <w:ind w:left="284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 que State Grid Chile Electricity SpA. tiene poder sobre una entidad, cuando tiene derechos existentes que le otorgan la capacidad presente de dirigir las actividades relevantes, eso es, las actividades que afectan de manera significativa los retornos de la entidad. El poder sobre sus subsidiarias se deriva de la posesión de la mayoría de los derechos de voto otorgados por instrumentos de capital de las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hora de evaluar si la Sociedad controla otra entidad, se considera la existencia y el efecto de los derechos potenciales de voto que sean actualmente ejercibles o convertibles. Las subsidiarias se consolidan a partir de la fecha en que se transfiere el control y se excluyen de la consolidación en la fecha en que cesa el mismo.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contabilizar la adquisición de subsidiarias se utiliza el método de adquisición. El costo de adquisición es el valor razonable de los activos entregados, de los instrumentos de patrimonio emitidos y de los pasivos incurridos o asumidos en la fecha de intercambio. El precio pagado determinado incluye el valor justo de activos o pasivos resultantes de cualquier acuerdo contingente de precio. Los costos relacionados con la adquisición son cargados a resultados tan pronto son incurridos. Los activos identificables adquiridos y los pasivos y contingencias identificables asumidos en una combinación de negocios se valoran inicialmente por su valor razonable a la fecha de adquisición, con independencia del alcance de las participaciones no controladoras, el cual incluiría cualquier activo o pasivo contingente a su valor justo. Según cada adquisición, State Grid Chile Electricity SpA. reconoce el interés no controlador a su valor razonable o al valor proporcional del interés no controlante sobre el valor justo de los activos netos adquiridos. El exceso del costo de adquisición sobre el valor razonable de la participación de la Sociedad en los activos netos identificables adquiridos se reconoce como menor valor o plusvalía comprada (goodwill). Si el costo de adquisición es menor que el valor razonable de los activos netos de la subsidiaria adquirida, la diferencia se reconoce directamente en el estado de resultados.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eliminan las transacciones intercompañías, los saldos y las ganancias no realizadas por transacciones entre entidades relacionadas. Las pérdidas no realizadas también se eliminan, a menos que la transacción proporcione evidencia de una pérdida por deterioro del activo transferido. Cuando es necesario, para asegurar su uniformidad con las políticas adoptadas por State Grid Chile Electricity SpA., se modifican las políticas contables de las subsidiarias.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participaciones no controladoras.</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trata las transacciones con las participaciones no controladoras como si fueran transacciones con accionistas del Grupo. En el caso de adquisiciones de participaciones no controladoras, la diferencia entre cualquier retribución pagada y la correspondiente participación en el valor en libros de los activos netos adquiridos de la subsidiaria se reconoce en el patrimonio. Las ganancias y pérdidas por bajas a favor de la participación no controladora, mientras se mantenga el control, también se reconocen en el patrimonio.</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State Grid Chile Electricity SpA. deja de tener control o influencia significativa, cualquier interés retenido en la entidad es remedido a valor razonable con impacto en resultados. El valor razonable es el valor inicial para propósitos de su contabilización posterior como asociada, negocio conjunto o activo financiero. Los importes correspondientes previamente reconocidos en Otros Resultados Integrales son reclasificados a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Negocios conjuntos.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negocios conjuntos son aquellos donde las partes tienen el control sobre el acuerdo y derechos sobre los activos netos de la entidad controlada conjuntamente, que se contabilizan de acuerdo al método de participación como se describe en la NIIF 11 párrafo 24, y que se detalla en la NIC 28 párrafo 10, en caso de existir.</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2126" w:right="0" w:hanging="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Asociadas o coligadas.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Asociadas o coligadas son todas las entidades sobre las que State Grid Chile Electricity SpA. ejerce influencia significativa pero no tiene control, lo cual generalmente está acompañado por una participación de entre un 20% y un 50% de los derechos de voto. Las inversiones en asociadas o coligadas se contabilizan por el método de participación e inicialmente se reconocen por su costo. La inversión de State Grid Chile Electricity SpA. en asociadas o coligadas incluye el menor valor (goodwill o plusvalía comprada) identificada en la adquisición, neto de cualquier pérdida por deterioro acumulada.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participación de State Grid Chile Electricity SpA. en las pérdidas o ganancias posteriores a la adquisición de sus coligadas o asociadas se reconoce en resultados, y su participación en los movimientos patrimoniales posteriores a la adquisición que no constituyen resultados, se imputan a las correspondientes reservas de patrimonio (y se reflejan según corresponda en el estado consolidado de resultados integral).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la participación de State Grid Chile Electricity SpA. en las pérdidas de una coligada o asociada es igual o superior a su participación en la misma, incluida cualquier otra cuenta a cobrar no asegurada, State Grid Chile Electricity SpA. no reconoce pérdidas adicionales, a no ser que haya incurrido en obligaciones o realizado pagos en nombre de la coligada o asociada.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no realizadas por transacciones entre State Grid Chile Electricity SpA. y sus coligadas o asociadas se eliminan en función del porcentaje de participación de la Sociedad en éstas.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También se eliminan las pérdidas no realizadas, excepto si la transacción proporciona evidencia de pérdida por deterioro del activo que se transfiere. Cuando es necesario para asegurar su uniformidad con las políticas adoptadas por la Sociedad, se modifican las políticas contables de las asociadas.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o pérdidas de dilución en coligadas o asociadas se reconocen en el estado consolidado de resultados.</w:t>
      </w:r>
    </w:p>
    <w:p>
      <w:pPr>
        <w:pStyle w:val="Normal-wk"/>
        <w:keepNext w:val="0"/>
        <w:keepLines/>
        <w:pageBreakBefore w:val="0"/>
        <w:widowControl w:val="0"/>
        <w:numPr>
          <w:ilvl w:val="0"/>
          <w:numId w:val="0"/>
        </w:numPr>
        <w:spacing w:before="0" w:after="0" w:line="240" w:lineRule="exact"/>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3" w:name="Section16"/>
      <w:bookmarkEnd w:id="23"/>
      <w:bookmarkStart w:id="24" w:name="88074e9782054a4488e91224e420e153"/>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Entidades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Entidades de consolidación directa.</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1400"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45"/>
        <w:gridCol w:w="2325"/>
        <w:gridCol w:w="705"/>
        <w:gridCol w:w="3030"/>
        <w:gridCol w:w="795"/>
        <w:gridCol w:w="900"/>
        <w:gridCol w:w="900"/>
        <w:gridCol w:w="900"/>
        <w:gridCol w:w="900"/>
      </w:tblGrid>
      <w:tr>
        <w:tblPrEx>
          <w:tblW w:w="11400" w:type="dxa"/>
          <w:tblInd w:w="2160" w:type="dxa"/>
          <w:tblLayout w:type="fixed"/>
        </w:tblPrEx>
        <w:trPr>
          <w:cantSplit/>
          <w:trHeight w:hRule="auto" w:val="0"/>
        </w:trPr>
        <w:tc>
          <w:tcPr>
            <w:tcW w:w="9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3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sociedad</w:t>
            </w:r>
          </w:p>
        </w:tc>
        <w:tc>
          <w:tcPr>
            <w:tcW w:w="7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w:t>
            </w:r>
          </w:p>
        </w:tc>
        <w:tc>
          <w:tcPr>
            <w:tcW w:w="303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Domicilio subsidiaria</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 funcional</w:t>
            </w:r>
          </w:p>
        </w:tc>
        <w:tc>
          <w:tcPr>
            <w:tcW w:w="360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Porcentaje de participación en el capital </w:t>
            </w:r>
            <w:r>
              <w:br/>
            </w:r>
            <w:r>
              <w:rPr>
                <w:rFonts w:ascii="Calibri" w:eastAsia="Calibri" w:hAnsi="Calibri" w:cs="Calibri"/>
                <w:b/>
                <w:i w:val="0"/>
                <w:color w:val="FFFFFF"/>
                <w:sz w:val="14"/>
                <w:u w:val="none"/>
              </w:rPr>
              <w:t>y en los votos</w:t>
            </w:r>
          </w:p>
        </w:tc>
      </w:tr>
      <w:tr>
        <w:tblPrEx>
          <w:tblW w:w="11400" w:type="dxa"/>
          <w:tblInd w:w="2160" w:type="dxa"/>
          <w:tblLayout w:type="fixed"/>
        </w:tblPrEx>
        <w:trPr>
          <w:cantSplit/>
          <w:trHeight w:hRule="auto" w:val="0"/>
        </w:trPr>
        <w:tc>
          <w:tcPr>
            <w:tcW w:w="945" w:type="dxa"/>
            <w:vMerge/>
            <w:tcBorders>
              <w:top w:val="nil"/>
              <w:left w:val="single" w:sz="2" w:space="0" w:color="000000"/>
              <w:bottom w:val="nil"/>
              <w:right w:val="nil"/>
            </w:tcBorders>
          </w:tcPr>
          <w:p>
            <w:pPr>
              <w:keepNext/>
              <w:pageBreakBefore w:val="0"/>
            </w:pPr>
          </w:p>
        </w:tc>
        <w:tc>
          <w:tcPr>
            <w:tcW w:w="232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3030"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2700"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1400" w:type="dxa"/>
          <w:tblInd w:w="2160" w:type="dxa"/>
          <w:tblLayout w:type="fixed"/>
        </w:tblPrEx>
        <w:trPr>
          <w:cantSplit/>
          <w:trHeight w:hRule="auto" w:val="0"/>
        </w:trPr>
        <w:tc>
          <w:tcPr>
            <w:tcW w:w="945" w:type="dxa"/>
            <w:vMerge/>
            <w:tcBorders>
              <w:top w:val="nil"/>
              <w:left w:val="single" w:sz="2" w:space="0" w:color="000000"/>
              <w:bottom w:val="single" w:sz="2" w:space="0" w:color="000000"/>
              <w:right w:val="nil"/>
            </w:tcBorders>
          </w:tcPr>
          <w:p>
            <w:pPr>
              <w:keepNext/>
              <w:pageBreakBefore w:val="0"/>
            </w:pPr>
          </w:p>
        </w:tc>
        <w:tc>
          <w:tcPr>
            <w:tcW w:w="232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3030"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c>
          <w:tcPr>
            <w:tcW w:w="9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11400" w:type="dxa"/>
          <w:tblInd w:w="216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76.411.321-7 </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Compañía General de Electricidad S.A.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 Chile </w:t>
            </w:r>
          </w:p>
        </w:tc>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Pdte. Riesco 5561 Piso 17, Las Condes; Santiago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97,14500 %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634"/>
              </w:tabs>
              <w:spacing w:before="0" w:after="0" w:line="240" w:lineRule="auto"/>
              <w:jc w:val="right"/>
            </w:pPr>
            <w:r>
              <w:rPr>
                <w:rFonts w:ascii="Calibri" w:eastAsia="Calibri" w:hAnsi="Calibri" w:cs="Calibri"/>
                <w:b w:val="0"/>
                <w:i w:val="0"/>
                <w:color w:val="000000"/>
                <w:sz w:val="14"/>
                <w:u w:val="none"/>
              </w:rPr>
              <w:tab/>
              <w:t>0,00000 %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97,14500 %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97,14500 %</w:t>
              <w:tab/>
            </w:r>
          </w:p>
        </w:tc>
      </w:tr>
      <w:tr>
        <w:tblPrEx>
          <w:tblW w:w="11400" w:type="dxa"/>
          <w:tblInd w:w="216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77.465.741-K </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CGE Transmisión S.A.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Pdte. Riesco 5561 Piso 17, Las Condes; Santiago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97,14500 %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634"/>
              </w:tabs>
              <w:spacing w:before="0" w:after="0" w:line="240" w:lineRule="auto"/>
              <w:jc w:val="right"/>
            </w:pPr>
            <w:r>
              <w:rPr>
                <w:rFonts w:ascii="Calibri" w:eastAsia="Calibri" w:hAnsi="Calibri" w:cs="Calibri"/>
                <w:b w:val="0"/>
                <w:i w:val="0"/>
                <w:color w:val="000000"/>
                <w:sz w:val="14"/>
                <w:u w:val="none"/>
              </w:rPr>
              <w:tab/>
              <w:t>0,00000 %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97,14500 %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97,14500 %</w:t>
              <w:tab/>
            </w:r>
          </w:p>
        </w:tc>
      </w:tr>
      <w:tr>
        <w:tblPrEx>
          <w:tblW w:w="11400" w:type="dxa"/>
          <w:tblInd w:w="216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 xml:space="preserve">76.412.700-5 </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 CGE Servicios S.A.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 Pdte. Riesco 5561 Piso 12, Las Condes; Santiago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99,99284 %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634"/>
              </w:tabs>
              <w:spacing w:before="0" w:after="0" w:line="240" w:lineRule="auto"/>
              <w:jc w:val="right"/>
            </w:pPr>
            <w:r>
              <w:rPr>
                <w:rFonts w:ascii="Calibri" w:eastAsia="Calibri" w:hAnsi="Calibri" w:cs="Calibri"/>
                <w:b w:val="0"/>
                <w:i w:val="0"/>
                <w:color w:val="000000"/>
                <w:sz w:val="14"/>
                <w:u w:val="none"/>
              </w:rPr>
              <w:tab/>
              <w:t>0,00000 %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99,99284 %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99,99284 %</w:t>
              <w:tab/>
            </w:r>
          </w:p>
        </w:tc>
      </w:tr>
    </w:tbl>
    <w:p>
      <w:pPr>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Entidades de consolidación indirecta.</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1400" w:type="dxa"/>
        <w:jc w:val="left"/>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45"/>
        <w:gridCol w:w="2340"/>
        <w:gridCol w:w="600"/>
        <w:gridCol w:w="1725"/>
        <w:gridCol w:w="795"/>
        <w:gridCol w:w="1395"/>
        <w:gridCol w:w="900"/>
        <w:gridCol w:w="900"/>
        <w:gridCol w:w="900"/>
        <w:gridCol w:w="900"/>
      </w:tblGrid>
      <w:tr>
        <w:tblPrEx>
          <w:tblW w:w="11400" w:type="dxa"/>
          <w:tblInd w:w="2160" w:type="dxa"/>
          <w:tblLayout w:type="fixed"/>
        </w:tblPrEx>
        <w:trPr>
          <w:cantSplit/>
          <w:trHeight w:hRule="auto" w:val="0"/>
        </w:trPr>
        <w:tc>
          <w:tcPr>
            <w:tcW w:w="9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3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sociedad</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w:t>
            </w:r>
          </w:p>
        </w:tc>
        <w:tc>
          <w:tcPr>
            <w:tcW w:w="17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Domicilio sociedad</w:t>
            </w:r>
          </w:p>
        </w:tc>
        <w:tc>
          <w:tcPr>
            <w:tcW w:w="7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 funcional</w:t>
            </w:r>
          </w:p>
        </w:tc>
        <w:tc>
          <w:tcPr>
            <w:tcW w:w="13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Subsidiaria de</w:t>
            </w:r>
          </w:p>
        </w:tc>
        <w:tc>
          <w:tcPr>
            <w:tcW w:w="360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Porcentaje de Participación de</w:t>
            </w:r>
          </w:p>
        </w:tc>
      </w:tr>
      <w:tr>
        <w:tblPrEx>
          <w:tblW w:w="11400" w:type="dxa"/>
          <w:tblInd w:w="2160" w:type="dxa"/>
          <w:tblLayout w:type="fixed"/>
        </w:tblPrEx>
        <w:trPr>
          <w:cantSplit/>
          <w:trHeight w:hRule="auto" w:val="0"/>
        </w:trPr>
        <w:tc>
          <w:tcPr>
            <w:tcW w:w="945" w:type="dxa"/>
            <w:vMerge/>
            <w:tcBorders>
              <w:top w:val="nil"/>
              <w:left w:val="single" w:sz="2" w:space="0" w:color="000000"/>
              <w:bottom w:val="nil"/>
              <w:right w:val="nil"/>
            </w:tcBorders>
          </w:tcPr>
          <w:p>
            <w:pPr>
              <w:keepNext/>
              <w:pageBreakBefore w:val="0"/>
            </w:pPr>
          </w:p>
        </w:tc>
        <w:tc>
          <w:tcPr>
            <w:tcW w:w="234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72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1395" w:type="dxa"/>
            <w:vMerge/>
            <w:tcBorders>
              <w:top w:val="nil"/>
              <w:left w:val="single" w:sz="4" w:space="0" w:color="FFFFFF"/>
              <w:bottom w:val="nil"/>
              <w:right w:val="single" w:sz="4" w:space="0" w:color="FFFFFF"/>
            </w:tcBorders>
          </w:tcPr>
          <w:p>
            <w:pPr>
              <w:keepNext/>
              <w:pageBreakBefore w:val="0"/>
            </w:pPr>
          </w:p>
        </w:tc>
        <w:tc>
          <w:tcPr>
            <w:tcW w:w="180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8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1400" w:type="dxa"/>
          <w:tblInd w:w="2160" w:type="dxa"/>
          <w:tblLayout w:type="fixed"/>
        </w:tblPrEx>
        <w:trPr>
          <w:cantSplit/>
          <w:trHeight w:hRule="auto" w:val="0"/>
        </w:trPr>
        <w:tc>
          <w:tcPr>
            <w:tcW w:w="945" w:type="dxa"/>
            <w:vMerge/>
            <w:tcBorders>
              <w:top w:val="nil"/>
              <w:left w:val="single" w:sz="2" w:space="0" w:color="000000"/>
              <w:bottom w:val="single" w:sz="2" w:space="0" w:color="000000"/>
              <w:right w:val="nil"/>
            </w:tcBorders>
          </w:tcPr>
          <w:p>
            <w:pPr>
              <w:keepNext/>
              <w:pageBreakBefore w:val="0"/>
            </w:pPr>
          </w:p>
        </w:tc>
        <w:tc>
          <w:tcPr>
            <w:tcW w:w="2340"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1725"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139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Subsidiaria</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SGCE</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Subsidiaria</w:t>
            </w:r>
          </w:p>
        </w:tc>
        <w:tc>
          <w:tcPr>
            <w:tcW w:w="9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SGCE</w:t>
            </w:r>
          </w:p>
        </w:tc>
      </w:tr>
      <w:tr>
        <w:tblPrEx>
          <w:tblW w:w="11400" w:type="dxa"/>
          <w:tblInd w:w="216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 99.548.240-1 </w:t>
            </w:r>
          </w:p>
        </w:tc>
        <w:tc>
          <w:tcPr>
            <w:tcW w:w="2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CGE Magallanes S.A.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Chile </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Pdte. Riesco 5561 Piso 17, Las Condes; Santiago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 CL $ </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Compañía General de Electricidad S.A.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99,89482 %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97,04282 %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99,89482 %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97,04282 %</w:t>
              <w:tab/>
            </w:r>
          </w:p>
        </w:tc>
      </w:tr>
      <w:tr>
        <w:tblPrEx>
          <w:tblW w:w="11400" w:type="dxa"/>
          <w:tblInd w:w="216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 88.221.200-9 </w:t>
            </w:r>
          </w:p>
        </w:tc>
        <w:tc>
          <w:tcPr>
            <w:tcW w:w="2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Empresa Eléctrica de Magallanes S.A.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Croacia 444, Punta Arenas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 CL $ </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CGE Magallanes S.A.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55,10821 %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53,58996 %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55,10821 %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53,58996 %</w:t>
              <w:tab/>
            </w:r>
          </w:p>
        </w:tc>
      </w:tr>
      <w:tr>
        <w:tblPrEx>
          <w:tblW w:w="11400" w:type="dxa"/>
          <w:tblInd w:w="216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Transformadores Tusan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Avda. Gladys Marín 6030, Estación Central, Santiago</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CGE Transmisión S.A.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75"/>
              </w:tabs>
              <w:spacing w:before="0" w:after="0" w:line="240" w:lineRule="auto"/>
              <w:jc w:val="right"/>
            </w:pPr>
            <w:r>
              <w:rPr>
                <w:rFonts w:ascii="Calibri" w:eastAsia="Calibri" w:hAnsi="Calibri" w:cs="Calibri"/>
                <w:b w:val="0"/>
                <w:i w:val="0"/>
                <w:color w:val="000000"/>
                <w:sz w:val="14"/>
                <w:u w:val="none"/>
              </w:rPr>
              <w:tab/>
              <w:t>100,00000 %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97,17148 %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75"/>
              </w:tabs>
              <w:spacing w:before="0" w:after="0" w:line="240" w:lineRule="auto"/>
              <w:jc w:val="right"/>
            </w:pPr>
            <w:r>
              <w:rPr>
                <w:rFonts w:ascii="Calibri" w:eastAsia="Calibri" w:hAnsi="Calibri" w:cs="Calibri"/>
                <w:b w:val="0"/>
                <w:i w:val="0"/>
                <w:color w:val="000000"/>
                <w:sz w:val="14"/>
                <w:u w:val="none"/>
              </w:rPr>
              <w:tab/>
              <w:t>100,00000 %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97,17148 %</w:t>
              <w:tab/>
            </w:r>
          </w:p>
        </w:tc>
      </w:tr>
      <w:tr>
        <w:tblPrEx>
          <w:tblW w:w="11400" w:type="dxa"/>
          <w:tblInd w:w="216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78.512.190-2</w:t>
            </w:r>
          </w:p>
        </w:tc>
        <w:tc>
          <w:tcPr>
            <w:tcW w:w="2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Energy Sur Ingeniería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Calle Local 55, San Pedro de la Paz, Concepción</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Transformadores Tusan S.A.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55,00000 %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53,44432 %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55,00000 %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53,44432 %</w:t>
              <w:tab/>
            </w:r>
          </w:p>
        </w:tc>
      </w:tr>
      <w:tr>
        <w:tblPrEx>
          <w:tblW w:w="11400" w:type="dxa"/>
          <w:tblInd w:w="216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2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 CGE Comercializadora SpA.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1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Pdte. Riesco 5561 Piso 17, Las Condes; Santiago</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 CGE Transmisión S.A.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775"/>
              </w:tabs>
              <w:spacing w:before="0" w:after="0" w:line="240" w:lineRule="auto"/>
              <w:jc w:val="right"/>
            </w:pPr>
            <w:r>
              <w:rPr>
                <w:rFonts w:ascii="Calibri" w:eastAsia="Calibri" w:hAnsi="Calibri" w:cs="Calibri"/>
                <w:b w:val="0"/>
                <w:i w:val="0"/>
                <w:color w:val="000000"/>
                <w:sz w:val="14"/>
                <w:u w:val="none"/>
              </w:rPr>
              <w:tab/>
              <w:t>100,00000 %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97,14500 %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775"/>
              </w:tabs>
              <w:spacing w:before="0" w:after="0" w:line="240" w:lineRule="auto"/>
              <w:jc w:val="right"/>
            </w:pPr>
            <w:r>
              <w:rPr>
                <w:rFonts w:ascii="Calibri" w:eastAsia="Calibri" w:hAnsi="Calibri" w:cs="Calibri"/>
                <w:b w:val="0"/>
                <w:i w:val="0"/>
                <w:color w:val="000000"/>
                <w:sz w:val="14"/>
                <w:u w:val="none"/>
              </w:rPr>
              <w:tab/>
              <w:t>100,00000 %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97,14500 %</w:t>
              <w:tab/>
            </w:r>
          </w:p>
        </w:tc>
      </w:tr>
    </w:tbl>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Cambios en el perímetro de consolidación.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Perímetro de consolidación directo.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4"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se han producido cambios en el perímetro de consolidación directo de las subsidiarias para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Perímetro de consolidación indirecto.</w:t>
      </w:r>
    </w:p>
    <w:p>
      <w:pPr>
        <w:keepNext w:val="0"/>
        <w:keepLines/>
        <w:pageBreakBefore w:val="0"/>
        <w:widowControl w:val="0"/>
        <w:numPr>
          <w:ilvl w:val="0"/>
          <w:numId w:val="0"/>
        </w:numPr>
        <w:spacing w:before="0" w:after="0" w:line="288" w:lineRule="auto"/>
        <w:ind w:left="2834" w:right="0" w:firstLine="2"/>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4"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se han producido otros cambios en el perímetro de consolidación indirecto de las subsidiarias para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pStyle w:val="Normal-wk"/>
        <w:keepNext w:val="0"/>
        <w:keepLines/>
        <w:pageBreakBefore w:val="0"/>
        <w:widowControl w:val="0"/>
        <w:numPr>
          <w:ilvl w:val="0"/>
          <w:numId w:val="0"/>
        </w:numPr>
        <w:spacing w:before="0" w:after="0" w:line="240" w:lineRule="exact"/>
        <w:ind w:left="2834" w:right="0" w:firstLine="2"/>
        <w:jc w:val="both"/>
        <w:outlineLvl w:val="9"/>
        <w:rPr>
          <w:rFonts w:ascii="Calibri" w:eastAsia="Calibri" w:hAnsi="Calibri" w:cs="Calibri"/>
          <w:b w:val="0"/>
          <w:i w:val="0"/>
          <w:color w:val="000000"/>
          <w:sz w:val="20"/>
          <w:u w:val="none"/>
        </w:rPr>
        <w:sectPr>
          <w:headerReference w:type="default" r:id="rId15"/>
          <w:footerReference w:type="default" r:id="rId16"/>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5" w:name="Section17"/>
      <w:bookmarkEnd w:id="25"/>
      <w:bookmarkStart w:id="26" w:name="099e9c0b81434d9e87fafe04c2f824a4"/>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en moneda extranjera y unidades de reajuste.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Moneda funcional y de presentación.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partidas incluidas en los estados financieros de cada una de las entidades de la Sociedad se valoran utilizando la moneda del entorno económico principal en que la entidad opera (“moneda funcional”). La moneda funcional de State Grid Chile Electricity SpA. es el Peso chileno, que constituye además la moneda de presentación de los estados financieros consolidados.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saldos.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en moneda extranjera se convierten a la moneda funcional utilizando los tipos de cambio vigentes en las fechas de las transacciones. Las pérdidas y ganancias en moneda extranjera que resultan de la liquidación de estas transacciones y de la conversión a los tipos de cambio de cierre de los activos y pasivos monetarios denominados en moneda extranjera, se reconocen en el estado de resultados, excepto que corresponda su diferimiento en el patrimonio neto, a través de otros resultados integrales, como es el caso de las derivadas de estrategias de coberturas de flujos de efectivo y coberturas de inversiones netas.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12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cambios en el valor razonable de inversiones financieras en títulos de deuda denominados en moneda extranjera clasificados como disponibles para la venta son separados entre diferencias de cambio resultantes de modificaciones en el costo amortizado del título y otros cambios en el importe en libros del mismo. Las diferencias de cambio se reconocen en el resultado del periodo o ejercicio en el que ocurra y los otros cambios en el importe en libros se reconocen en el patrimonio neto, y son estos últimos reflejados de acuerdo con NIC 1 a través del estado de resultados integral, reciclando a resultados la porción devengada.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diferencias de cambio sobre inversiones financieras en instrumentos de patrimonio mantenidos a valor razonable con cambios en resultados se presentan como parte de la ganancia o pérdida por valor razonable en el resultado del periodo o ejercicio en el que ocurra. Las diferencias de cambio sobre dichos instrumentos clasificados como activos financieros disponibles para la venta se incluyen en el patrimonio neto en la reserva correspondiente, y son reflejadas de acuerdo con NIC 1 a través del estado de resultados integral.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Bases de conversión.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y pasivos en moneda extranjera y aquellos pactados en unidades de fomento, se presentan a los siguientes tipos de cambios y valores de cierre respectivamente: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7800" w:type="dxa"/>
        <w:jc w:val="left"/>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tblGrid>
      <w:tr>
        <w:tblPrEx>
          <w:tblW w:w="7800" w:type="dxa"/>
          <w:tblInd w:w="2126"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8"/>
                <w:u w:val="none"/>
              </w:rPr>
              <w:t>Fecha</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8"/>
                <w:u w:val="none"/>
              </w:rPr>
              <w:t>CL $/ US $</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8"/>
                <w:u w:val="none"/>
              </w:rPr>
              <w:t>CL $ / EUR $</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8"/>
                <w:u w:val="none"/>
              </w:rPr>
              <w:t>CL $ / UF</w:t>
            </w:r>
          </w:p>
        </w:tc>
        <w:tc>
          <w:tcPr>
            <w:tcW w:w="156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8"/>
                <w:u w:val="none"/>
              </w:rPr>
              <w:t>CL $ / CNH $</w:t>
            </w:r>
          </w:p>
        </w:tc>
      </w:tr>
      <w:tr>
        <w:tblPrEx>
          <w:tblW w:w="7800" w:type="dxa"/>
          <w:tblInd w:w="2126"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8"/>
                <w:u w:val="none"/>
              </w:rPr>
              <w:t>30-06-2026</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8"/>
                <w:u w:val="none"/>
              </w:rPr>
              <w:t>0,00</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8"/>
                <w:u w:val="none"/>
              </w:rPr>
              <w:t>0,00</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8"/>
                <w:u w:val="none"/>
              </w:rPr>
              <w:t>0,00</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8"/>
                <w:u w:val="none"/>
              </w:rPr>
              <w:t>0,00</w:t>
            </w:r>
          </w:p>
        </w:tc>
      </w:tr>
      <w:tr>
        <w:tblPrEx>
          <w:tblW w:w="7800" w:type="dxa"/>
          <w:tblInd w:w="2126"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8"/>
                <w:u w:val="none"/>
              </w:rPr>
              <w:t>31-12-2025</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8"/>
                <w:u w:val="none"/>
              </w:rPr>
              <w:t>907,13</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8"/>
                <w:u w:val="none"/>
              </w:rPr>
              <w:t>1.066,58</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8"/>
                <w:u w:val="none"/>
              </w:rPr>
              <w:t>39.727,96</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8"/>
                <w:u w:val="none"/>
              </w:rPr>
              <w:t>129,76</w:t>
            </w:r>
          </w:p>
        </w:tc>
      </w:tr>
    </w:tbl>
    <w:p>
      <w:pPr>
        <w:keepNext w:val="0"/>
        <w:keepLines/>
        <w:pageBreakBefore w:val="0"/>
        <w:widowControl w:val="0"/>
        <w:numPr>
          <w:ilvl w:val="0"/>
          <w:numId w:val="0"/>
        </w:numPr>
        <w:spacing w:before="0" w:after="0" w:line="288" w:lineRule="auto"/>
        <w:ind w:left="2114" w:right="0" w:firstLine="0"/>
        <w:jc w:val="left"/>
        <w:outlineLvl w:val="9"/>
        <w:rPr>
          <w:rFonts w:ascii="Calibri" w:eastAsia="Calibri" w:hAnsi="Calibri" w:cs="Calibri"/>
          <w:b w:val="0"/>
          <w:i w:val="0"/>
          <w:sz w:val="10"/>
        </w:rPr>
      </w:pPr>
    </w:p>
    <w:tbl>
      <w:tblPr>
        <w:tblW w:w="6135" w:type="dxa"/>
        <w:jc w:val="left"/>
        <w:tblInd w:w="2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0"/>
        <w:gridCol w:w="2415"/>
        <w:gridCol w:w="720"/>
        <w:gridCol w:w="2280"/>
      </w:tblGrid>
      <w:tr>
        <w:tblPrEx>
          <w:tblW w:w="6135" w:type="dxa"/>
          <w:tblInd w:w="2114"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8"/>
                <w:u w:val="none"/>
              </w:rPr>
              <w:t>CL $</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8"/>
                <w:u w:val="none"/>
              </w:rPr>
              <w:t>Peso chileno</w:t>
            </w:r>
          </w:p>
        </w:tc>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8"/>
                <w:u w:val="none"/>
              </w:rPr>
              <w:t>US $</w:t>
            </w:r>
          </w:p>
        </w:tc>
        <w:tc>
          <w:tcPr>
            <w:tcW w:w="228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8"/>
                <w:u w:val="none"/>
              </w:rPr>
              <w:t>Dólar estadounidense</w:t>
            </w:r>
          </w:p>
        </w:tc>
      </w:tr>
      <w:tr>
        <w:tblPrEx>
          <w:tblW w:w="6135" w:type="dxa"/>
          <w:tblInd w:w="2114"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8"/>
                <w:u w:val="none"/>
              </w:rPr>
              <w:t>UF</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8"/>
                <w:u w:val="none"/>
              </w:rPr>
              <w:t>Unidades de fomento</w:t>
            </w:r>
          </w:p>
        </w:tc>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8"/>
                <w:u w:val="none"/>
              </w:rPr>
              <w:t>EUR $</w:t>
            </w:r>
          </w:p>
        </w:tc>
        <w:tc>
          <w:tcPr>
            <w:tcW w:w="228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8"/>
                <w:u w:val="none"/>
              </w:rPr>
              <w:t>Euro</w:t>
            </w:r>
          </w:p>
        </w:tc>
      </w:tr>
      <w:tr>
        <w:tblPrEx>
          <w:tblW w:w="6135" w:type="dxa"/>
          <w:tblInd w:w="2114"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8"/>
                <w:u w:val="none"/>
              </w:rPr>
              <w:t>CNH $</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18"/>
                <w:u w:val="none"/>
              </w:rPr>
              <w:t>Yuan chino</w:t>
            </w:r>
          </w:p>
        </w:tc>
        <w:tc>
          <w:tcPr>
            <w:tcW w:w="7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28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Entidades de State Grid Chile Electricity SpA.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CarCarCha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resultados y la situación financiera de todas las entidades de State Grid Chile Electricity SpA., que tienen una moneda funcional diferente de la moneda de presentación, se convierten a la moneda de presentación como sigue: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y pasivos de cada estado de situación financiera presentado se convierten al tipo de cambio de cierre de cada periodo o ejercicio;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y gastos de cada cuenta de resultados se convierten a los tipos de cambio promedio (a menos que este promedio no sea una aproximación razonable del efecto acumulativo de los tipos existentes en las fechas de las transacciones, en cuyo caso los ingresos y gastos se convierten en la fecha de las transacciones); y</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Todas las diferencias de cambio resultantes se reconocen como un componente separado del patrimonio neto a través de Otros Resultados Integrales.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consolidación, las diferencias de cambio que surgen de la conversión de una inversión neta en entidades extranjeras (o nacionales con moneda funcional diferente de la matriz), y de préstamos y otros instrumentos en moneda extranjera designados como coberturas de esas inversiones, se llevan al patrimonio neto a través del estado de otros resultados integrales. Cuando se vende o dispone la inversión (todo o parte), esas diferencias de cambio se reconocen en el estado de resultados como parte de la pérdida o ganancia en la venta o disposición.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ajustes al menor valor o plusvalía comprada y al valor razonable de activos y pasivos que surgen en la adquisición de una entidad extranjera (o entidad con moneda funcional diferente de la matriz), se tratan como activos y pasivos de la entidad extranjera y se convierten al tipo de cambio de cierre del ejercicio o periodo, según corresponda.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7"/>
          <w:footerReference w:type="default" r:id="rId18"/>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7" w:name="Section18"/>
      <w:bookmarkEnd w:id="27"/>
      <w:bookmarkStart w:id="28" w:name="d024020bbd55487398f829a1b663134a"/>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financiera por segmentos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se presenta de manera consistente con los informes internos proporcionados a los responsables de tomar las decisiones operativas relevantes. Dichos ejecutivos son los responsables de asignar los recursos y evaluar el rendimiento de los segmentos operativos, los cuales han sido identificados como: eléctrico Chile y servicios, para los que se toman las decisiones estratégicas. Esta información se detalla en Nota 32.</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9" w:name="Section19"/>
      <w:bookmarkEnd w:id="29"/>
      <w:bookmarkStart w:id="30" w:name="f400bd1804114a558e934327bfd4c587"/>
      <w:r>
        <w:rPr>
          <w:rFonts w:ascii="Calibri" w:eastAsia="Calibri" w:hAnsi="Calibri" w:cs="Calibri"/>
          <w:b/>
          <w:i w:val="0"/>
          <w:color w:val="000000"/>
          <w:sz w:val="20"/>
          <w:u w:val="none"/>
        </w:rPr>
        <w:t>3.8.-</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propiedades, planta y equipo de la Sociedad, tanto en su reconocimiento inicial como en su medición posterior son valorados a su costo menos la correspondiente depreciación y deterioro acumulado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posteriores (reemplazo de componentes, mejoras, ampliaciones, crecimientos, etc.) se incluyen en el valor del activo inicial o se reconocen como un activo separado, sólo cuando es probable que los beneficios económicos futuros asociados con los elementos de las propiedades, planta y equipo vayan a fluir a la Sociedad y el costo del elemento pueda determinarse de forma fiable. El valor del componente sustituido se da de baja contablemente. El resto de las reparaciones y mantenciones se cargan en el resultado del periodo o ejercicio en el que se incurren.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incluyen los siguientes conceptos devengados únicamente durante el periodo de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financieros relativos a la financiación externa que sean directamente atribuibles a las construcciones, tanto si es de carácter específica como genérica. En relación con la financiación genérica, los gastos financieros activados se obtienen aplicando el costo promedio ponderado de financiación de largo plazo a la inversión promedio acumulada susceptible de activación no financiada específicamente.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de personal relacionado en forma directa y otros de naturaleza operativa, atribuibles a la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se traspasan a activos en explotación una vez terminado el periodo de prueba, cuando se encuentran disponibles para su uso, a partir de ese momento comienza su depreciación.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depreciación de las propiedades, planta y equipo se calcula usando el método lineal para asignar sus costos a sus valores residuales sobre sus vidas útiles técnicas estimadas con excepción de las unidades de generación, las cuales se deprecian en base a horas de uso.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residual y la vida útil de los bienes del rubro Propiedades, planta y equipo, se revisan y ajustan si es necesario, en cada cierre de estado de situación financiera, de tal forma de tener una vida útil restante acorde con el valor de dichos bienes.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el valor de un activo es superior a su importe recuperable estimado, su valor se reduce de forma inmediata hasta su importe recuperable, mediante la aplicación de pruebas de 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y ganancias por la venta de una propiedad, planta y equipo se calculan comparando los ingresos obtenidos con el valor en libros y se incluyen en el estado de resultados.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31" w:name="Section20"/>
      <w:bookmarkEnd w:id="31"/>
      <w:bookmarkStart w:id="32" w:name="af1d1f0620da4c9484f71f51ced23953"/>
      <w:r>
        <w:rPr>
          <w:rFonts w:ascii="Calibri" w:eastAsia="Calibri" w:hAnsi="Calibri" w:cs="Calibri"/>
          <w:b/>
          <w:i w:val="0"/>
          <w:color w:val="000000"/>
          <w:sz w:val="20"/>
          <w:u w:val="none"/>
        </w:rPr>
        <w:t>3.9.-</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de inversión.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incluyen principalmente los terrenos y construcciones que se mantienen con el propósito de obtener ganancias en futuras ventas (fuera del curso ordinario de los negocios), plusvalías, o bien explotarlos bajo un régimen de arrendamientos, y no son ocupados por State Grid Chile Electricity SpA. y subsidiarias. El criterio de valorización inicial de las propiedades de inversión es al costo y la medición posterior es a su valor razonable, por medio de retasaciones independientes que reflejan su valor de mercado.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o ganancias derivadas de un cambio en el valor razonable de las propiedades de inversión se incluyen en el resultado del ejercicio en que se generan, y se presentan en el rubro otras ganancias (pérdidas) del estado de resultados por función.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da de baja cuando se enajene o disponga de la misma por otra vía, o cuando no se espere obtener beneficios económicos futuros por su utilización, enajenación o disposición por otra vía.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o pérdidas que surgen en la venta o retiro de propiedades de inversión se reconocen en los resultados del ejercicio y se determina como la diferencia entre el valor de venta y el valor neto contable del activo.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por alquileres de propiedades de inversión se reconocen como otros ingresos durante el plazo del arrendamiento. Los incentivos de arrendamiento otorgados, en caso de existir, se reconocen como parte integral de los ingresos totales por arrendamiento, durante el plazo del arrendamiento.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33" w:name="Section21"/>
      <w:bookmarkEnd w:id="33"/>
      <w:bookmarkStart w:id="34" w:name="93c935bf17e241dc9059d91adc86f987"/>
      <w:r>
        <w:rPr>
          <w:rFonts w:ascii="Calibri" w:eastAsia="Calibri" w:hAnsi="Calibri" w:cs="Calibri"/>
          <w:b/>
          <w:i w:val="0"/>
          <w:color w:val="000000"/>
          <w:sz w:val="20"/>
          <w:u w:val="none"/>
        </w:rPr>
        <w:t>3.10.-</w:t>
      </w:r>
      <w:r>
        <w:rPr>
          <w:rFonts w:ascii="Calibri" w:eastAsia="Calibri" w:hAnsi="Calibri" w:cs="Calibri"/>
          <w:b/>
          <w:i w:val="0"/>
          <w:color w:val="000000"/>
          <w:sz w:val="20"/>
          <w:u w:val="none"/>
        </w:rPr>
        <w:tab/>
      </w:r>
      <w:r>
        <w:rPr>
          <w:rFonts w:ascii="Calibri" w:eastAsia="Calibri" w:hAnsi="Calibri" w:cs="Calibri"/>
          <w:b/>
          <w:i w:val="0"/>
          <w:color w:val="000000"/>
          <w:sz w:val="20"/>
          <w:u w:val="none"/>
        </w:rPr>
        <w:t>Menor valor o plusvalía comprada (Goodwill).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menor valor representa el exceso del costo de adquisición sobre el valor razonable de la participación de State Grid Chile Electricity SpA. en los activos netos identificables de subsidiarias o filiales a la fecha de adquisición. El menor valor relacionado con adquisiciones de subsidiarias representa un intangible y se incluye bajo el rubro de plusvalía.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menor valor relacionado con adquisiciones de asociadas o coligadas se incluye en inversiones en asociadas contabilizadas por el método de la participación, y se somete a pruebas por deterioro de valor junto con el saldo total de la inversión en una coligada. El menor valor reconocido por separado se somete a pruebas por deterioro de valor anualmente y se valora por su costo menos pérdidas acumuladas por deterioro. Las ganancias y pérdidas por la venta de una entidad incluyen el importe en libros del menor valor relacionado con la entidad vendida. La plusvalía comprada se asigna a unidades generadoras de efectivo para efectos de realizar las pruebas de deterioro. La distribución se efectúa entre aquellas unidades generadoras de efectivo o grupos de unidades generadoras de efectivo que se espera se beneficiarán de la combinación de negocios de la que surgió la plusvalía.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mayor valor (Goodwill negativo) proveniente de una combinación de negocios, se abona directamente al estado consolidado de resultados.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35" w:name="Section22"/>
      <w:bookmarkEnd w:id="35"/>
      <w:bookmarkStart w:id="36" w:name="e584868d299a4e12bfafaf5e2d30593a"/>
      <w:r>
        <w:rPr>
          <w:rFonts w:ascii="Calibri" w:eastAsia="Calibri" w:hAnsi="Calibri" w:cs="Calibri"/>
          <w:b/>
          <w:i w:val="0"/>
          <w:color w:val="000000"/>
          <w:sz w:val="20"/>
          <w:u w:val="none"/>
        </w:rPr>
        <w:t>3.11.-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distintos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6"/>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Marcas comerciales y licencias.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marcas y licencias se muestran a costo, tienen una vida útil definida y se registran a costo menos su amortización acumulada. La amortización se calcula utilizando el método de línea recta para asignar el costo de las marcas y licencias en el término de su vida útil estimada.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3.11.2.-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Servidumbres.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derechos de servidumbre se presentan a costo o al valor asignado en una combinación de negocios. La explotación de dichos derechos en general no tiene una vida útil definida, por lo cual no estarán afectos a amortización. Sin embargo, la vida útil indefinida es objeto de revisión en cada ejercicio para el que se presente información, para determinar si la consideración de vida útil indefinida sigue siendo aplicable. Estos activos se someten a pruebas por deterioro de valor anualmente.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3.11.3.-</w:t>
      </w:r>
      <w:r>
        <w:rPr>
          <w:rFonts w:ascii="Calibri" w:eastAsia="Calibri" w:hAnsi="Calibri" w:cs="Calibri"/>
          <w:b w:val="0"/>
          <w:i w:val="0"/>
          <w:sz w:val="20"/>
        </w:rPr>
        <w:tab/>
      </w:r>
      <w:r>
        <w:rPr>
          <w:rFonts w:ascii="Calibri" w:eastAsia="Calibri" w:hAnsi="Calibri" w:cs="Calibri"/>
          <w:b w:val="0"/>
          <w:i w:val="0"/>
          <w:color w:val="000000"/>
          <w:sz w:val="20"/>
          <w:u w:val="none"/>
        </w:rPr>
        <w:t>Concesiones</w:t>
      </w:r>
      <w:r>
        <w:rPr>
          <w:rFonts w:ascii="Calibri" w:eastAsia="Calibri" w:hAnsi="Calibri" w:cs="Calibri"/>
          <w:b w:val="0"/>
          <w:i w:val="0"/>
          <w:sz w:val="20"/>
        </w:rPr>
        <w:t xml:space="preserve"> de servicios públicos.</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derechos de explotación exclusiva de clientes regulados adquiridos a través de combinaciones de negocios han sido determinados en base al valor razonable atribuido a la concesión en caso de adquirirse como parte de una combinación de negocios.</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Asimismo, las concesiones de distribución y transporte eléctrico en Chile, adquiridas todas ellas básicamente como parte de combinación de negocios, no tienen límite legal ni de ningún otro tipo. En consecuencia, al tratarse de activos intangibles de vida indefinida, no se amortizan, si bien se analiza su posible deterioro con periodicidad anual.</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3.11.4.-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licencias para programas informáticos adquiridas, se capitalizan sobre la base de los costos en que se ha incurrido para adquirirlas y prepararlas para usar el programa específico. Estos costos se amortizan durante sus vidas útiles estimadas.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relacionados con el desarrollo o mantenimiento de programas informáticos se reconocen como gasto cuando se incurre en ellos. Los costos directamente relacionados con la producción de programas informáticos únicos e identificables controlados por State Grid Chile Electricity SpA., y que es probable que vayan a generar beneficios económicos superiores a los costos durante más de un año, se reconocen como activos intangibles. Los costos directos incluyen los gastos del personal que desarrolla los 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Después del reconocimiento inicial, los gastos de desarrollo se miden al costo menos la amortización acumulada y cualquier pérdida por deterioro acumulada.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programas informáticos reconocidos como activos, se amortizan linealmente durante sus vidas útiles estimadas.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métodos de amortización, las vidas útiles y los valores residuales se revisan en cada fecha de presentación y se ajustan si corresponde.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3.11.5.-</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Gastos de investigación y desarrollo.</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de investigación se reconocen como un gasto cuando se incurre en ellos. Los costos incurridos en proyectos de desarrollo se reconocen como activo intangible cuando se cumplen los siguientes requisitos: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Técnicamente, es posible completar la producción del activo intangible de forma que pueda estar disponible para su utilización o su venta;</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administración tiene intención de completar el activo intangible en cuestión, para usarlo o venderlo;</w:t>
      </w:r>
    </w:p>
    <w:p>
      <w:pPr>
        <w:pStyle w:val="Normal-wk"/>
        <w:keepNext w:val="0"/>
        <w:keepLines/>
        <w:pageBreakBefore w:val="0"/>
        <w:widowControl w:val="0"/>
        <w:numPr>
          <w:ilvl w:val="0"/>
          <w:numId w:val="15"/>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Existe la capacidad para utilizar o vender el activo intangible;</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posible demostrar la forma en que el activo intangible vaya a generar probables beneficios económicos en el futuro;</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Existe disponibilidad de los adecuados recursos técnicos, financieros o de otro tipo, para completar el desarrollo y para utilizar o vender el activo intangible; y</w:t>
      </w:r>
    </w:p>
    <w:p>
      <w:pPr>
        <w:pStyle w:val="Normal-wk"/>
        <w:keepNext w:val="0"/>
        <w:keepLines/>
        <w:pageBreakBefore w:val="0"/>
        <w:widowControl w:val="0"/>
        <w:numPr>
          <w:ilvl w:val="0"/>
          <w:numId w:val="15"/>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posible valorar, de forma fiable, el desembolso atribuible al activo intangible durante su desarrollo.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gastos de desarrollo se reconocen como gasto cuando se incurre en ellos. Los costos de desarrollo previamente reconocidos como un gasto no se reconocen como un activo en un periodo o ejercicio posterior. Los costos de desarrollo con una vida útil finita que se capitalizan se amortizan desde su utilización de manera lineal durante el periodo en que se espera que generen beneficios.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37" w:name="Section23"/>
      <w:bookmarkEnd w:id="37"/>
      <w:bookmarkStart w:id="38" w:name="8a80ed3641b042de9372471e32f3835e"/>
      <w:r>
        <w:rPr>
          <w:rFonts w:ascii="Calibri" w:eastAsia="Calibri" w:hAnsi="Calibri" w:cs="Calibri"/>
          <w:b/>
          <w:i w:val="0"/>
          <w:color w:val="000000"/>
          <w:sz w:val="20"/>
          <w:u w:val="none"/>
        </w:rPr>
        <w:t>3.12.-</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Costos por intereses.</w:t>
      </w:r>
    </w:p>
    <w:p>
      <w:pPr>
        <w:keepNext w:val="0"/>
        <w:keepLines/>
        <w:pageBreakBefore w:val="0"/>
        <w:widowControl w:val="0"/>
        <w:numPr>
          <w:ilvl w:val="0"/>
          <w:numId w:val="0"/>
        </w:numPr>
        <w:tabs>
          <w:tab w:val="left" w:pos="620"/>
        </w:tabs>
        <w:spacing w:before="0" w:after="0" w:line="288" w:lineRule="auto"/>
        <w:ind w:left="0" w:right="0" w:firstLine="0"/>
        <w:jc w:val="left"/>
        <w:outlineLvl w:val="9"/>
        <w:rPr>
          <w:rFonts w:ascii="Calibri" w:eastAsia="Calibri" w:hAnsi="Calibri" w:cs="Calibri"/>
          <w:b w:val="0"/>
          <w:i w:val="0"/>
          <w:color w:val="000000"/>
          <w:sz w:val="20"/>
          <w:u w:val="none"/>
        </w:rPr>
      </w:pPr>
      <w:bookmarkEnd w:id="3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por intereses incurridos para la construcción de cualquier activo apto se capitalizan durante el periodo de tiempo que es necesario para completar y preparar el activo para el uso que se pretende. Otros costos por intereses se registran en resultados (costos financieros). Se entiende por activo apto aquel que requiere de un periodo sustancial antes de estar listo para el uso a que está destinado o para la venta.</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39" w:name="Section24"/>
      <w:bookmarkEnd w:id="39"/>
      <w:bookmarkStart w:id="40" w:name="a53066a4f476406183ec05fcf5d01ab9"/>
      <w:r>
        <w:rPr>
          <w:rFonts w:ascii="Calibri" w:eastAsia="Calibri" w:hAnsi="Calibri" w:cs="Calibri"/>
          <w:b/>
          <w:i w:val="0"/>
          <w:color w:val="000000"/>
          <w:sz w:val="20"/>
          <w:u w:val="none"/>
        </w:rPr>
        <w:t>3.13.-</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que tienen una vida útil indefinida no están sujetos a amortización y se someten anualmente a pruebas de pérdidas por deterioro del valor. Los activos sujetos a depreciación o amortización se someten a pruebas de pérdidas por deterioro siempre que algún suceso o cambio en las circunstancias indique que el importe en libros puede no ser recuperable. Se reconoce una pérdida por deterioro por el exceso del importe en libros del activo sobre su importe recuperable.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importe recuperable es el valor razonable de un activo menos los costos para la venta o el valor de uso, el mayor de los dos. A efectos de evaluar las pérdidas por deterioro del valor, los activos se agrupan al nivel más bajo para el que hay flujos de efectivo identificables por separado (unidades generadoras de efectivo). La plusvalía que surge de una combinación de negocios se asigna a la unidad generadora de efectivo que se espera se beneficien de las sinergias de la combinación.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financieros, distintos de la plusvalía, que hubieran sufrido una pérdida por deterioro se someten a revisiones a cada fecha de cierre por si se hubieran producido reversiones de la pérdida.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reconoce una pérdida por deterioro si el valor en libros de un activo o Unidad generadora de efectivo excede su monto recuperable.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por deterioro se reconocen en resultados del ejercicio. Se asignan primero para reducir el valor en libros de cualquier plusvalía asignada a la Unidad generadora de efectivo y luego para reducir los valores en libros de los otros activos en forma proporcional.</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41" w:name="Section25"/>
      <w:bookmarkEnd w:id="41"/>
      <w:bookmarkStart w:id="42" w:name="82e523cd16ab49c1b2aad2d1cd6d67f2"/>
      <w:r>
        <w:rPr>
          <w:rFonts w:ascii="Calibri" w:eastAsia="Calibri" w:hAnsi="Calibri" w:cs="Calibri"/>
          <w:b/>
          <w:i w:val="0"/>
          <w:color w:val="000000"/>
          <w:sz w:val="20"/>
          <w:u w:val="none"/>
        </w:rPr>
        <w:t>3.14.-</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no corrientes mantenidos para la venta y grupos en disposición.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corrientes (y grupos en disposición) son clasificados como disponibles para la venta cuando su valor de libros será recuperado principalmente a través de una transacción de venta y la venta es considerada altamente probable dentro de los siguientes 12 meses. Estos activos se registran al valor de libros o al valor razonable menos costos necesarios para efectuar su venta, el que fuera menor.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por deterioro en la clasificación inicial como mantenido para la venta o grupo en disposición y las ganancias y pérdidas subsiguientes por la nueva medición se reconocen en resultados del ejercicio.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Una vez clasificados como mantenidos para la venta, los activos intangibles y las propiedades, planta y equipo no se amortizarán o depreciarán, y cualquier inversión contabilizada por el método de la participación no se le aplicará dicho método.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43" w:name="Section26"/>
      <w:bookmarkEnd w:id="43"/>
      <w:bookmarkStart w:id="44" w:name="7f2e7ce7984643f59d4730dc5aff996d"/>
      <w:r>
        <w:rPr>
          <w:rFonts w:ascii="Calibri" w:eastAsia="Calibri" w:hAnsi="Calibri" w:cs="Calibri"/>
          <w:b/>
          <w:i w:val="0"/>
          <w:color w:val="000000"/>
          <w:sz w:val="20"/>
          <w:u w:val="none"/>
        </w:rPr>
        <w:t>3.15.-</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4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reúne los tres aspectos de la contabilidad de los instrumentos financieros: clasificación y medición; deterioro y contabilidad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Clasificación y medición.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miden inicialmente un activo financiero a su valor razonable más, en el caso de un activo financiero que no se encuentra al valor razonable con cambios en resultados, los costos de transacción.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instrumentos financieros de deuda se miden posteriormente al valor razonable con cambios en resultados, el costo amortizado o el valor razonable a través de otro resultado integral. La clasificación se basa en dos criterios: el modelo de negocio del Grupo para administrar los activos; y si los flujos de efectivo contractuales de los instrumentos representan únicamente pagos de capital e intereses sobre el monto principal pendiente (criterio SPPI).</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clasificación y medición de los activos financieros de deuda de State Grid Chile Electricity SpA. y subsidiarias son los siguientes: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a costo amortizado para activos financieros que se mantienen dentro de un modelo de negocio con el objetivo de mantener los activos financieros a fin de recolectar flujos de efectivo contractuales que cumplan con el criterio SPPI. Esta categoría incluye las cuentas por cobrar comerciales y otras cuentas por cobrar, y los préstamos incluidos en Otros activos financieros no corrientes.</w:t>
      </w:r>
    </w:p>
    <w:p>
      <w:pPr>
        <w:keepNext w:val="0"/>
        <w:keepLines/>
        <w:pageBreakBefore w:val="0"/>
        <w:widowControl w:val="0"/>
        <w:numPr>
          <w:ilvl w:val="0"/>
          <w:numId w:val="0"/>
        </w:numPr>
        <w:spacing w:before="0" w:after="0" w:line="288" w:lineRule="auto"/>
        <w:ind w:left="248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Instrumentos de deuda en otro resultado integral, con ganancias o pérdidas recicladas a resultados en el momento de su realización. Los activos financieros en esta categoría son los instrumentos de deuda cotizados del Grupo que cumplen con el criterio SPPI y se mantienen dentro de un modelo comercial tanto para cobrar los flujos de efectivo como para vender.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activos financieros se clasifican y, posteriormente, se miden de la siguiente manera: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capital en otro resultado integral, sin reciclaje de ganancias o pérdidas a resultados en el momento de su realización. Esta categoría solo incluye los instrumentos de capital, que el Grupo tiene la intención de mantener en el futuro previsible y que State Grid Chile Electricity SpA. y subsidiarias han elegido irrevocablemente para clasificarlos en el reconocimiento inicial o la transición. State Grid Chile Electricity SpA. y subsidiarias clasificaron sus instrumentos de patrimonio no cotizados como instrumentos de patrimonio en otro resultado integral.</w:t>
      </w:r>
    </w:p>
    <w:p>
      <w:pPr>
        <w:keepNext w:val="0"/>
        <w:keepLines/>
        <w:pageBreakBefore w:val="0"/>
        <w:widowControl w:val="0"/>
        <w:numPr>
          <w:ilvl w:val="0"/>
          <w:numId w:val="0"/>
        </w:numPr>
        <w:spacing w:before="0" w:after="0" w:line="288" w:lineRule="auto"/>
        <w:ind w:left="248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financieros a valor razonable con cambios en resultados comprenden instrumentos derivados e instrumentos de capital cotizados que State Grid Chile Electricity SpA. y subsidiarias no han elegido irrevocablemente, en el reconocimiento inicial o transición, para clasificar en otros resultados integrales. Esta categoría también incluye instrumentos de deuda cuyas características de flujo de caja no cumplan con el criterio SPPI o que no se encuentren dentro de un modelo de negocios cuyo objetivo sea recolectar flujos de efectivo contractuales o acumular flujos de efectivo contractuales y vender.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los pasivos con contraprestación contingente se traten como instrumentos financieros medidos a valor razonable, con los cambios en el valor razonable reconocidos en el estado de ganancias o pérdidas.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la NIIF 9, los derivados implícitos ya no están separados de un activo financiero principal. En cambio, los activos financieros se clasifican según sus términos contractuales y el modelo de negocio del Grupo.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3.15.2.- 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NIIF 9 requiere que State Grid Chile Electricity SpA. y subsidiarias registren las pérdidas crediticias esperadas de todos sus títulos de deuda, préstamos y deudores comerciales, ya sea sobre una base de 12 meses o de por vida.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han establecido una matriz de provisiones que se basa en la experiencia histórica de pérdidas crediticias del Grupo, ajustada por factores prospectivos específicos para los deudores y el entorno económico.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otros activos financieros de deuda, la pérdida esperada se basa en la pérdida esperada de 12 meses. La pérdida crediticia esperada de 12 meses es la porción de pérdida esperada de por vida que resulta de eventos predeterminados en un instrumento financiero que son posibles dentro de los 12 meses posteriores a la fecha de presentación. Sin embargo, cuando ha habido un aumento significativo en el riesgo de crédito desde el origen, la asignación se basará en la pérdida esperada de por vida.</w:t>
      </w: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Contabilidad de cobertura.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derivados se reconocen inicialmente al valor razonable en la fecha en que se ha efectuado el contrato de derivados y posteriormente se vuelven a valorar a su valor razonable. El método para reconocer la pérdida o ganancia resultante depende de si el derivado se ha designado como un instrumento de cobertura y, si es así, de la naturaleza de la partida que está cubriendo. State Grid Chile Electricity SpA. y subsidiarias, designan determinados derivados como: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Coberturas del valor razonable de activos o pasivos reconocidos o compromisos a firme (cobertura del valor razonable);</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Coberturas de un riesgo concreto asociado a un activo o pasivo reconocido o a una transacción prevista altamente probable (cobertura de flujos de efectivo); o </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Coberturas de una inversión neta en una entidad del extranjero o cuya moneda funcional es diferente a la de la matriz (cobertura de inversión neta).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documentan al inicio de la transacción la relación existente entre los instrumentos de cobertura y las partidas cubiertas, así como sus objetivos para la gestión del riesgo y la estrategia para manejar varias transacciones de cobertura. La Sociedad también documenta su evaluación, tanto al inicio como sobre una base continua, de si los derivados que se utilizan en las transacciones de cobertura son altamente efectivos para compensar los cambios en el valor razonable o en los flujos de efectivo de las partidas cubiertas.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derivados negociables se clasifican como un activo o pasivo corriente.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3.15.4.- Coberturas de valor razonable.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cambios en el valor razonable de los derivados que son designados y califican como coberturas de valor razonable se registran en el estado de resultados, junto con cualquier cambio en el valor razonable del activo o del pasivo cubierto atribuible al riesgo cubierto.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ganancia o pérdida relacionada con la porción efectiva de permutas de interés (“swaps”) que cubren préstamos a tasas de interés fijas se reconoce en el estado de ganancias y pérdidas como “costos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ganancia o pérdida relacionada con la porción inefectiva se reconoce también en el estado de resultados. Los cambios en el valor razonable de los préstamos a tasa de interés fijas cubiertos atribuibles al riesgo de tasa de interés se reconocen en el estado de resultados como “costos financieros”.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Si la cobertura deja de cumplir con los criterios para ser reconocida a través del tratamiento contable de coberturas, el ajuste en el valor en libros de la partida cubierta, para la cual se utiliza el método de la tasa de interés efectiva, se amortiza en resultados en el periodo remanente hasta su vencimiento.</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3.15.5.-</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Coberturas de flujos de efectivo.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porción efectiva de los cambios en el valor razonable de los derivados que son designados y que califican como coberturas de flujos de efectivo se reconocen en el patrimonio a través del estado de otros resultados integrales. La ganancia o pérdida relativa a la porción inefectiva se reconoce inmediatamente en el estado de resultados.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montos acumulados en el patrimonio neto se reciclan al estado de resultados en los periodos o ejercicios en los que la partida cubierta afecta los resultados (por ejemplo, cuando la venta proyectada cubierta ocurre o el flujo cubierto se realiza). Sin embargo, cuando la transacción prevista cubierta da como resultado el reconocimiento de un activo no financiero (por ejemplo, existencias o activos fijos), las ganancias o pérdidas previamente reconocidas en el patrimonio se transfieren del patrimonio y se incluyen como parte del costo inicial del activo. Los montos diferidos son finalmente reconocidos en el costo de los productos vendidos, si se trata de existencias, o en la depreciación, si se trata de propiedades, planta y equipo.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un instrumento de cobertura expira o se vende, o cuando deja de cumplir con los criterios para ser reconocido a través del tratamiento contable de coberturas, cualquier ganancia o pérdida acumulada en el patrimonio a esa fecha permanece en el patrimonio y se reconoce cuando la transacción proyectada afecte al estado de resultados. Cuando se espere que ya no se produzca una transacción proyectada la ganancia o pérdida acumulada en el patrimonio se transfiere inmediatamente al estado de resultados.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3.15.6.-</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Cobertura de inversión neta en el exterior.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coberturas de inversiones netas de operaciones en el exterior (o de subsidiarias/asociadas con moneda funcional diferente de la matriz) se contabilizan de manera similar a las coberturas de flujos de efectivo. Cualquier ganancia o pérdida del instrumento de cobertura relacionada con la porción efectiva de la cobertura se reconoce en el patrimonio a través del estado de resultados integral. La ganancia o pérdida relacionada con la porción inefectiva de la cobertura se reconoce inmediatamente en resultados.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y pérdidas acumuladas en el patrimonio se transfieren al estado de resultados cuando la operación en el exterior se vende o se le da parcialmente de baja.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3.15.7.- Derivados a valor razonable a través de resultados.</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Ciertos instrumentos financieros derivados no califican para ser reconocidos a través del tratamiento contable de coberturas y se registran a su valor razonable a través de resultados. Cualquier cambio en el valor razonable de estos derivados se reconoce inmediatamente en el estado de resultados.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45" w:name="Section27"/>
      <w:bookmarkEnd w:id="45"/>
      <w:bookmarkStart w:id="46" w:name="07fcf62140fe4f0ca72a81c07579e773"/>
      <w:r>
        <w:rPr>
          <w:rFonts w:ascii="Calibri" w:eastAsia="Calibri" w:hAnsi="Calibri" w:cs="Calibri"/>
          <w:b/>
          <w:i w:val="0"/>
          <w:color w:val="000000"/>
          <w:sz w:val="20"/>
          <w:u w:val="none"/>
        </w:rPr>
        <w:t>3.16.-</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existencias se valorizan a su costo o a su valor neto realizable, el menor de los dos. El costo se determina de acuerdo al método de precio medio ponderado (PMP).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los productos terminados, de los productos en proceso, como los costos de construcción de transformadores y el de construcción de obras eléctricas para terceros, incluyen los costos de diseño, los materiales eléctricos, la mano de obra directa propia y de terceros y otros costos directos e indirectos de existir, los cuales no incluyen costos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neto realizable es el precio estimado de venta de un activo en el curso normal de la operación menos los costos estimados para terminar su producción y los necesarios para llevar a cabo las ventas.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highlight w:val="white"/>
          <w:u w:val="none"/>
        </w:rPr>
      </w:pPr>
      <w:bookmarkStart w:id="47" w:name="Section28"/>
      <w:bookmarkEnd w:id="47"/>
      <w:bookmarkStart w:id="48" w:name="a51c55c00c4a4d04a8faaf3bf52fd869"/>
      <w:r>
        <w:rPr>
          <w:rFonts w:ascii="Calibri" w:eastAsia="Calibri" w:hAnsi="Calibri" w:cs="Calibri"/>
          <w:b/>
          <w:i w:val="0"/>
          <w:color w:val="000000"/>
          <w:sz w:val="20"/>
          <w:highlight w:val="white"/>
          <w:u w:val="none"/>
        </w:rPr>
        <w:t>3.17.-</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bookmarkEnd w:id="4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Las cuentas comerciales a cobrar corrientes se reconocen a su valor nominal, ya que los plazos medios de vencimientos no superan los 90 días desd</w:t>
      </w:r>
      <w:r>
        <w:rPr>
          <w:rFonts w:ascii="Calibri" w:eastAsia="Calibri" w:hAnsi="Calibri" w:cs="Calibri"/>
          <w:b w:val="0"/>
          <w:i w:val="0"/>
          <w:color w:val="000000"/>
          <w:sz w:val="20"/>
          <w:u w:val="none"/>
        </w:rPr>
        <w:t>e su facturación y los retrasos respecto de dicho plazo generan intereses explícitos. Las cuentas comerciales a cobrar no corrientes se reconocen a su costo amortizado.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49" w:name="Section29"/>
      <w:bookmarkEnd w:id="49"/>
      <w:bookmarkStart w:id="50" w:name="c95325ee458e45169e5d72808f531ace"/>
      <w:r>
        <w:rPr>
          <w:rFonts w:ascii="Calibri" w:eastAsia="Calibri" w:hAnsi="Calibri" w:cs="Calibri"/>
          <w:b/>
          <w:i w:val="0"/>
          <w:color w:val="000000"/>
          <w:sz w:val="20"/>
          <w:u w:val="none"/>
        </w:rPr>
        <w:t>3.18.-</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0"/>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efectivo y equivalentes al efectivo incluyen el efectivo en caja, los depósitos a plazo en entidades de crédito, otras inversiones a corto plazo de gran liquidez con un vencimiento original de tres meses o menos, con un riesgo poco significativo de cambio de valor. En el estado de situación financiera, los sobregiros, de existir, se clasifican como Otros Pasivos Financieros en el Pasivo Corriente.</w:t>
      </w:r>
    </w:p>
    <w:p>
      <w:pPr>
        <w:keepNext w:val="0"/>
        <w:keepLines/>
        <w:pageBreakBefore w:val="0"/>
        <w:widowControl w:val="0"/>
        <w:numPr>
          <w:ilvl w:val="0"/>
          <w:numId w:val="0"/>
        </w:numPr>
        <w:spacing w:before="0" w:after="0" w:line="288" w:lineRule="auto"/>
        <w:ind w:left="1416" w:right="0" w:firstLine="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1"/>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51" w:name="Section30"/>
      <w:bookmarkEnd w:id="51"/>
      <w:bookmarkStart w:id="52" w:name="1c794757a01f4e7289e44e1376ea4ae9"/>
      <w:r>
        <w:rPr>
          <w:rFonts w:ascii="Calibri" w:eastAsia="Calibri" w:hAnsi="Calibri" w:cs="Calibri"/>
          <w:b/>
          <w:i w:val="0"/>
          <w:color w:val="000000"/>
          <w:sz w:val="20"/>
          <w:u w:val="none"/>
        </w:rPr>
        <w:t>3.19.-</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social.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capital social está representado por acciones ordinarias de una sola clase y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incrementales directamente atribuibles a la emisión de nuevas acciones se presentan en el patrimonio neto como una deducción, neta de impuestos, de los ingresos obtenidos.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Si la Sociedad adquiere acciones de propia emisión, producto del ejercicio de derecho a retiro de accionistas, el importe de las acciones propias en cartera se deducirá del patrimonio. No se reconocerá ninguna pérdida o ganancia en el resultado del ejercicio derivada de la compra, venta, emisión o amortización de los instrumentos de patrimonio propios de la entidad.</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53" w:name="Section31"/>
      <w:bookmarkEnd w:id="53"/>
      <w:bookmarkStart w:id="54" w:name="7c2aeee2a1d2423ba9b59b5806a96f6b"/>
      <w:r>
        <w:rPr>
          <w:rFonts w:ascii="Calibri" w:eastAsia="Calibri" w:hAnsi="Calibri" w:cs="Calibri"/>
          <w:b/>
          <w:i w:val="0"/>
          <w:color w:val="000000"/>
          <w:sz w:val="20"/>
          <w:u w:val="none"/>
        </w:rPr>
        <w:t>3.20.-</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por pagar comerciales y otras cuentas por pagar corrientes y no corrientes se reconocen inicialmente a su valor razonable, posteriormente se valoran a costo amortizado utilizando el método de la tasa de interés efectiva.</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55" w:name="Section32"/>
      <w:bookmarkEnd w:id="55"/>
      <w:bookmarkStart w:id="56" w:name="09e481c33483446d875510d1f2f81d31"/>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y otros pasivos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préstamos, obligaciones con el público y pasivos financieros de naturaleza similar se reconocen inicialmente a su valor razonable, neto de los costos en que se haya incurrido en la transacción. Posteriormente, se valorizan a su costo amortizado y cualquier diferencia entre los fondos obtenidos (netos de los costos necesarios para su obtención) y el valor de reembolso, se reconoce en el estado de resultados durante el plazo de la deuda de acuerdo con el método de la tasa de interés efectiva.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obligaciones financieras se clasifican como pasivos corrientes a menos que State Grid Chile Electricity SpA. y subsidiarias tengan un derecho incondicional a diferir su liquidación durante al menos 12 meses después de la fecha de los estados de situación financiera.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57" w:name="Section33"/>
      <w:bookmarkEnd w:id="57"/>
      <w:bookmarkStart w:id="58" w:name="fd2fed88e1f943499b7050a209a28bcc"/>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 a las ganancias 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gasto por impuesto a las ganancias del ejercicio comprende al impuesto a la renta corriente y al impuesto diferido. El impuesto se reconoce en el estado de resultados, excepto cuando se trata de partidas que se reconocen directamente en el patrimonio, en otros resultados integral o provienen de una combinación de negocios.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impuesto a la renta corriente comprende el impuesto esperado por pagar o por cobrar sobre la ganancia o pérdida imponible del año y cualquier ajuste al impuesto por pagar o por cobrar con respecto a años anteriores. El monto del impuesto a la renta corriente por pagar o por cobrar es la mejor estimación del monto del impuesto que se espera pagar o recibir. El cargo por impuesto a la renta corriente se calcula sobre la base de las leyes tributarias vigentes a la fecha del estado de situación financiera y las tasas vigentes que establecen dichos cuerpos legales.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se calculan a partir de las diferencias que surgen entre las bases tributarias de los activos y pasivos, y sus importes en libros en los estados financieros. Sin embargo, si los impuestos diferidos surgen del reconocimiento inicial de un pasivo o un activo en una transacción distinta de una combinación de negocios que en el momento de la transacción no afecta ni al resultado contable ni a la ganancia o pérdida fiscal, no se contabiliza. El impuesto diferido se determina usando tasas impositivas (y leyes) aprobadas o a punto de aprobarse en la fecha de los estados de situación financiera y que se espera aplicar cuando el correspondiente activo por impuesto diferido se realice o el pasivo por impuesto diferido se liquide.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por impuestos diferidos se reconocen por las pérdidas fiscales no utilizadas, los créditos fiscales no utilizados y las diferencias temporarias deducibles en la medida en que sea probable que se disponga de ganancias fiscales futuras contra las cuales puedan utilizarse. Las ganancias fiscales futuras se determinan con base en la reversión de las diferencias temporarias imponibles relevantes. Si el monto de las diferencias temporarias imponibles es insuficiente para reconocer un activo por impuestos diferidos en su totalidad, entonces se consideran las ganancias imponibles futuras, ajustadas por las reversiones de las diferencias temporarias existentes, con base en los planes de negocios de las subsidiarias individuales del Grupo. Los activos por impuestos diferidos se revisan en cada fecha de presentación y se reducen en la medida en que ya no es probable que se realice el beneficio fiscal relacionado; dichas reducciones se revierten cuando mejora la probabilidad de ganancias imponibles futuras.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w:t>
      </w:r>
      <w:r>
        <w:rPr>
          <w:rFonts w:ascii="Calibri" w:eastAsia="Calibri" w:hAnsi="Calibri" w:cs="Calibri"/>
          <w:b w:val="0"/>
          <w:i w:val="0"/>
          <w:color w:val="000000"/>
          <w:sz w:val="20"/>
          <w:u w:val="none"/>
        </w:rPr>
        <w:t>impuesto</w:t>
      </w:r>
      <w:r>
        <w:rPr>
          <w:rFonts w:ascii="Calibri" w:eastAsia="Calibri" w:hAnsi="Calibri" w:cs="Calibri"/>
          <w:b w:val="0"/>
          <w:i w:val="0"/>
          <w:sz w:val="20"/>
        </w:rPr>
        <w:t xml:space="preserve"> a la renta diferido se reconoce por las diferencias temporales que surgen de las inversiones en subsidiarias y en asociadas, excepto cuando la oportunidad en que se revertirán las diferencias temporales es controlada por la Sociedad y es probable que la diferencia temporal no se revertirá en un momento previsible en el futuro.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59" w:name="Section34"/>
      <w:bookmarkEnd w:id="59"/>
      <w:bookmarkStart w:id="60" w:name="8083a6cac7d245758beb61ec6cb703b7"/>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beneficios post empleo u otros similares.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0"/>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Vacaciones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reconocen el gasto por vacaciones del personal mediante el método del devengo. Este beneficio corresponde a todo el personal y equivale a un importe fijo según los contratos particulares de cada trabajador. Este beneficio es registrado a su valor nominal y presentado bajo el rubro 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Beneficios post jubilatorios.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mantiene en algunas de sus subsidiarias, beneficios post-jubilatorios acordados con el personal conforme a los contratos colectivos e individuales vigentes, para todo el personal contratado con anterioridad al año 1992. Este beneficio se reconoce en base al método de la unidad de crédito proyectada.</w:t>
      </w:r>
    </w:p>
    <w:p>
      <w:pPr>
        <w:keepNext w:val="0"/>
        <w:keepLines/>
        <w:pageBreakBefore w:val="0"/>
        <w:widowControl w:val="0"/>
        <w:numPr>
          <w:ilvl w:val="0"/>
          <w:numId w:val="0"/>
        </w:numPr>
        <w:spacing w:before="0" w:after="0" w:line="288" w:lineRule="auto"/>
        <w:ind w:left="2124" w:right="0" w:firstLine="12"/>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Indemnizaciones por años de servicio (PIAS).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constituyen pasivos por obligaciones por indemnizaciones por cese de servicios, en base a lo estipulado en los contratos colectivos e individuales del personal de sus subsidiarias. Si este beneficio se encuentra pactado, la obligación se trata de acuerdo con NIC 19 (r), de la misma manera que los planes de beneficios definidos y es registrada mediante el método de la unidad de crédito proyectada. El resto de los beneficios por cese de servicios se tratan según el apartado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planes de beneficios definidos establecen el monto de retribución que recibirá un empleado al momento estimado de goce del beneficio, el que usualmente, depende de uno o más factores, tales como, edad del empleado, rotación, años de servicio y compensación.</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pasivo reconocido en el estado de situación financiera es el valor presente de la obligación del beneficio definido. El valor presente de la obligación de beneficio definido se determina descontando los flujos de salida de efectivo estimados, usando rendimientos de mercado de bonos denominados en la misma moneda en la que los beneficios serán pagados y que tienen términos que se aproximan a los términos de la obligación por PIAS hasta su vencimiento.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servicios pasados se reconocen inmediatamente en resultados. Las ganancias y pérdidas actuariales se reconocen inmediatamente en el balance, con un cargo o abono a otros resultados integrales en los periodos en los cuales ocurren. No son reciclados posteriormente.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Otros beneficios por cese de la relación laboral.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beneficios por cese que no califican con lo descrito en el punto 3.23.3.-se pagan cuando la relación laboral se interrumpe antes de la fecha normal de retiro o cuando un empleado acepta voluntariamente el cese a cambio de estos beneficios. State Grid Chile Electricity SpA. y subsidiarias reconocen los beneficios por cese cuando está demostrablemente comprometido, ya sea: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31"/>
        </w:numPr>
        <w:spacing w:before="0" w:after="0" w:line="240" w:lineRule="exact"/>
        <w:ind w:left="2835"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poner fin a la relación laboral de empleados de acuerdo a un plan formal detallado sin posibilidad de renuncia; o</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31"/>
        </w:numPr>
        <w:spacing w:before="0" w:after="0" w:line="240" w:lineRule="exact"/>
        <w:ind w:left="2835"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proporcionar beneficios por cese como resultado de una oferta hecha para incentivar el retiro voluntario. Los beneficios que vencen en más de 12 meses después de la fecha del estado de situación financiera, de existir, se descuentan a su valor presente.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3.23.5.-</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Premios de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tiene pactado en algunas subsidiarias premios pagaderos a los empleados, toda vez que éstos cumplan cierto número de años de servicio en la Sociedad. Este beneficio se reconoce en base a estimaciones actuariales. Los costos de servicio e intereses se reconocen inmediatamente en resultados. Las ganancias y pérdidas actuariales se reconocen inmediatamente en el balance, con un cargo o abono a otros resultados integrales en los ejercicios en los cuales ocurren. No son reciclados posteriormente.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3.23.6.-</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Participación en las utilidades.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reconocen un pasivo y un gasto por participación en las utilidades en base a contratos colectivos e individuales de sus trabajadores, sobre la base de una fórmula que toma en cuenta la utilidad atribuible a los accionistas de las Sociedades.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61" w:name="Section35"/>
      <w:bookmarkEnd w:id="61"/>
      <w:bookmarkStart w:id="62" w:name="0da6ad88ffca4e2f8499fa85f1132599"/>
      <w:r>
        <w:rPr>
          <w:rFonts w:ascii="Calibri" w:eastAsia="Calibri" w:hAnsi="Calibri" w:cs="Calibri"/>
          <w:b/>
          <w:i w:val="0"/>
          <w:color w:val="000000"/>
          <w:sz w:val="20"/>
          <w:u w:val="none"/>
        </w:rPr>
        <w:t>3.24.-</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bookmarkEnd w:id="6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reconocen una provisión cuando están obligados contractualmente o cuando existe una práctica del pasado que ha creado una obligación asumida.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w:t>
      </w:r>
      <w:r>
        <w:rPr>
          <w:rFonts w:ascii="Calibri" w:eastAsia="Calibri" w:hAnsi="Calibri" w:cs="Calibri"/>
          <w:b w:val="0"/>
          <w:i w:val="0"/>
          <w:sz w:val="20"/>
        </w:rPr>
        <w:t xml:space="preserve"> provisiones para contratos onerosos, litigios y otras contingencias se reconocen cuando: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32"/>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2126" w:right="0" w:hanging="340"/>
        <w:jc w:val="left"/>
        <w:outlineLvl w:val="9"/>
        <w:rPr>
          <w:rFonts w:ascii="Calibri" w:eastAsia="Calibri" w:hAnsi="Calibri" w:cs="Calibri"/>
          <w:b w:val="0"/>
          <w:i w:val="0"/>
          <w:sz w:val="20"/>
        </w:rPr>
      </w:pPr>
      <w:r>
        <w:rPr>
          <w:rFonts w:ascii="Calibri" w:eastAsia="Calibri" w:hAnsi="Calibri" w:cs="Calibri"/>
          <w:b w:val="0"/>
          <w:i w:val="0"/>
          <w:sz w:val="20"/>
        </w:rPr>
        <w:t>State Grid Chile Electricity SpA. y subsidiarias tienen una obligación presente, ya sea legal o constructiva, como resultado de sucesos pasados;</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32"/>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2126" w:right="0" w:hanging="340"/>
        <w:jc w:val="left"/>
        <w:outlineLvl w:val="9"/>
        <w:rPr>
          <w:rFonts w:ascii="Calibri" w:eastAsia="Calibri" w:hAnsi="Calibri" w:cs="Calibri"/>
          <w:b w:val="0"/>
          <w:i w:val="0"/>
          <w:sz w:val="20"/>
        </w:rPr>
      </w:pPr>
      <w:r>
        <w:rPr>
          <w:rFonts w:ascii="Calibri" w:eastAsia="Calibri" w:hAnsi="Calibri" w:cs="Calibri"/>
          <w:b w:val="0"/>
          <w:i w:val="0"/>
          <w:sz w:val="20"/>
        </w:rPr>
        <w:t xml:space="preserve">Es probable que vaya a ser necesaria una salida de recursos para liquidar la obligación; </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32"/>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2126" w:right="0" w:hanging="340"/>
        <w:jc w:val="left"/>
        <w:outlineLvl w:val="9"/>
        <w:rPr>
          <w:rFonts w:ascii="Calibri" w:eastAsia="Calibri" w:hAnsi="Calibri" w:cs="Calibri"/>
          <w:b w:val="0"/>
          <w:i w:val="0"/>
          <w:sz w:val="20"/>
        </w:rPr>
      </w:pPr>
      <w:r>
        <w:rPr>
          <w:rFonts w:ascii="Calibri" w:eastAsia="Calibri" w:hAnsi="Calibri" w:cs="Calibri"/>
          <w:b w:val="0"/>
          <w:i w:val="0"/>
          <w:sz w:val="20"/>
        </w:rPr>
        <w:t xml:space="preserve">El importe puede ser estimado de forma fiable. </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Las provisiones se valoran por el valor actual de los desembolsos que se espera que sean necesarios para liquidar </w:t>
      </w:r>
      <w:r>
        <w:rPr>
          <w:rFonts w:ascii="Calibri" w:eastAsia="Calibri" w:hAnsi="Calibri" w:cs="Calibri"/>
          <w:b w:val="0"/>
          <w:i w:val="0"/>
          <w:color w:val="000000"/>
          <w:sz w:val="20"/>
          <w:u w:val="none"/>
        </w:rPr>
        <w:t>la obligación usando la mejor estimación de State Grid Chile Electricity SpA. y subsidiarias. La tasa de descuento utilizada para determinar el valor actual refleja las evaluaciones actuales del mercado, en la fecha de cierre de los estados financieros, del valor temporal del dinero, así como el riesgo específico relacionado con el pasivo en particular, de corresponder. El incremento en la provisión por el paso del tiempo se reconoce en el rubro gasto por intereses.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63" w:name="Section36"/>
      <w:bookmarkEnd w:id="63"/>
      <w:bookmarkStart w:id="64" w:name="e6b5cf1a5a30435d8e7545b2d8e9ba10"/>
      <w:r>
        <w:rPr>
          <w:rFonts w:ascii="Calibri" w:eastAsia="Calibri" w:hAnsi="Calibri" w:cs="Calibri"/>
          <w:b/>
          <w:i w:val="0"/>
          <w:color w:val="000000"/>
          <w:sz w:val="20"/>
          <w:u w:val="none"/>
        </w:rPr>
        <w:t>3.25.-</w:t>
      </w:r>
      <w:r>
        <w:rPr>
          <w:rFonts w:ascii="Calibri" w:eastAsia="Calibri" w:hAnsi="Calibri" w:cs="Calibri"/>
          <w:b/>
          <w:i w:val="0"/>
          <w:color w:val="000000"/>
          <w:sz w:val="20"/>
          <w:u w:val="none"/>
        </w:rPr>
        <w:tab/>
      </w:r>
      <w:r>
        <w:rPr>
          <w:rFonts w:ascii="Calibri" w:eastAsia="Calibri" w:hAnsi="Calibri" w:cs="Calibri"/>
          <w:b/>
          <w:i w:val="0"/>
          <w:color w:val="000000"/>
          <w:sz w:val="20"/>
          <w:u w:val="none"/>
        </w:rPr>
        <w:t>Subvenciones estatales.</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both"/>
        <w:outlineLvl w:val="9"/>
        <w:rPr>
          <w:rFonts w:ascii="Calibri" w:eastAsia="Calibri" w:hAnsi="Calibri" w:cs="Calibri"/>
          <w:b w:val="0"/>
          <w:i w:val="0"/>
          <w:sz w:val="20"/>
        </w:rPr>
      </w:pPr>
      <w:bookmarkEnd w:id="64"/>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subvenciones estatales se reconocen por su valor razonable, cuando hay una seguridad razonable de que la subvención se cobrará, y State Grid Chile Electricity SpA. y subsidiarias cumplirán con todas las condiciones establecidas.</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1417"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subvenciones estatales relacionadas con costos se difieren como pasivo y se reconocen en el estado de resultados durante el periodo necesario para correlacionarlas con los costos que pretenden compensar. Las subvenciones estatales relacionadas con la adquisición de propiedades, planta y equipo se presentan netas del valor del activo correspondiente y se abonan en el estado de resultados sobre una base lineal durante las vidas esperadas de los activos.</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1417"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subvenciones estatales relacionadas con bonificación a la mano de obra se abonan directamente a resultados.</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1416" w:right="0" w:firstLine="0"/>
        <w:jc w:val="both"/>
        <w:outlineLvl w:val="9"/>
        <w:rPr>
          <w:rFonts w:ascii="Arial" w:eastAsia="Arial" w:hAnsi="Arial" w:cs="Arial"/>
          <w:b w:val="0"/>
          <w:i w:val="0"/>
          <w:color w:val="000000"/>
          <w:sz w:val="20"/>
          <w:u w:val="none"/>
        </w:rPr>
      </w:pP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65" w:name="Section37"/>
      <w:bookmarkEnd w:id="65"/>
      <w:bookmarkStart w:id="66" w:name="75adafe1a4af4fcb99c68ea5c54683cb"/>
      <w:r>
        <w:rPr>
          <w:rFonts w:ascii="Calibri" w:eastAsia="Calibri" w:hAnsi="Calibri" w:cs="Calibri"/>
          <w:b/>
          <w:i w:val="0"/>
          <w:color w:val="000000"/>
          <w:sz w:val="20"/>
          <w:u w:val="none"/>
        </w:rPr>
        <w:t>3.26.-</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Clasificación de saldos en corrientes y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estado de situación financiera, los saldos se clasifican en función de sus vencimientos o plazos estimados de realización, como corrientes los con vencimiento igual o inferior a doce meses contados desde la fecha de corte de los estados financieros y como no corrientes, los mayores a ese periodo.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que existan obligaciones cuyo vencimiento es inferior a doce meses, pero cuyo refinanciamiento a largo plazo se encuentre asegurado, se reclasifican como no corrientes.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67" w:name="Section38"/>
      <w:bookmarkEnd w:id="67"/>
      <w:bookmarkStart w:id="68" w:name="9c5362794bf242baaadc77a97fb6735f"/>
      <w:r>
        <w:rPr>
          <w:rFonts w:ascii="Calibri" w:eastAsia="Calibri" w:hAnsi="Calibri" w:cs="Calibri"/>
          <w:b/>
          <w:i w:val="0"/>
          <w:color w:val="000000"/>
          <w:sz w:val="20"/>
          <w:u w:val="none"/>
        </w:rPr>
        <w:t>3.27.-</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ordinarios se reconocen por un monto que refleja la contraprestación recibida o a recibir que la entidad tiene derecho a cambio de transferir bienes o servicios a un cliente. La entidad ha analizado y tomado en consideración todos los hechos y circunstancias relevantes al aplicar cada paso del modelo establecido por NIIF 15 a los contratos con sus clientes (identificación del contrato, identificar obligaciones de desempeño, determinar el precio de la transacción, asignar el precio, reconocer el ingreso). También ha evaluado la existencia de costos incrementales de la obtención de un contrato y los costos directamente relacionados con el cumplimiento de un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reconocen los ingresos cuando se han cumplido satisfactoriamente los pasos establecidos en la norma y es probable que los beneficios económicos futuros vayan a fluir a la entidad y se cumplen las condiciones específicas para cada una de las actividades de State Grid Chile Electricity SpA. y subsidiarias, tal y como se describe a continuación:</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Ventas de electricidad, servicios y recargos regulados.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contratos de State Grid Chile Electricity SpA. y subsidiarias con clientes para la venta de energía, servicios y recargos regulados incluyen una obligación de desempeño, por lo que el ingreso por ventas de electricidad se registra en base a la facturación efectiva del periodo de consumo, además de incluir una estimación de energía por facturar que ha sido suministrado hasta la fecha de cierre del periodo o ejercicio.</w:t>
      </w:r>
    </w:p>
    <w:p>
      <w:pPr>
        <w:pStyle w:val="Normal-wk"/>
        <w:keepNext w:val="0"/>
        <w:keepLines/>
        <w:pageBreakBefore/>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Servicios de transmisión y transformación de energía eléctrica.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ingreso por servicios de transmisión y transformación de energía eléctrica se registra en base a la facturación efectiva del periodo de consumo, además de incluir una estimación de los servicios que han sido suministrados hasta la fecha de cierre del periodo o ejercicio, dado que en dichos contratos existe una obligación de desempeño.</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Ventas de bienes.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ventas de bienes incluyen por lo general una obligación de desempeño, por lo que el ingreso por ventas de bienes se registra en base a la facturación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ingresos por intereses se reconocen usando el método de la tasa de interés efectiva. </w:t>
      </w:r>
    </w:p>
    <w:p>
      <w:pPr>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3.27.5.-</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dividendos de inversiones temporales.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por dividendos se reconocen cuando se establece el derecho de recibirlos o se percibe su pago.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3.27.6.-</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construcción de obras.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y costos del contrato de construcción se reconocen en resultados de acuerdo con el método del producto (grado de avance físico). Cuando el resultado de un contrato de construcción no puede estimarse de forma fiable, los ingresos del contrato se reconocen sólo hasta el límite de los costos del contrato incurridos que sea probable que se recuperarán. Cuando el resultado de un contrato de construcción puede estimarse de forma fiable y es probable que el contrato vaya a ser rentable, los ingresos del contrato se reconocen durante el periodo del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CarCar3"/>
        <w:keepNext w:val="0"/>
        <w:keepLines/>
        <w:pageBreakBefore w:val="0"/>
        <w:widowControl w:val="0"/>
        <w:numPr>
          <w:ilvl w:val="0"/>
          <w:numId w:val="0"/>
        </w:numPr>
        <w:tabs>
          <w:tab w:val="left" w:pos="700"/>
        </w:tabs>
        <w:spacing w:before="0" w:after="16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3.27.7.-</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servicios de mantenimiento de equipos a clientes.</w:t>
      </w:r>
    </w:p>
    <w:p>
      <w:pPr>
        <w:pStyle w:val="Normal-wk"/>
        <w:keepNext w:val="0"/>
        <w:keepLines/>
        <w:pageBreakBefore w:val="0"/>
        <w:widowControl w:val="0"/>
        <w:numPr>
          <w:ilvl w:val="0"/>
          <w:numId w:val="0"/>
        </w:numPr>
        <w:tabs>
          <w:tab w:val="left" w:pos="700"/>
        </w:tabs>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ingreso por servicios de mantenimiento de equipo a clientes corresponde al efectuado por la subsidiaria Transformadores Tusan S.A. y consiste en la prestación de los servicios</w:t>
      </w:r>
      <w:r>
        <w:rPr>
          <w:rFonts w:ascii="Calibri" w:eastAsia="Calibri" w:hAnsi="Calibri" w:cs="Calibri"/>
          <w:b w:val="0"/>
          <w:i w:val="0"/>
          <w:sz w:val="20"/>
        </w:rPr>
        <w:t xml:space="preserve"> de verificación, calibración, sellado, certificación, mantenimiento, reparación, lectura y registro de toda clase de equipos de medición, especialmente de la electricidad, el gas, el agua y toda clase de fluidos; la prestación de servicios de medición y registro de variables eléctricas, para determinar la calidad del suministro eléctrico en las instalaciones de suministradores, transportistas, distribuidores y usuarios, actuando como organismo de medición autorizado (OMA) u organismo o laboratorio de certificación autorizado (OLCA). </w:t>
      </w:r>
    </w:p>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Estos servicios incluyen una obligación de desempeño, por lo que el ingreso por ventas se registra en base a la prestación efectiva.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Energy Sur Ingeniería S.A., subsidiaria de Transformadores Tusan S.A., genera sus ingresos mediante la reparación y mantención de transformadores eléctricos, como también proporciona asesoría en el área de la ingeniería eléctrica, realizando mediciones de diversa índole, y montaje de proyectos de ingeniería. Estos servicios</w:t>
      </w:r>
      <w:r>
        <w:rPr>
          <w:rFonts w:ascii="Calibri" w:eastAsia="Calibri" w:hAnsi="Calibri" w:cs="Calibri"/>
          <w:b w:val="0"/>
          <w:i w:val="0"/>
          <w:color w:val="000000"/>
          <w:sz w:val="20"/>
          <w:u w:val="none"/>
        </w:rPr>
        <w:t xml:space="preserve"> incluyen una obligación de desempeño, por lo que el ingreso por ventas de estos servicios se registra en base a la prestación efectiva.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69" w:name="Section39"/>
      <w:bookmarkEnd w:id="69"/>
      <w:bookmarkStart w:id="70" w:name="a221a50a5d2e4525a4035fb673b05e90"/>
      <w:r>
        <w:rPr>
          <w:rFonts w:ascii="Calibri" w:eastAsia="Calibri" w:hAnsi="Calibri" w:cs="Calibri"/>
          <w:b/>
          <w:i w:val="0"/>
          <w:color w:val="000000"/>
          <w:sz w:val="20"/>
          <w:u w:val="none"/>
        </w:rPr>
        <w:t>3.28.-</w:t>
      </w:r>
      <w:r>
        <w:rPr>
          <w:rFonts w:ascii="Calibri" w:eastAsia="Calibri" w:hAnsi="Calibri" w:cs="Calibri"/>
          <w:b/>
          <w:i w:val="0"/>
          <w:color w:val="000000"/>
          <w:sz w:val="20"/>
          <w:u w:val="none"/>
        </w:rPr>
        <w:tab/>
      </w:r>
      <w:r>
        <w:rPr>
          <w:rFonts w:ascii="Calibri" w:eastAsia="Calibri" w:hAnsi="Calibri" w:cs="Calibri"/>
          <w:b/>
          <w:i w:val="0"/>
          <w:color w:val="000000"/>
          <w:sz w:val="20"/>
          <w:u w:val="none"/>
        </w:rPr>
        <w:t>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0"/>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3.28.1.-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Cuando una entidad de State Grid Chile Electricity SpA. es el arrendatario.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arriendan determinadas propiedades, planta y equipo. Para los arrendamientos donde la Sociedad tiene sustancialmente todos los riesgos y beneficios inherentes a la propiedad, la Sociedad reconoce los activos y pasivos derivados del contrato de arrendamiento con duración superior a 12 meses y de valor subyacente significativo en base a NIIF 16. Como arrendatario reconocerá los activos por derecho de uso y un pasivo por arrendamiento que representa la obligación de los pagos mínimos por este concepto.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Cada pago por arrendamiento se distribuye entre el pasivo y las cargas financieras para obtener una tasa de interés constante sobre el saldo pendiente de la deuda. Las correspondientes obligaciones por arrendamiento, netas de cargas financieras, se incluyen como pasivos por arrendamientos. El elemento de interés del costo financiero se carga en el estado de resultados durante el periodo de arrendamiento de forma que se obtenga una tasa periódica constante de interés sobre el saldo restante del pasivo para cada periodo o ejercicio. El activo adquirido en régimen de arrendamiento financiero se deprecia durante su vida útil o la duración del contrato, el menor de los 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3.28.2.-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Cuando una entidad de State Grid Chile Electricity SpA. es el arrendador.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State Grid Chile Electricity SpA. y subsidiarias actúan como arrendador, clasifica al inicio del acuerdo si el arrendamiento es operativo o financiero, en base a la esencia de la transacción. Los arrendamientos en los que se transfieren sustancialmente todos los riesgos y beneficios inherentes a la propiedad del activo subyacente se clasifican como arrendamientos financieros. El resto de los arrendamientos son clasificados como arrendamientos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arrendamientos financieros, en la fecha de comienzo, la compañía reconoce en el estado de situación financiera los activos mantenidos en arrendamiento financiero y los presenta en el rubro de cuentas por cobrar comerciales y otras cuentas por cobrar, por un valor igual al de la inversión neta en el arrendamiento, calculado como la suma del valor actual de las cuotas de arrendamiento descontadas a la tasa de interés implícita en el arrendamiento. Posteriormente, se reconocen los ingresos financieros a lo largo del plazo del arrendamiento, en función de una tasa de rendimiento constante sobre la inversión financiera neta realizada en el arrendamiento.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los arrendamientos operativos, los pagos por arrendamiento se reconocen como ingreso de forma lineal durante el plazo del mismo.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Grupo arrienda ciertos elementos de propiedad, planta y equipo a sus clientes, los cuales se clasifican como operativos, desde la perspectiva del arrendador. Un arrendamiento se clasifica como arrendamiento operativo si no transfiere sustancialmente todos los riesgos y ventajas inherentes a la propiedad del activo. Los ingresos por arrendamiento comprenden montos de arrendamiento fijos y variables.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arrendados a terceros bajo contratos de arrendamiento operativo se incluyen dentro del rubro de propiedades, planta y equipos o en propiedades de inversión según corresponda.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derivados del arrendamiento operativo se reconocen de forma lineal durante el plazo del arrendamiento.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71" w:name="Section40"/>
      <w:bookmarkEnd w:id="71"/>
      <w:bookmarkStart w:id="72" w:name="85b178da2e8b4b8a83ee93147c0ff4e4"/>
      <w:r>
        <w:rPr>
          <w:rFonts w:ascii="Calibri" w:eastAsia="Calibri" w:hAnsi="Calibri" w:cs="Calibri"/>
          <w:b/>
          <w:i w:val="0"/>
          <w:color w:val="000000"/>
          <w:sz w:val="20"/>
          <w:u w:val="none"/>
        </w:rPr>
        <w:t>3.29.-</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 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dividendos a pagar a los accionistas de State Grid Chile Electricity SpA. y subsidiarias se reconocen como un pasivo en los estados financieros en el ejercicio en que son declarados y aprobados por los accionistas o cuando se configura la obligación correspondiente en función de las disposiciones legales vigentes o las políticas de distribución establecidas por la Junta de Accionistas.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73" w:name="Section41"/>
      <w:bookmarkEnd w:id="73"/>
      <w:bookmarkStart w:id="74" w:name="b93c44acf61b4dfdbba23d6616344601"/>
      <w:r>
        <w:rPr>
          <w:rFonts w:ascii="Calibri" w:eastAsia="Calibri" w:hAnsi="Calibri" w:cs="Calibri"/>
          <w:b/>
          <w:i w:val="0"/>
          <w:color w:val="000000"/>
          <w:sz w:val="20"/>
          <w:u w:val="none"/>
        </w:rPr>
        <w:t>3.30.-</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de ventas.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7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costos de ventas incluyen el costo de adquisición de las materias primas e insumos necesarios para el desarrollo de los negocios de generación, transmisión y distribución de energía eléctrica, depreciaciones de instalaciones y mano de obra directa a servicios prestados. Estos costos incluyen principalmente los costos de adquisición netos de descuentos obtenidos, los gastos e impuestos no recuperables.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75" w:name="Section42"/>
      <w:bookmarkEnd w:id="75"/>
      <w:bookmarkStart w:id="76" w:name="e54dab465e0c41f9ab77e100a9846077"/>
      <w:r>
        <w:rPr>
          <w:rFonts w:ascii="Calibri" w:eastAsia="Calibri" w:hAnsi="Calibri" w:cs="Calibri"/>
          <w:b/>
          <w:i w:val="0"/>
          <w:color w:val="000000"/>
          <w:sz w:val="20"/>
          <w:u w:val="none"/>
        </w:rPr>
        <w:t>3.31.-</w:t>
      </w:r>
      <w:r>
        <w:rPr>
          <w:rFonts w:ascii="Calibri" w:eastAsia="Calibri" w:hAnsi="Calibri" w:cs="Calibri"/>
          <w:b/>
          <w:i w:val="0"/>
          <w:color w:val="000000"/>
          <w:sz w:val="20"/>
          <w:u w:val="none"/>
        </w:rPr>
        <w:tab/>
      </w:r>
      <w:r>
        <w:rPr>
          <w:rFonts w:ascii="Calibri" w:eastAsia="Calibri" w:hAnsi="Calibri" w:cs="Calibri"/>
          <w:b/>
          <w:i w:val="0"/>
          <w:color w:val="000000"/>
          <w:sz w:val="20"/>
          <w:u w:val="none"/>
        </w:rPr>
        <w:t>Estado de flujos de efectivo.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bookmarkEnd w:id="76"/>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Estado de Flujos de Efectivo Consolidado ha sido elaborado utilizando el método directo, y en el mismo se utilizan las siguientes expresiones con el significado que a continuación se indica: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operación: Actividades que constituyen los ingresos ordinarios del grupo, así como otras actividades que no pueden ser calificadas como de inversión o financiación.</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inversión: Actividades de adquisición, enajenación o disposición por otros medios de activos no corrientes y otras inversiones no incluidas en el efectivo y sus equivalentes.</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financiación: Actividades que producen cambios en el tamaño y composición del patrimonio neto y de los pasivos que no forman parte de las actividades de operación.</w:t>
      </w:r>
    </w:p>
    <w:p>
      <w:pPr>
        <w:keepNext w:val="0"/>
        <w:keepLines/>
        <w:pageBreakBefore w:val="0"/>
        <w:widowControl w:val="0"/>
        <w:numPr>
          <w:ilvl w:val="0"/>
          <w:numId w:val="0"/>
        </w:numPr>
        <w:spacing w:before="0" w:after="0" w:line="288" w:lineRule="auto"/>
        <w:ind w:left="112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State Grid Chile Electricity SpA. y subsidiarias no han registrado transacciones que no representan movimientos de efectivo relacionadas con inversión o financiamiento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A la fecha no existen restricciones sobre el efectivo y equivalentes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77" w:name="Section43"/>
      <w:bookmarkEnd w:id="77"/>
      <w:bookmarkStart w:id="78" w:name="fb4d49580fdc45678c95b1149112f03f"/>
      <w:r>
        <w:rPr>
          <w:rFonts w:ascii="Calibri" w:eastAsia="Calibri" w:hAnsi="Calibri" w:cs="Calibri"/>
          <w:b/>
          <w:i w:val="0"/>
          <w:color w:val="000000"/>
          <w:sz w:val="20"/>
          <w:u w:val="none"/>
        </w:rPr>
        <w:t>4.-</w:t>
      </w:r>
      <w:r>
        <w:rPr>
          <w:rFonts w:ascii="Calibri" w:eastAsia="Calibri" w:hAnsi="Calibri" w:cs="Calibri"/>
          <w:b/>
          <w:i w:val="0"/>
          <w:color w:val="000000"/>
          <w:sz w:val="20"/>
          <w:u w:val="none"/>
        </w:rPr>
        <w:tab/>
      </w:r>
      <w:r>
        <w:rPr>
          <w:rFonts w:ascii="Calibri" w:eastAsia="Calibri" w:hAnsi="Calibri" w:cs="Calibri"/>
          <w:b/>
          <w:i w:val="0"/>
          <w:color w:val="000000"/>
          <w:sz w:val="20"/>
          <w:u w:val="none"/>
        </w:rPr>
        <w:t>ESTIMACIONES Y JUICIOS O CRITERIOS CRÍTICOS DE LA ADMINISTRACIÓN</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8"/>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estimaciones y criterios usados son continuamente evaluados y se basan en la experiencia histórica y otros factores, incluyendo la expectativa de ocurrencia de eventos futuros que se consideran razonables de acuerdo con las circunstancias.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State Grid Chile Electricity SpA. y subsidiarias efectúan estimaciones y supuestos respecto del futuro. Las estimaciones contables resultantes por definición muy pocas veces serán iguales a los resultados reales. Las estimaciones y supuestos que tienen un riesgo significativo de causar un ajuste material a los saldos de los activos y pasivos en el próximo ejercicio se presentan a continuación: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79" w:name="Section44"/>
      <w:bookmarkEnd w:id="79"/>
      <w:bookmarkStart w:id="80" w:name="798111f18b9d46bc914f35779765a02d"/>
      <w:r>
        <w:rPr>
          <w:rFonts w:ascii="Calibri" w:eastAsia="Calibri" w:hAnsi="Calibri" w:cs="Calibri"/>
          <w:b/>
          <w:i w:val="0"/>
          <w:color w:val="000000"/>
          <w:sz w:val="20"/>
          <w:u w:val="none"/>
        </w:rPr>
        <w:t>4.1.-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Estimación del deterioro de la plusvalía comprada y activos no corrientes de vida útil indefinida.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0"/>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State Grid Chile Electricity SpA. y subsidiarias evalúan anualmente si la plusvalía mercantil y activos no corrientes de vida útil indefinida ha sufrido algún deterioro, de acuerdo con la política contable que se describe en la Nota 3.13. Los montos recuperables de las unidades generadoras de efectivo han sido determinados sobre la base de cálculos de sus valores en uso. Los resultados de las estimaciones efectuadas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no arrojaron deterioro alguno sobre la plusvalía comprada y activos no corrientes de vida útil indefinida (ver Nota 18.1).</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81" w:name="Section45"/>
      <w:bookmarkEnd w:id="81"/>
      <w:bookmarkStart w:id="82" w:name="02ae71d1635649f496f34abe1d14d94a"/>
      <w:r>
        <w:rPr>
          <w:rFonts w:ascii="Calibri" w:eastAsia="Calibri" w:hAnsi="Calibri" w:cs="Calibri"/>
          <w:b/>
          <w:i w:val="0"/>
          <w:color w:val="000000"/>
          <w:sz w:val="20"/>
          <w:u w:val="none"/>
        </w:rPr>
        <w:t>4.2.-</w:t>
      </w:r>
      <w:r>
        <w:rPr>
          <w:rFonts w:ascii="Calibri" w:eastAsia="Calibri" w:hAnsi="Calibri" w:cs="Calibri"/>
          <w:b/>
          <w:i w:val="0"/>
          <w:color w:val="000000"/>
          <w:sz w:val="20"/>
          <w:u w:val="none"/>
        </w:rPr>
        <w:tab/>
      </w:r>
      <w:r>
        <w:rPr>
          <w:rFonts w:ascii="Calibri" w:eastAsia="Calibri" w:hAnsi="Calibri" w:cs="Calibri"/>
          <w:b/>
          <w:i w:val="0"/>
          <w:color w:val="000000"/>
          <w:sz w:val="20"/>
          <w:u w:val="none"/>
        </w:rPr>
        <w:t>Valor razonable de derivados y de otros instrumentos financieros.</w:t>
      </w:r>
    </w:p>
    <w:p>
      <w:pPr>
        <w:keepNext w:val="0"/>
        <w:keepLines/>
        <w:pageBreakBefore w:val="0"/>
        <w:widowControl w:val="0"/>
        <w:numPr>
          <w:ilvl w:val="0"/>
          <w:numId w:val="0"/>
        </w:numPr>
        <w:tabs>
          <w:tab w:val="left" w:pos="500"/>
        </w:tabs>
        <w:spacing w:before="0" w:after="0" w:line="288" w:lineRule="auto"/>
        <w:ind w:left="0" w:right="0" w:firstLine="0"/>
        <w:jc w:val="both"/>
        <w:outlineLvl w:val="9"/>
        <w:rPr>
          <w:rFonts w:ascii="Calibri" w:eastAsia="Calibri" w:hAnsi="Calibri" w:cs="Calibri"/>
          <w:b w:val="0"/>
          <w:i w:val="0"/>
          <w:color w:val="000000"/>
          <w:sz w:val="20"/>
          <w:u w:val="none"/>
        </w:rPr>
      </w:pPr>
      <w:bookmarkEnd w:id="82"/>
    </w:p>
    <w:p>
      <w:pPr>
        <w:pStyle w:val="Normal-wk"/>
        <w:keepNext w:val="0"/>
        <w:keepLines/>
        <w:pageBreakBefore w:val="0"/>
        <w:widowControl w:val="0"/>
        <w:numPr>
          <w:ilvl w:val="0"/>
          <w:numId w:val="0"/>
        </w:numPr>
        <w:tabs>
          <w:tab w:val="left" w:pos="5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razonable de los instrumentos financieros que no son comercializados en un mercado activo (por ejemplo, acciones sin cotización o suficiente presencia bursátil, derivados extra-bursátiles, etc.) se determina usando técnicas de valuación. State Grid Chile Electricity SpA. y subsidiarias aplican su juicio para seleccionar una variedad de métodos y aplica supuestos que principalmente se basan en las condiciones de mercado existentes a la fecha de cada estado de situación financiera. State Grid Chile Electricity SpA. y subsidiarias utilizan flujos netos descontados o técnicas de valoración a base de múltiplos de Ebitda para ciertos activos financieros disponibles para la venta que no se comercializan en mercados activos.</w:t>
      </w:r>
    </w:p>
    <w:p>
      <w:pPr>
        <w:keepNext w:val="0"/>
        <w:keepLines/>
        <w:pageBreakBefore w:val="0"/>
        <w:widowControl w:val="0"/>
        <w:numPr>
          <w:ilvl w:val="0"/>
          <w:numId w:val="0"/>
        </w:numPr>
        <w:tabs>
          <w:tab w:val="left" w:pos="500"/>
        </w:tabs>
        <w:spacing w:before="0" w:after="0" w:line="288" w:lineRule="auto"/>
        <w:ind w:left="1412"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500"/>
        </w:tabs>
        <w:spacing w:before="0" w:after="0" w:line="288" w:lineRule="auto"/>
        <w:ind w:left="1412"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83" w:name="Section46"/>
      <w:bookmarkEnd w:id="83"/>
      <w:bookmarkStart w:id="84" w:name="df0b20b7520c406c94ad5c8557a34fea"/>
      <w:r>
        <w:rPr>
          <w:rFonts w:ascii="Calibri" w:eastAsia="Calibri" w:hAnsi="Calibri" w:cs="Calibri"/>
          <w:b/>
          <w:i w:val="0"/>
          <w:color w:val="000000"/>
          <w:sz w:val="20"/>
          <w:u w:val="none"/>
        </w:rPr>
        <w:t>4.3.-</w:t>
      </w:r>
      <w:r>
        <w:rPr>
          <w:rFonts w:ascii="Calibri" w:eastAsia="Calibri" w:hAnsi="Calibri" w:cs="Calibri"/>
          <w:b/>
          <w:i w:val="0"/>
          <w:color w:val="000000"/>
          <w:sz w:val="20"/>
          <w:u w:val="none"/>
        </w:rPr>
        <w:tab/>
      </w:r>
      <w:r>
        <w:rPr>
          <w:rFonts w:ascii="Calibri" w:eastAsia="Calibri" w:hAnsi="Calibri" w:cs="Calibri"/>
          <w:b/>
          <w:i w:val="0"/>
          <w:color w:val="000000"/>
          <w:sz w:val="20"/>
          <w:u w:val="none"/>
        </w:rPr>
        <w:t>Beneficios por Indemnizaciones por cese pactadas (PIAS) y premios por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presente de las obligaciones por indemnizaciones por años de servicio pactadas y premios por antigüedad (“los beneficios”) depende de un número de factores que se determinan sobre bases actuariales usando un número de supuestos. Los supuestos usados al determinar el costo neto por los beneficios incluyen la tasa de descuento. Cualquier cambio en estos supuestos tendrá impacto en el valor en libros de la obligación por los beneficios.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determinan la tasa de descuento al final de cada año que considera más apropiada de acuerdo a las condiciones de mercado a la fecha de valoración. Esta tasa de interés es la que utilizan State Grid Chile Electricity SpA. y subsidiarias para determinar el valor presente de las futuras salidas de flujos de efectivo estimadas que se prevé se requerirá para cancelar las obligaciones por planes de beneficios. Al determinar la tasa de descuento, State Grid Chile Electricity SpA. y subsidiarias consideran las tasas de interés de mercado de bonos que se denominan en la moneda en la que los beneficios se pagarán y que tienen plazos de vencimiento similares o que se aproximan a los plazos de las respectivas obligaciones por los beneficios.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supuestos claves para establecer las obligaciones por planes de beneficios se basan en parte en las condiciones actuales del mercado. En la Nota 23.5 se presenta información adicional al respecto.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referida metodología utiliza supuestos críticos vinculados con tasa de interés, factores de reajustes e indexación y estimaciones de permanencia futura, cuya variación pueden generar modificaciones significativas sobre los estados financieros consolidados de la Sociedad.</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3"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3" w:right="0" w:hanging="704"/>
        <w:jc w:val="both"/>
        <w:outlineLvl w:val="1"/>
        <w:rPr>
          <w:rFonts w:ascii="Times New Roman" w:eastAsia="Times New Roman" w:hAnsi="Times New Roman" w:cs="Times New Roman"/>
          <w:b/>
          <w:i w:val="0"/>
          <w:color w:val="000000"/>
          <w:sz w:val="24"/>
          <w:u w:val="none"/>
        </w:rPr>
      </w:pPr>
      <w:bookmarkStart w:id="85" w:name="Section47"/>
      <w:bookmarkEnd w:id="85"/>
      <w:bookmarkStart w:id="86" w:name="e29ab66e0ce140839970e5529f81f024"/>
      <w:r>
        <w:rPr>
          <w:rFonts w:ascii="Calibri" w:eastAsia="Calibri" w:hAnsi="Calibri" w:cs="Calibri"/>
          <w:b/>
          <w:i w:val="0"/>
          <w:color w:val="000000"/>
          <w:sz w:val="20"/>
          <w:u w:val="none"/>
        </w:rPr>
        <w:t>4.4.-</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 y costos de energía - Efectos de Precios de Contratos de Suministro y de Precios de Transmisión.</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bookmarkEnd w:id="86"/>
    </w:p>
    <w:p>
      <w:pPr>
        <w:pStyle w:val="Normal-wk"/>
        <w:keepNext w:val="0"/>
        <w:keepLines/>
        <w:pageBreakBefore w:val="0"/>
        <w:widowControl w:val="0"/>
        <w:numPr>
          <w:ilvl w:val="0"/>
          <w:numId w:val="0"/>
        </w:numPr>
        <w:spacing w:before="0" w:after="0" w:line="240" w:lineRule="exact"/>
        <w:ind w:left="1417"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precios de compra de energía y potencia establecidos en los diversos contratos de suministro suscritos con generadores como resultado de los procesos licitatorios son traspasados a las tarifas de los clientes regulados mediante las fijaciones de precios de nudo promedio.</w:t>
      </w:r>
    </w:p>
    <w:p>
      <w:pPr>
        <w:keepNext w:val="0"/>
        <w:keepLines/>
        <w:pageBreakBefore w:val="0"/>
        <w:widowControl w:val="0"/>
        <w:numPr>
          <w:ilvl w:val="0"/>
          <w:numId w:val="0"/>
        </w:numPr>
        <w:spacing w:before="0" w:after="0" w:line="288" w:lineRule="auto"/>
        <w:ind w:left="1413" w:right="0" w:firstLine="1"/>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este contexto, </w:t>
      </w:r>
      <w:r>
        <w:rPr>
          <w:rFonts w:ascii="Calibri" w:eastAsia="Calibri" w:hAnsi="Calibri" w:cs="Calibri"/>
          <w:b w:val="0"/>
          <w:i w:val="0"/>
          <w:sz w:val="20"/>
        </w:rPr>
        <w:t>el 30 de diciembre de 2024 y el 8 de julio de 2025, fueron publicados los Decretos de Precio de Nudo Promedio N° 15T-2024 y N° 14T-2025, todos del Ministerio de Energía, mediante los cuales se fijan los precios de nudo promedio con vigencia a contar del 1 de enero de 2025 y 1 de julio de 2025, respectivamente</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3" w:right="0" w:firstLine="1"/>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Sin perjuicio de lo anterior, debe tenerse en cuenta que el 2 de noviembre de 2019 fue publicada en el Diario Oficial la Ley 21.185 que crea un mecanismo transitorio de estabilización de precios de la energía eléctrica para clientes regulados. Esta ley considera esencialmente:</w:t>
      </w:r>
    </w:p>
    <w:p>
      <w:pPr>
        <w:keepNext w:val="0"/>
        <w:keepLines/>
        <w:pageBreakBefore w:val="0"/>
        <w:widowControl w:val="0"/>
        <w:numPr>
          <w:ilvl w:val="0"/>
          <w:numId w:val="0"/>
        </w:numPr>
        <w:spacing w:before="0" w:after="0" w:line="288" w:lineRule="auto"/>
        <w:ind w:left="1413" w:right="0" w:firstLine="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33"/>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Entre el 1 de julio de 2019 y el 31 de diciembre de 2020, los precios que las distribuidoras traspasarán a sus clientes corresponderán a los de enero de 2019 (PEC, precio estabilizado a clientes).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34"/>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Entre el 1 de enero de 2021 y hasta el término del mecanismo de estabilización (diciembre de 2027), podrán traspasar los precios de nudo promedio (PNP), los que no podrán superar el PEC reajustado por IPC a partir de enero de 2021.</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35"/>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A partir de esta ley y hasta el término del mecanismo, las distribuidoras pagarán los precios de nudo promedio con un factor de ajuste que asegure la coherencia con la recaudación esperada del PEC. En caso de que el cálculo de precios de nudo promedio sea mayor al PEC, los precios serán ajustados a la baja; en caso contrario, serán incrementados para cubrir saldos no recaudados.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36"/>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La Comisión Nacional de Energía calculará, para cada contrato, las diferencias de facturación que se produzcan entre el precio establecido y el precio que se hubiera aplicado de acuerdo a dicho</w:t>
      </w:r>
      <w:r>
        <w:rPr>
          <w:rFonts w:ascii="Calibri" w:eastAsia="Calibri" w:hAnsi="Calibri" w:cs="Calibri"/>
          <w:b w:val="0"/>
          <w:i w:val="0"/>
          <w:color w:val="000000"/>
          <w:sz w:val="20"/>
          <w:u w:val="none"/>
        </w:rPr>
        <w:t xml:space="preserve"> contrato. Este saldo en dólares será incorporado en los decretos tarifarios semestrales. A partir de julio de 2023 o hasta acumular un saldo US$ 1.350 millones, no se podrán incrementar los saldos no recaudados.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37"/>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Los saldos no recaudados no devengarán interés, salvo a partir del 1 de enero de 2026 (libor de 6 meses más un spread correspondiente al riesgo país a la fecha de aplicación).</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38"/>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Se considerarán para el mecanismo sólo aquellos contratos que inicien suministro antes de 2021.</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39"/>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La Comisión Nacional de Energía deberá establecer mediante resolución exenta las reglas necesarias para la implementación del mecanismo de estabilización.</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40"/>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Se deroga el Decreto N° 7T-2019 (precios de nudo promedio de julio de 2019), extendiéndose la vigencia del Decreto 20T-2018 hasta la publicación del decreto que corresponda dictar con poste</w:t>
      </w:r>
      <w:r>
        <w:rPr>
          <w:rFonts w:ascii="Calibri" w:eastAsia="Calibri" w:hAnsi="Calibri" w:cs="Calibri"/>
          <w:b w:val="0"/>
          <w:i w:val="0"/>
          <w:color w:val="000000"/>
          <w:sz w:val="20"/>
          <w:u w:val="none"/>
        </w:rPr>
        <w:t>rioridad a la entrada en vigencia de la ley.</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Así, mediante Resolución Exenta N° 72-2020 del 5 de marzo de 2020, la Comisión Nacional de Energía estableció las disposiciones, procedimientos, plazos y condiciones para la implementación del señalado mecanismo transitorio de estabilización de precios de energía eléctrica establecido en la Ley N° 21.185, la cual fue rectificada por diversas resoluciones exentas, fijándose un nuevo texto refundido mediante Resolución Exenta N° 342-2021 del 9 de septiembre de 2021, modificada mediante Resoluciones Exentas N° 514-2021 del 30 de noviembre de 2021 y N° 283-2022 del 21 de abril de 2022.</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Adicionalmente, en este mismo contexto, el 2 de agosto de 2022 fue publicada la Ley N° 21.472, mediante la cual se crea un fondo de estabilización tarifaria (FET), administrado por la Tesorería General de la República y solventado mediante un pago adicional unitario por kilowatt hora (kWh) en el cargo por servicio público y con aportes que deberá efectuar el Ministerio de Hacienda, determinado con criterios de solidaridad y proporcionalidad de acuerdo a tramos de consumo, y se establece un mecanismo transitorio de estabilización (MPC – Mecanismo de protección al cliente), complementario a aquel establecido en la Ley N° 21.185, que tiene por objetivo impedir el alza de las cuentas eléctricas durante el año 2022 y permitir únicamente alzas graduales hasta 2032.</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normas que regulan la operación del FET se encuentran establecidas en el reglamento aprobado mediante Decreto N° 49-2023 del Ministerio de Hacienda, suscrito además por el Ministro de Energía, publicado en el diario oficial el 29 de julio de 2023, mientras que las reglas necesarias para la implementación del MPC, de manera coordinada y complementaria con el mecanismo de estabilización establecido en la Ley N° 21.185 y en concordancia con los principios dispuestos en el artículo 2 de la referida ley, se establecieron mediante Resolución Exenta N° 86, de la Comisión Nacional de Energía, publicada en el diario oficial el 14 de marzo de 2023, modificada por Resolución Exenta N° 334-2023, publicada el 9 de agosto de 2023.</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particular, en la citada resolución se establece lo siguiente:</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ListParagraph-wk"/>
        <w:keepNext w:val="0"/>
        <w:keepLines/>
        <w:pageBreakBefore w:val="0"/>
        <w:widowControl w:val="0"/>
        <w:numPr>
          <w:ilvl w:val="0"/>
          <w:numId w:val="41"/>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procedimientos y criterios para determinar los precios a nivel de generación traspasable a </w:t>
      </w:r>
      <w:r>
        <w:rPr>
          <w:rFonts w:ascii="Calibri" w:eastAsia="Calibri" w:hAnsi="Calibri" w:cs="Calibri"/>
          <w:b w:val="0"/>
          <w:i w:val="0"/>
          <w:sz w:val="20"/>
        </w:rPr>
        <w:t>los clientes regulados necesarios para la aplicación de dicho mecanismo durante toda la vigencia de este y las reglas bajo las cuales los pagos de los precios de nudo de largo plazo deben ser efectuados por las empresas concesionarias de distribución a sus respectivos suministradores durante la vigencia del Mecanismo de Protección al Cliente;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42"/>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Las características de los Documentos de Pago emitidos por el Ministerio de Hacienda con el objeto de cubrir las diferencias que se produzcan entre la facturación de las empresas de distribución y el monto que corresponda pagar por el suministro eléctrico a las empresas de generación. La operación del Mecanismo de Protección al Cliente deberá resguardar el pago de la totalidad de los saldos originados bajo el mecanismo de estabilización de precios de la Ley      N° 21.185, a más tardar, el 31 de diciembre de 2027;</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43"/>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Que el Mecanismo de Protección al Cliente (MPC) regirá a partir del 2 de agosto del año 2022, fecha en que se publicó y entró en vigencia la Ley N° 21.472 hasta la fecha en que se pague todo el saldo final restante originado por la aplicación del mismo, lo que deberá efectuarse, a más tardar, el 31 de diciembre de 2032,</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44"/>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Las condiciones de aplicación del Cargo MPC, cuyo objetivo es recaudar recursos para el Fondo de Estabilización de Tarifas que permitan pagar el saldo final restante antes del término de la vi</w:t>
      </w:r>
      <w:r>
        <w:rPr>
          <w:rFonts w:ascii="Calibri" w:eastAsia="Calibri" w:hAnsi="Calibri" w:cs="Calibri"/>
          <w:b w:val="0"/>
          <w:i w:val="0"/>
          <w:color w:val="000000"/>
          <w:sz w:val="20"/>
          <w:u w:val="none"/>
        </w:rPr>
        <w:t>gencia del Mecanismo de Protección al Cliente.</w:t>
      </w:r>
    </w:p>
    <w:p>
      <w:pPr>
        <w:keepNext w:val="0"/>
        <w:keepLines/>
        <w:pageBreakBefore w:val="0"/>
        <w:widowControl w:val="0"/>
        <w:numPr>
          <w:ilvl w:val="0"/>
          <w:numId w:val="0"/>
        </w:numPr>
        <w:spacing w:before="0" w:after="0" w:line="288" w:lineRule="auto"/>
        <w:ind w:left="981" w:right="0" w:firstLine="73"/>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Finalmente, en relación con los precios de compra de energía y potencia, el 30 de abril de 2024 se publicó en el diario oficial la Ley N° 21.667, mediante la cual se modifica diversos cuerpos legales en materia de estabilización tarifaria. Las principales materias establecidas en la ley corresponden 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45"/>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El Fondo de Estabilización de Tarifas tiene por objeto estabilizar las tarifas de los clientes regulados y pagar los saldos originados por las Leyes N° 21.185 y N° 21.472; será administrado por la Tesorería General de la República (TGR); su vigencia y los cargos que lo financian no excederán del 31 de diciembre de 2035.</w:t>
      </w:r>
    </w:p>
    <w:p>
      <w:pPr>
        <w:keepNext w:val="0"/>
        <w:keepLines/>
        <w:pageBreakBefore w:val="0"/>
        <w:widowControl w:val="0"/>
        <w:numPr>
          <w:ilvl w:val="0"/>
          <w:numId w:val="0"/>
        </w:numPr>
        <w:spacing w:before="0" w:after="0" w:line="288" w:lineRule="auto"/>
        <w:ind w:left="981" w:right="0" w:firstLine="73"/>
        <w:jc w:val="both"/>
        <w:outlineLvl w:val="9"/>
        <w:rPr>
          <w:rFonts w:ascii="Calibri" w:eastAsia="Calibri" w:hAnsi="Calibri" w:cs="Calibri"/>
          <w:b w:val="0"/>
          <w:i w:val="0"/>
          <w:sz w:val="20"/>
        </w:rPr>
      </w:pPr>
    </w:p>
    <w:p>
      <w:pPr>
        <w:keepNext w:val="0"/>
        <w:keepLines/>
        <w:pageBreakBefore w:val="0"/>
        <w:widowControl w:val="0"/>
        <w:numPr>
          <w:ilvl w:val="0"/>
          <w:numId w:val="46"/>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En relación con el Mecanismo de protección al cliente (MPC):</w:t>
      </w:r>
    </w:p>
    <w:p>
      <w:pPr>
        <w:keepNext w:val="0"/>
        <w:keepLines/>
        <w:pageBreakBefore w:val="0"/>
        <w:widowControl w:val="0"/>
        <w:numPr>
          <w:ilvl w:val="0"/>
          <w:numId w:val="0"/>
        </w:numPr>
        <w:spacing w:before="0" w:after="0" w:line="288" w:lineRule="auto"/>
        <w:ind w:left="981" w:right="0" w:firstLine="73"/>
        <w:jc w:val="both"/>
        <w:outlineLvl w:val="9"/>
        <w:rPr>
          <w:rFonts w:ascii="Calibri" w:eastAsia="Calibri" w:hAnsi="Calibri" w:cs="Calibri"/>
          <w:b w:val="0"/>
          <w:i w:val="0"/>
          <w:sz w:val="20"/>
        </w:rPr>
      </w:pPr>
    </w:p>
    <w:p>
      <w:pPr>
        <w:keepNext w:val="0"/>
        <w:keepLines/>
        <w:pageBreakBefore w:val="0"/>
        <w:widowControl w:val="0"/>
        <w:numPr>
          <w:ilvl w:val="0"/>
          <w:numId w:val="47"/>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Se aumenta monto de US$ 1.800 millones a US$ 5.500 millones de dólares.</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47"/>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Para el año 2023 se deberán aplicar los valores del decreto N° 16T-2022 (precio de nudo promedio del segundo semestre de 2022).</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47"/>
        </w:numPr>
        <w:spacing w:before="0" w:after="0" w:line="288" w:lineRule="auto"/>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Se definen 2 tramos de consumo (antes eran 3): clientes con consumo menor o igual a 350 kWh y clientes con consumo mayor a 350 kWh.</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47"/>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El cargo MPC de la Ley 21.472 se fijará en 22 $/kWh (reajustable por IPC) para los años 2024 a 2027 y en 9 $/kWh (reajustable por IPC) para los años 2028 a 2035.</w:t>
      </w:r>
    </w:p>
    <w:p>
      <w:pPr>
        <w:keepNext w:val="0"/>
        <w:keepLines/>
        <w:pageBreakBefore w:val="0"/>
        <w:widowControl w:val="0"/>
        <w:numPr>
          <w:ilvl w:val="0"/>
          <w:numId w:val="0"/>
        </w:numPr>
        <w:spacing w:before="0" w:after="0" w:line="288" w:lineRule="auto"/>
        <w:ind w:left="1406" w:right="0" w:hanging="65"/>
        <w:jc w:val="both"/>
        <w:outlineLvl w:val="9"/>
        <w:rPr>
          <w:rFonts w:ascii="Calibri" w:eastAsia="Calibri" w:hAnsi="Calibri" w:cs="Calibri"/>
          <w:b w:val="0"/>
          <w:i w:val="0"/>
          <w:sz w:val="20"/>
        </w:rPr>
      </w:pPr>
    </w:p>
    <w:p>
      <w:pPr>
        <w:keepNext w:val="0"/>
        <w:keepLines/>
        <w:pageBreakBefore w:val="0"/>
        <w:widowControl w:val="0"/>
        <w:numPr>
          <w:ilvl w:val="0"/>
          <w:numId w:val="15"/>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Pagos de saldos Leyes N° 21.185 y N° 21.472:</w:t>
      </w:r>
    </w:p>
    <w:p>
      <w:pPr>
        <w:keepNext w:val="0"/>
        <w:keepLines/>
        <w:pageBreakBefore w:val="0"/>
        <w:widowControl w:val="0"/>
        <w:numPr>
          <w:ilvl w:val="0"/>
          <w:numId w:val="0"/>
        </w:numPr>
        <w:spacing w:before="0" w:after="0" w:line="288" w:lineRule="auto"/>
        <w:ind w:left="981" w:right="0" w:firstLine="73"/>
        <w:jc w:val="both"/>
        <w:outlineLvl w:val="9"/>
        <w:rPr>
          <w:rFonts w:ascii="Calibri" w:eastAsia="Calibri" w:hAnsi="Calibri" w:cs="Calibri"/>
          <w:b w:val="0"/>
          <w:i w:val="0"/>
          <w:sz w:val="20"/>
        </w:rPr>
      </w:pPr>
    </w:p>
    <w:p>
      <w:pPr>
        <w:keepNext w:val="0"/>
        <w:keepLines/>
        <w:pageBreakBefore w:val="0"/>
        <w:widowControl w:val="0"/>
        <w:numPr>
          <w:ilvl w:val="0"/>
          <w:numId w:val="48"/>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Desde la entrada en vigencia de la ley y el 31 de diciembre de 2027 se pagarán los saldos de la Ley N° 21.185 y documentos de pago emitidos por la Tesorería General de la República hasta alcanzar un monto de US$ 1.800 millones.</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48"/>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Desde el 1 de enero de 2028 se restituirán los saldos adeudados de la Ley N° 21.472 y documentos de pago que se originen con aplicación de la ley, debiéndose extinguir la deuda, a más tardar, el 31 de diciembre de 2035.</w:t>
      </w:r>
    </w:p>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sz w:val="20"/>
        </w:rPr>
      </w:pPr>
    </w:p>
    <w:p>
      <w:pPr>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Descongelamiento progresivo del Valor Agregado de Distribución (VAD), según las siguientes reglas:</w:t>
      </w:r>
    </w:p>
    <w:p>
      <w:pPr>
        <w:keepNext w:val="0"/>
        <w:keepLines/>
        <w:pageBreakBefore w:val="0"/>
        <w:widowControl w:val="0"/>
        <w:numPr>
          <w:ilvl w:val="0"/>
          <w:numId w:val="0"/>
        </w:numPr>
        <w:spacing w:before="0" w:after="0" w:line="288" w:lineRule="auto"/>
        <w:ind w:left="981" w:right="0" w:firstLine="73"/>
        <w:jc w:val="both"/>
        <w:outlineLvl w:val="9"/>
        <w:rPr>
          <w:rFonts w:ascii="Calibri" w:eastAsia="Calibri" w:hAnsi="Calibri" w:cs="Calibri"/>
          <w:b w:val="0"/>
          <w:i w:val="0"/>
          <w:sz w:val="20"/>
        </w:rPr>
      </w:pPr>
    </w:p>
    <w:p>
      <w:pPr>
        <w:keepNext w:val="0"/>
        <w:keepLines/>
        <w:pageBreakBefore w:val="0"/>
        <w:widowControl w:val="0"/>
        <w:numPr>
          <w:ilvl w:val="0"/>
          <w:numId w:val="49"/>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Para las Cooperativas: Se descongela VAD a contar de la publicación del decreto de precio de nudo promedio (decreto PNP) del primer semestre de 2024.</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49"/>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Para las demás concesionarias de distribución: Se descongela VAD a contar de la publicación del decreto PNP segundo semestre de 2024, con límite de aumento de 10% respecto a la tarifa congeladas. A contar de la publicación del decreto PNP del primer semestre de 2025 se aumenta el límite a 20%, y a contar de la publicación del decreto PNP del segundo semestre 2025 no habrá límite.</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49"/>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Una vez que se publique el decreto VAD 2020-2024, se deberán aplicar los nuevos niveles tarifarios que en él se establezcan y se deberán aplicar las correspondientes reliquidaciones.</w:t>
      </w:r>
    </w:p>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sz w:val="20"/>
        </w:rPr>
      </w:pPr>
    </w:p>
    <w:p>
      <w:pPr>
        <w:keepNext w:val="0"/>
        <w:keepLines/>
        <w:pageBreakBefore w:val="0"/>
        <w:widowControl w:val="0"/>
        <w:numPr>
          <w:ilvl w:val="0"/>
          <w:numId w:val="15"/>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Subsidio transitorio:</w:t>
      </w:r>
    </w:p>
    <w:p>
      <w:pPr>
        <w:keepNext w:val="0"/>
        <w:keepLines/>
        <w:pageBreakBefore w:val="0"/>
        <w:widowControl w:val="0"/>
        <w:numPr>
          <w:ilvl w:val="0"/>
          <w:numId w:val="0"/>
        </w:numPr>
        <w:spacing w:before="0" w:after="0" w:line="288" w:lineRule="auto"/>
        <w:ind w:left="981" w:right="0" w:firstLine="73"/>
        <w:jc w:val="both"/>
        <w:outlineLvl w:val="9"/>
        <w:rPr>
          <w:rFonts w:ascii="Calibri" w:eastAsia="Calibri" w:hAnsi="Calibri" w:cs="Calibri"/>
          <w:b w:val="0"/>
          <w:i w:val="0"/>
          <w:sz w:val="20"/>
        </w:rPr>
      </w:pPr>
    </w:p>
    <w:p>
      <w:pPr>
        <w:keepNext w:val="0"/>
        <w:keepLines/>
        <w:pageBreakBefore w:val="0"/>
        <w:widowControl w:val="0"/>
        <w:numPr>
          <w:ilvl w:val="0"/>
          <w:numId w:val="50"/>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Se establece un subsidio transitorio de hasta US$ 120 millones anuales, para los años 2024, 2025 y 2026, dirigido a familias de menores recursos, con el fin de paliar los aumentos en el período en que los precios de energía experimentarán las mayores alzas.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15"/>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Disposiciones transitorias:</w:t>
      </w:r>
    </w:p>
    <w:p>
      <w:pPr>
        <w:keepNext w:val="0"/>
        <w:keepLines/>
        <w:pageBreakBefore w:val="0"/>
        <w:widowControl w:val="0"/>
        <w:numPr>
          <w:ilvl w:val="0"/>
          <w:numId w:val="0"/>
        </w:numPr>
        <w:spacing w:before="0" w:after="0" w:line="288" w:lineRule="auto"/>
        <w:ind w:left="981" w:right="0" w:firstLine="73"/>
        <w:jc w:val="both"/>
        <w:outlineLvl w:val="9"/>
        <w:rPr>
          <w:rFonts w:ascii="Calibri" w:eastAsia="Calibri" w:hAnsi="Calibri" w:cs="Calibri"/>
          <w:b w:val="0"/>
          <w:i w:val="0"/>
          <w:sz w:val="20"/>
        </w:rPr>
      </w:pPr>
    </w:p>
    <w:p>
      <w:pPr>
        <w:keepNext w:val="0"/>
        <w:keepLines/>
        <w:pageBreakBefore w:val="0"/>
        <w:widowControl w:val="0"/>
        <w:numPr>
          <w:ilvl w:val="0"/>
          <w:numId w:val="51"/>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Los informes técnicos de precios de nudo promedio del primer semestre de 2024, del segundo semestre de 2024 y del primer semestre de 2025, deberán contener un cálculo de las diferencias de facturación no pagadas contabilizadas en los períodos comprendidos hasta el 31 de octubre de 2023, entre el 1 de noviembre de 2023 y el 29 de febrero de 2024, y entre el 1 de marzo de 2024 y el 30 de junio de 2024, respectivamente. Una vez publicados en el Diario Oficial los respectivos decretos tarifarios de precios de nudo promedio, los suministradores podrán emitir al Coordinador Independiente del Sistema Eléctrico Nacional un documento de cobro por las referidas diferencias de facturación.</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b)</w:t>
      </w:r>
      <w:r>
        <w:rPr>
          <w:rFonts w:ascii="Calibri" w:eastAsia="Calibri" w:hAnsi="Calibri" w:cs="Calibri"/>
          <w:b w:val="0"/>
          <w:i w:val="0"/>
          <w:sz w:val="20"/>
        </w:rPr>
        <w:tab/>
      </w:r>
      <w:r>
        <w:rPr>
          <w:rFonts w:ascii="Calibri" w:eastAsia="Calibri" w:hAnsi="Calibri" w:cs="Calibri"/>
          <w:b w:val="0"/>
          <w:i w:val="0"/>
          <w:sz w:val="20"/>
        </w:rPr>
        <w:t>Se faculta al Ministerio de Energía para publicar los precios de nudo promedio, correspondientes al primer y segundo semestre del 2024, sin contar con la toma de razón por parte de la Contraloría General de la República.</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c)</w:t>
      </w:r>
      <w:r>
        <w:rPr>
          <w:rFonts w:ascii="Calibri" w:eastAsia="Calibri" w:hAnsi="Calibri" w:cs="Calibri"/>
          <w:b w:val="0"/>
          <w:i w:val="0"/>
          <w:sz w:val="20"/>
        </w:rPr>
        <w:tab/>
      </w:r>
      <w:r>
        <w:rPr>
          <w:rFonts w:ascii="Calibri" w:eastAsia="Calibri" w:hAnsi="Calibri" w:cs="Calibri"/>
          <w:b w:val="0"/>
          <w:i w:val="0"/>
          <w:sz w:val="20"/>
        </w:rPr>
        <w:t>De manera similar, se faculta al Ministerio de Energía para publicar el decreto de fijación del Valor Agregado de Distribución del cuadrienio 2020-2024, sin contar con la toma de razón por parte de la Contraloría General de la República. Sin perjuicio de ello, las reliquidaciones que le corresponde instruir a la Superintendencia de Electricidad y Combustibles (SEC), solo podrán ser realizadas una vez que se concluya la total tramitación del decreto por parte de Contraloría.</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d)</w:t>
      </w:r>
      <w:r>
        <w:rPr>
          <w:rFonts w:ascii="Calibri" w:eastAsia="Calibri" w:hAnsi="Calibri" w:cs="Calibri"/>
          <w:b w:val="0"/>
          <w:i w:val="0"/>
          <w:sz w:val="20"/>
        </w:rPr>
        <w:tab/>
      </w:r>
      <w:r>
        <w:rPr>
          <w:rFonts w:ascii="Calibri" w:eastAsia="Calibri" w:hAnsi="Calibri" w:cs="Calibri"/>
          <w:b w:val="0"/>
          <w:i w:val="0"/>
          <w:sz w:val="20"/>
        </w:rPr>
        <w:t>Dentro de los treinta días corridos contados a partir de la publicación de la ley se constituirá una mesa técnica asesora, por cuatro meses, que tendrá por objeto evaluar otras fuentes de financiamiento, a efectos de aumentar el monto anual de subsidio transitorio, así como otras políticas destinadas a disminuir el alza de la tarifa eléctrica para los clientes regulados. La mesa técnica asesora deberá remitir al Ministerio de Energía y a las Comisiones de Minería y Energía de ambas Cámaras del Congreso Nacional un informe con las recomendaciones y conclusiones asociadas a los objetivos propuestos.</w:t>
      </w:r>
    </w:p>
    <w:p>
      <w:pPr>
        <w:keepNext w:val="0"/>
        <w:keepLines/>
        <w:pageBreakBefore w:val="0"/>
        <w:widowControl w:val="0"/>
        <w:numPr>
          <w:ilvl w:val="0"/>
          <w:numId w:val="0"/>
        </w:numPr>
        <w:spacing w:before="0" w:after="0" w:line="288" w:lineRule="auto"/>
        <w:ind w:left="2160" w:right="0" w:hanging="425"/>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Por otro lado, en relación con la remuneración de las instalaciones de transmisión, el 16 de febrero de 2023 fue publicado el Decreto N° 7T – 2022, mediante el cual se fija el valor anual de transmisión para las instalaciones de transmisión nacional, zonal y dedicado utilizadas por usuarios sujetos a regulación de precios para el cuadrienio 2020-2023, cuyos valores tienen vigencia desde el 1 de enero de 2020.</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cargos de transmisión aplicables a los clientes finales, considerando el decreto señalado precedentemente, junto con los valores adjudicados como resultados de los procesos de licitación de instalaciones de transmisión efectuados, son fijados semestralmente por la Comisión Nacional de Energía.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Particularmente, en los informes que determinan los cargos de transmisión con vigencia a contar del 1 de enero de 2020 y siguientes, la Comisión Nacional de Energía ha incorporado un mecanismo de ajuste de los cargos de transmisión que permite evitar excesivas variaciones de estos y, por tanto, reducir en la medida de lo posible la afectación a los clientes finales sujetos a fijación de precios.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Al respecto, el 21 de junio de 2025 se publicó la Resolución Exenta N° 333-2025 de la Comisión Nacional de Energía, que aprueba el Informe Técnico Definitivo para la fijación de los cargos de transmisión que entraron en vigor a partir del 1 de julio de 2025, según los valores contenidos en el Decreto N° 7T-2022 que determina el valor Anual de Transmisión por Tramo del cuadrienio 2020-2023.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Finalmente, </w:t>
      </w:r>
      <w:r>
        <w:rPr>
          <w:rFonts w:ascii="Calibri" w:eastAsia="Calibri" w:hAnsi="Calibri" w:cs="Calibri"/>
          <w:b w:val="0"/>
          <w:i w:val="0"/>
          <w:sz w:val="20"/>
        </w:rPr>
        <w:t>la Ley N° 21.194, publicada el 21 de diciembre de 2019, estableció un mecanismo transitorio para que los niveles de precios asociados al Valor Agregado de Distribución que estén siendo aplicados a la fecha de su publicación, permanezcan constantes hasta el término de su vigencia, debiendo las diferencias ser incorporadas a las tarifas resultantes de los siguientes procesos de tarificación de los suministros a clientes regulados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Al respecto, de acuerdo con lo establecido en la Ley N° 21.667, a contar del 7 de junio de 2024, fecha de publicación del Decreto N° 5T-2024 del Ministerio de Energía, que fija las fórmulas tarifarias aplicables a clientes finales sujetos a fijación de precios regulados, la subsidiaria Compañía General de Electricidad S.A. ha aplicado los niveles tarifarios contenidos en este. Posteriormente, el 9 de abril de 2025 la Contraloría General de la República dio curso al Decreto N° 5T-2024, el que, en atención a las enmiendas incorporadas por ese organismo, fue publicado nuevamente el 21 de abril de 2025 en el Diario Oficial, lo que dará lugar a las reliquidaciones que correspondan, previas instrucciones de la Superintendencia de Electricidad y Combustibles.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Con todo, </w:t>
      </w:r>
      <w:r>
        <w:rPr>
          <w:rFonts w:ascii="Calibri" w:eastAsia="Calibri" w:hAnsi="Calibri" w:cs="Calibri"/>
          <w:b w:val="0"/>
          <w:i w:val="0"/>
          <w:sz w:val="20"/>
        </w:rPr>
        <w:t>las diferencias originadas por la aplicación de los referidos decretos de precios de nudo promedio, de las resoluciones que fijen los cargos de transmisión y de los decretos que fijen los cargos de distribución, ya sea debido a que se publiquen en fechas posteriores a las del inicio de sus vigencias o a la implementación de los mecanismos de estabilización descritos precedentemente, deberán ser traspasadas a los clientes regulados, lo que hace necesario reflejar en los balances y estados de resultados los efectos que tendrá en las cuentas de los clientes finales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87" w:name="Section48"/>
      <w:bookmarkEnd w:id="87"/>
      <w:bookmarkStart w:id="88" w:name="ba8f4ff597674d648813a85dddc950d4"/>
      <w:r>
        <w:rPr>
          <w:rFonts w:ascii="Calibri" w:eastAsia="Calibri" w:hAnsi="Calibri" w:cs="Calibri"/>
          <w:b/>
          <w:i w:val="0"/>
          <w:color w:val="000000"/>
          <w:sz w:val="20"/>
          <w:u w:val="none"/>
        </w:rPr>
        <w:t>5.-</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GESTIÓN DE RIESGOS.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bookmarkEnd w:id="88"/>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factores de riesgo a los que están sujetas State Grid Chile Electricity SpA. y sus subsidiarias son de carácter general y se enumeran a continuación:</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89" w:name="Section49"/>
      <w:bookmarkEnd w:id="89"/>
      <w:bookmarkStart w:id="90" w:name="7e45cbb450784cba86504eb4206f419c"/>
      <w:r>
        <w:rPr>
          <w:rFonts w:ascii="Calibri" w:eastAsia="Calibri" w:hAnsi="Calibri" w:cs="Calibri"/>
          <w:b/>
          <w:i w:val="0"/>
          <w:color w:val="000000"/>
          <w:sz w:val="20"/>
          <w:u w:val="none"/>
        </w:rPr>
        <w:t>5.1.-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financiero.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bookmarkEnd w:id="90"/>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Los negocios del sector eléctrico en que participan las empresas de </w:t>
      </w:r>
      <w:r>
        <w:rPr>
          <w:rFonts w:ascii="Calibri" w:eastAsia="Calibri" w:hAnsi="Calibri" w:cs="Calibri"/>
          <w:b w:val="0"/>
          <w:i w:val="0"/>
          <w:color w:val="000000"/>
          <w:sz w:val="20"/>
          <w:u w:val="none"/>
        </w:rPr>
        <w:t>State Grid Chile Electricity SpA.</w:t>
      </w:r>
      <w:r>
        <w:rPr>
          <w:rFonts w:ascii="Calibri" w:eastAsia="Calibri" w:hAnsi="Calibri" w:cs="Calibri"/>
          <w:b w:val="0"/>
          <w:i w:val="0"/>
          <w:sz w:val="20"/>
        </w:rPr>
        <w:t xml:space="preserve">, corresponden a inversiones con un perfil de retornos de largo plazo y estabilidad regulatoria, donde el ente regulador permite obtener una rentabilidad razonable. Esto último gracias a que los precios de venta de energía son determinados mediante un procedimiento de carácter reglado, tanto en las actividades de distribución y transmisión.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En atención a lo anterior, a nivel corporativo se definen, coordinan y controlan las estructuras financieras de las empresas que conforman </w:t>
      </w:r>
      <w:r>
        <w:rPr>
          <w:rFonts w:ascii="Calibri" w:eastAsia="Calibri" w:hAnsi="Calibri" w:cs="Calibri"/>
          <w:b w:val="0"/>
          <w:i w:val="0"/>
          <w:color w:val="000000"/>
          <w:sz w:val="20"/>
          <w:u w:val="none"/>
        </w:rPr>
        <w:t>State Grid Chile Electricity SpA.</w:t>
      </w:r>
      <w:r>
        <w:rPr>
          <w:rFonts w:ascii="Calibri" w:eastAsia="Calibri" w:hAnsi="Calibri" w:cs="Calibri"/>
          <w:b w:val="0"/>
          <w:i w:val="0"/>
          <w:sz w:val="20"/>
        </w:rPr>
        <w:t>, en orden a prevenir y mitigar las consecuencias financieras negativas ante la posibilidad de ocurrencia de los principales riesgos financieros identificados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5.1.1.- </w:t>
      </w:r>
      <w:r>
        <w:rPr>
          <w:rFonts w:ascii="Calibri" w:eastAsia="Calibri" w:hAnsi="Calibri" w:cs="Calibri"/>
          <w:b/>
          <w:i w:val="0"/>
          <w:color w:val="000000"/>
          <w:sz w:val="20"/>
          <w:u w:val="none"/>
        </w:rPr>
        <w:tab/>
      </w:r>
      <w:r>
        <w:rPr>
          <w:rFonts w:ascii="Calibri" w:eastAsia="Calibri" w:hAnsi="Calibri" w:cs="Calibri"/>
          <w:b/>
          <w:i w:val="0"/>
          <w:color w:val="000000"/>
          <w:sz w:val="20"/>
          <w:u w:val="none"/>
        </w:rPr>
        <w:t>Riesgo de tipo de cambio y unidades de reajuste.</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Debido a que los negocios en que participan las empresas de State Grid Chile Electricity SpA. son fundamentalmente en pesos, unidades de fomento (UF) y en menor medida en dólares, se ha determinado como política minimizar la exposición al riesgo de variaciones en el tipo de cambio y unidades de reajuste entre sus flujos operacionales y de sus obligaciones financieras.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785"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405"/>
        <w:gridCol w:w="1095"/>
        <w:gridCol w:w="1095"/>
        <w:gridCol w:w="1095"/>
        <w:gridCol w:w="1095"/>
      </w:tblGrid>
      <w:tr>
        <w:tblPrEx>
          <w:tblW w:w="7785" w:type="dxa"/>
          <w:tblInd w:w="2160" w:type="dxa"/>
          <w:tblLayout w:type="fixed"/>
        </w:tblPrEx>
        <w:trPr>
          <w:cantSplit/>
          <w:trHeight w:hRule="auto" w:val="0"/>
        </w:trPr>
        <w:tc>
          <w:tcPr>
            <w:tcW w:w="34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deuda</w:t>
            </w:r>
          </w:p>
        </w:tc>
        <w:tc>
          <w:tcPr>
            <w:tcW w:w="21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1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785" w:type="dxa"/>
          <w:tblInd w:w="2160" w:type="dxa"/>
          <w:tblLayout w:type="fixed"/>
        </w:tblPrEx>
        <w:trPr>
          <w:cantSplit/>
          <w:trHeight w:hRule="auto" w:val="0"/>
        </w:trPr>
        <w:tc>
          <w:tcPr>
            <w:tcW w:w="340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r>
      <w:tr>
        <w:tblPrEx>
          <w:tblW w:w="7785" w:type="dxa"/>
          <w:tblInd w:w="2160" w:type="dxa"/>
          <w:tblLayout w:type="fixed"/>
        </w:tblPrEx>
        <w:trPr>
          <w:cantSplit/>
          <w:trHeight w:hRule="auto" w:val="0"/>
        </w:trPr>
        <w:tc>
          <w:tcPr>
            <w:tcW w:w="3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CL$.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700.625.078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60,87 %</w:t>
              <w:tab/>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967.297.162</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41,46 %</w:t>
              <w:tab/>
            </w:r>
          </w:p>
        </w:tc>
      </w:tr>
      <w:tr>
        <w:tblPrEx>
          <w:tblW w:w="7785" w:type="dxa"/>
          <w:tblInd w:w="2160" w:type="dxa"/>
          <w:tblLayout w:type="fixed"/>
        </w:tblPrEx>
        <w:trPr>
          <w:cantSplit/>
          <w:trHeight w:hRule="auto" w:val="0"/>
        </w:trPr>
        <w:tc>
          <w:tcPr>
            <w:tcW w:w="3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unidades de fomento.</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141.275.317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12,27 %</w:t>
              <w:tab/>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813.789.939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34,87 %</w:t>
              <w:tab/>
            </w:r>
          </w:p>
        </w:tc>
      </w:tr>
      <w:tr>
        <w:tblPrEx>
          <w:tblW w:w="7785" w:type="dxa"/>
          <w:tblInd w:w="2160" w:type="dxa"/>
          <w:tblLayout w:type="fixed"/>
        </w:tblPrEx>
        <w:trPr>
          <w:cantSplit/>
          <w:trHeight w:hRule="auto" w:val="0"/>
        </w:trPr>
        <w:tc>
          <w:tcPr>
            <w:tcW w:w="3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unidades de fomento con cobertura.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485"/>
              </w:tabs>
              <w:spacing w:before="0" w:after="0" w:line="240" w:lineRule="auto"/>
              <w:jc w:val="right"/>
            </w:pPr>
            <w:r>
              <w:rPr>
                <w:rFonts w:ascii="Calibri" w:eastAsia="Calibri" w:hAnsi="Calibri" w:cs="Calibri"/>
                <w:b w:val="0"/>
                <w:i w:val="0"/>
                <w:color w:val="000000"/>
                <w:sz w:val="16"/>
                <w:u w:val="none"/>
              </w:rPr>
              <w:tab/>
              <w:t>0,00 %</w:t>
              <w:tab/>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485"/>
              </w:tabs>
              <w:spacing w:before="0" w:after="0" w:line="240" w:lineRule="auto"/>
              <w:jc w:val="right"/>
            </w:pPr>
            <w:r>
              <w:rPr>
                <w:rFonts w:ascii="Calibri" w:eastAsia="Calibri" w:hAnsi="Calibri" w:cs="Calibri"/>
                <w:b w:val="0"/>
                <w:i w:val="0"/>
                <w:color w:val="000000"/>
                <w:sz w:val="16"/>
                <w:u w:val="none"/>
              </w:rPr>
              <w:tab/>
              <w:t>0,00 %</w:t>
              <w:tab/>
            </w:r>
          </w:p>
        </w:tc>
      </w:tr>
      <w:tr>
        <w:tblPrEx>
          <w:tblW w:w="7785" w:type="dxa"/>
          <w:tblInd w:w="2160" w:type="dxa"/>
          <w:tblLayout w:type="fixed"/>
        </w:tblPrEx>
        <w:trPr>
          <w:cantSplit/>
          <w:trHeight w:hRule="auto" w:val="0"/>
        </w:trPr>
        <w:tc>
          <w:tcPr>
            <w:tcW w:w="3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moneda extranjera.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18.850.724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485"/>
              </w:tabs>
              <w:spacing w:before="0" w:after="0" w:line="240" w:lineRule="auto"/>
              <w:jc w:val="right"/>
            </w:pPr>
            <w:r>
              <w:rPr>
                <w:rFonts w:ascii="Calibri" w:eastAsia="Calibri" w:hAnsi="Calibri" w:cs="Calibri"/>
                <w:b w:val="0"/>
                <w:i w:val="0"/>
                <w:color w:val="000000"/>
                <w:sz w:val="16"/>
                <w:u w:val="none"/>
              </w:rPr>
              <w:tab/>
              <w:t>1,64 %</w:t>
              <w:tab/>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22.129.060</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485"/>
              </w:tabs>
              <w:spacing w:before="0" w:after="0" w:line="240" w:lineRule="auto"/>
              <w:jc w:val="right"/>
            </w:pPr>
            <w:r>
              <w:rPr>
                <w:rFonts w:ascii="Calibri" w:eastAsia="Calibri" w:hAnsi="Calibri" w:cs="Calibri"/>
                <w:b w:val="0"/>
                <w:i w:val="0"/>
                <w:color w:val="000000"/>
                <w:sz w:val="16"/>
                <w:u w:val="none"/>
              </w:rPr>
              <w:tab/>
              <w:t>0,95 %</w:t>
              <w:tab/>
            </w:r>
          </w:p>
        </w:tc>
      </w:tr>
      <w:tr>
        <w:tblPrEx>
          <w:tblW w:w="7785" w:type="dxa"/>
          <w:tblInd w:w="2160" w:type="dxa"/>
          <w:tblLayout w:type="fixed"/>
        </w:tblPrEx>
        <w:trPr>
          <w:cantSplit/>
          <w:trHeight w:hRule="auto" w:val="0"/>
        </w:trPr>
        <w:tc>
          <w:tcPr>
            <w:tcW w:w="3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moneda extranjera - con cobertura.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290.482.536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25,23 %</w:t>
              <w:tab/>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530.266.131</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22,72 %</w:t>
              <w:tab/>
            </w:r>
          </w:p>
        </w:tc>
      </w:tr>
      <w:tr>
        <w:tblPrEx>
          <w:tblW w:w="7785" w:type="dxa"/>
          <w:tblInd w:w="2160" w:type="dxa"/>
          <w:tblLayout w:type="fixed"/>
        </w:tblPrEx>
        <w:trPr>
          <w:cantSplit/>
          <w:trHeight w:hRule="auto" w:val="0"/>
        </w:trPr>
        <w:tc>
          <w:tcPr>
            <w:tcW w:w="3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deuda financiera</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1.151.233.655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649"/>
              </w:tabs>
              <w:spacing w:before="0" w:after="0" w:line="240" w:lineRule="auto"/>
              <w:jc w:val="right"/>
            </w:pPr>
            <w:r>
              <w:rPr>
                <w:rFonts w:ascii="Calibri" w:eastAsia="Calibri" w:hAnsi="Calibri" w:cs="Calibri"/>
                <w:b/>
                <w:i w:val="0"/>
                <w:color w:val="FFFFFF"/>
                <w:sz w:val="16"/>
                <w:u w:val="none"/>
              </w:rPr>
              <w:tab/>
              <w:t>100,01 %</w:t>
              <w:tab/>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2.333.482.292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649"/>
              </w:tabs>
              <w:spacing w:before="0" w:after="0" w:line="240" w:lineRule="auto"/>
              <w:jc w:val="right"/>
            </w:pPr>
            <w:r>
              <w:rPr>
                <w:rFonts w:ascii="Calibri" w:eastAsia="Calibri" w:hAnsi="Calibri" w:cs="Calibri"/>
                <w:b/>
                <w:i w:val="0"/>
                <w:color w:val="FFFFFF"/>
                <w:sz w:val="16"/>
                <w:u w:val="none"/>
              </w:rPr>
              <w:tab/>
              <w:t>100,00 %</w:t>
              <w:tab/>
            </w:r>
          </w:p>
        </w:tc>
      </w:tr>
    </w:tbl>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al </w:t>
      </w:r>
      <w:r>
        <w:rPr>
          <w:rFonts w:ascii="Calibri" w:eastAsia="Calibri" w:hAnsi="Calibri" w:cs="Calibri"/>
          <w:b w:val="0"/>
          <w:i w:val="0"/>
          <w:color w:val="000000"/>
          <w:sz w:val="20"/>
          <w:u w:val="none"/>
        </w:rPr>
        <w:t>30 de junio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 xml:space="preserve">State Grid Chile Electricity SpA. y subsidiarias cuentan con deuda financiera en moneda extranjera, en consecuencia, la deuda se encuentra afecta al riesgo de variación de tipo de cambio.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el objetivo de cubrir los riesgos asociados a la variación de la Unidad de Fomento (UF) y moneda extranjera, existen derivados de cobertura UF/CL$, US $/CL$ y CNH $ / CL$ para la deuda financiera. Tras la aplicación de estas coberturas, el porcentaje total de la deuda financiera en CL $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alcanza el </w:t>
      </w:r>
      <w:r>
        <w:rPr>
          <w:rFonts w:ascii="Calibri" w:eastAsia="Calibri" w:hAnsi="Calibri" w:cs="Calibri"/>
          <w:b w:val="0"/>
          <w:i w:val="0"/>
          <w:color w:val="000000"/>
          <w:sz w:val="20"/>
          <w:u w:val="none"/>
        </w:rPr>
        <w:t>86,10%</w:t>
      </w:r>
      <w:r>
        <w:rPr>
          <w:rFonts w:ascii="Calibri" w:eastAsia="Calibri" w:hAnsi="Calibri" w:cs="Calibri"/>
          <w:b w:val="0"/>
          <w:i w:val="0"/>
          <w:sz w:val="20"/>
        </w:rPr>
        <w:t xml:space="preserve"> y de </w:t>
      </w:r>
      <w:r>
        <w:rPr>
          <w:rFonts w:ascii="Calibri" w:eastAsia="Calibri" w:hAnsi="Calibri" w:cs="Calibri"/>
          <w:b w:val="0"/>
          <w:i w:val="0"/>
          <w:color w:val="000000"/>
          <w:sz w:val="20"/>
          <w:u w:val="none"/>
        </w:rPr>
        <w:t>64,18%</w:t>
      </w:r>
      <w:r>
        <w:rPr>
          <w:rFonts w:ascii="Calibri" w:eastAsia="Calibri" w:hAnsi="Calibri" w:cs="Calibri"/>
          <w:b w:val="0"/>
          <w:i w:val="0"/>
          <w:sz w:val="20"/>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State Grid Chile Electricity SpA. y subsidiarias</w:t>
      </w:r>
      <w:r>
        <w:rPr>
          <w:rFonts w:ascii="Calibri" w:eastAsia="Calibri" w:hAnsi="Calibri" w:cs="Calibri"/>
          <w:b w:val="0"/>
          <w:i w:val="0"/>
          <w:sz w:val="20"/>
        </w:rPr>
        <w:t xml:space="preserve"> cuenta con deuda en moneda extranjera que no posee algún instrumento de cobertura asociado por MUS$ </w:t>
      </w:r>
      <w:r>
        <w:rPr>
          <w:rFonts w:ascii="Calibri" w:eastAsia="Calibri" w:hAnsi="Calibri" w:cs="Calibri"/>
          <w:b w:val="0"/>
          <w:i w:val="0"/>
          <w:color w:val="000000"/>
          <w:sz w:val="20"/>
          <w:u w:val="none"/>
        </w:rPr>
        <w:t>#DIV/0!</w:t>
      </w:r>
      <w:r>
        <w:rPr>
          <w:rFonts w:ascii="Calibri" w:eastAsia="Calibri" w:hAnsi="Calibri" w:cs="Calibri"/>
          <w:b w:val="0"/>
          <w:i w:val="0"/>
          <w:sz w:val="20"/>
        </w:rPr>
        <w:t>, en consecuencia, la deuda se encuentra afecta al riesgo de variación de tipo de cambio. Al</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w:t>
      </w:r>
      <w:r>
        <w:rPr>
          <w:rFonts w:ascii="Calibri" w:eastAsia="Calibri" w:hAnsi="Calibri" w:cs="Calibri"/>
          <w:b w:val="0"/>
          <w:i w:val="0"/>
          <w:sz w:val="20"/>
        </w:rPr>
        <w:t xml:space="preserve">la Sociedad tenía una deuda denominada en moneda extranjera sin cobertura por el equivalente a MUS$ </w:t>
      </w:r>
      <w:r>
        <w:rPr>
          <w:rFonts w:ascii="Calibri" w:eastAsia="Calibri" w:hAnsi="Calibri" w:cs="Calibri"/>
          <w:b w:val="0"/>
          <w:i w:val="0"/>
          <w:color w:val="000000"/>
          <w:sz w:val="20"/>
          <w:u w:val="none"/>
        </w:rPr>
        <w:t>121.596.000</w:t>
      </w:r>
      <w:r>
        <w:rPr>
          <w:rFonts w:ascii="Calibri" w:eastAsia="Calibri" w:hAnsi="Calibri" w:cs="Calibri"/>
          <w:b w:val="0"/>
          <w:i w:val="0"/>
          <w:sz w:val="20"/>
        </w:rPr>
        <w:t>. Dentro de estas cifras e</w:t>
      </w:r>
      <w:r>
        <w:rPr>
          <w:rFonts w:ascii="Calibri" w:eastAsia="Calibri" w:hAnsi="Calibri" w:cs="Calibri"/>
          <w:b w:val="0"/>
          <w:i w:val="0"/>
          <w:color w:val="000000"/>
          <w:sz w:val="20"/>
          <w:u w:val="none"/>
        </w:rPr>
        <w:t xml:space="preserve">n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r>
        <w:rPr>
          <w:rFonts w:ascii="Calibri" w:eastAsia="Calibri" w:hAnsi="Calibri" w:cs="Calibri"/>
          <w:b w:val="0"/>
          <w:i w:val="0"/>
          <w:sz w:val="20"/>
        </w:rPr>
        <w:t>State Grid Chile Electricity SpA</w:t>
      </w:r>
      <w:r>
        <w:rPr>
          <w:rFonts w:ascii="Calibri" w:eastAsia="Calibri" w:hAnsi="Calibri" w:cs="Calibri"/>
          <w:b w:val="0"/>
          <w:i w:val="0"/>
          <w:color w:val="000000"/>
          <w:sz w:val="20"/>
          <w:u w:val="none"/>
        </w:rPr>
        <w:t xml:space="preserve">. presenta deuda en moneda extranjera con entidades relacionadas producto de un préstamo por parte de </w:t>
      </w:r>
      <w:r>
        <w:rPr>
          <w:rFonts w:ascii="Calibri" w:eastAsia="Calibri" w:hAnsi="Calibri" w:cs="Calibri"/>
          <w:b w:val="0"/>
          <w:i w:val="0"/>
          <w:sz w:val="20"/>
        </w:rPr>
        <w:t>State Grid Brazil Power Participacoes S.A. por</w:t>
      </w:r>
      <w:r>
        <w:rPr>
          <w:rFonts w:ascii="Calibri" w:eastAsia="Calibri" w:hAnsi="Calibri" w:cs="Calibri"/>
          <w:b w:val="0"/>
          <w:i w:val="0"/>
          <w:color w:val="000000"/>
          <w:sz w:val="20"/>
          <w:u w:val="none"/>
        </w:rPr>
        <w:t xml:space="preserve"> MUS$ </w:t>
      </w:r>
      <w:r>
        <w:rPr>
          <w:rFonts w:ascii="Calibri" w:eastAsia="Calibri" w:hAnsi="Calibri" w:cs="Calibri"/>
          <w:b w:val="0"/>
          <w:i w:val="0"/>
          <w:color w:val="000000"/>
          <w:sz w:val="20"/>
          <w:u w:val="none"/>
        </w:rPr>
        <w:t>#DIV/0!</w:t>
      </w:r>
      <w:r>
        <w:rPr>
          <w:rFonts w:ascii="Calibri" w:eastAsia="Calibri" w:hAnsi="Calibri" w:cs="Calibri"/>
          <w:b w:val="0"/>
          <w:i w:val="0"/>
          <w:sz w:val="20"/>
        </w:rPr>
        <w:t>. A</w:t>
      </w:r>
      <w:r>
        <w:rPr>
          <w:rFonts w:ascii="Calibri" w:eastAsia="Calibri" w:hAnsi="Calibri" w:cs="Calibri"/>
          <w:b w:val="0"/>
          <w:i w:val="0"/>
          <w:color w:val="000000"/>
          <w:sz w:val="20"/>
          <w:u w:val="none"/>
        </w:rPr>
        <w:t xml:space="preserve">l </w:t>
      </w:r>
      <w:r>
        <w:rPr>
          <w:rFonts w:ascii="Calibri" w:eastAsia="Calibri" w:hAnsi="Calibri" w:cs="Calibri"/>
          <w:b w:val="0"/>
          <w:i w:val="0"/>
          <w:color w:val="000000"/>
          <w:sz w:val="20"/>
          <w:u w:val="none"/>
        </w:rPr>
        <w:t>30 de junio de 2025</w:t>
      </w:r>
      <w:r>
        <w:rPr>
          <w:rFonts w:ascii="Calibri" w:eastAsia="Calibri" w:hAnsi="Calibri" w:cs="Calibri"/>
          <w:b w:val="0"/>
          <w:i w:val="0"/>
          <w:sz w:val="20"/>
        </w:rPr>
        <w:t xml:space="preserve"> existían</w:t>
      </w:r>
      <w:r>
        <w:rPr>
          <w:rFonts w:ascii="Calibri" w:eastAsia="Calibri" w:hAnsi="Calibri" w:cs="Calibri"/>
          <w:b w:val="0"/>
          <w:i w:val="0"/>
          <w:color w:val="000000"/>
          <w:sz w:val="20"/>
          <w:u w:val="none"/>
        </w:rPr>
        <w:t xml:space="preserve"> MUS$ 100.623, correspondientes a la deuda en moneda extranjera entre CGE Transmisión S.A. con la empresa relacionada State Grid International Development Limited, la cual presentó un cambio de acreedor a State Grid Chile Electricity SpA. durante el año 2025.</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Debido a esta razón, se efectúa un análisis de sensibilidad sobre aquella parte de la deuda expresada en moneda extranjera que no posee algún instrumento de cobertura asociado, con el objeto de determinar el impacto en los resultados de State Grid Chile Electricity SpA. y subsidiarias ante la variación en el tipo de cambio.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valor del dólar estadounidense se ubicó en $ </w:t>
      </w:r>
      <w:r>
        <w:rPr>
          <w:rFonts w:ascii="Calibri" w:eastAsia="Calibri" w:hAnsi="Calibri" w:cs="Calibri"/>
          <w:b w:val="0"/>
          <w:i w:val="0"/>
          <w:color w:val="000000"/>
          <w:sz w:val="20"/>
          <w:u w:val="none"/>
        </w:rPr>
        <w:t>0,00</w:t>
      </w:r>
      <w:r>
        <w:rPr>
          <w:rFonts w:ascii="Calibri" w:eastAsia="Calibri" w:hAnsi="Calibri" w:cs="Calibri"/>
          <w:b w:val="0"/>
          <w:i w:val="0"/>
          <w:color w:val="000000"/>
          <w:sz w:val="20"/>
          <w:u w:val="none"/>
        </w:rPr>
        <w:t xml:space="preserve">, es decir, un </w:t>
      </w:r>
      <w:r>
        <w:rPr>
          <w:rFonts w:ascii="Calibri" w:eastAsia="Calibri" w:hAnsi="Calibri" w:cs="Calibri"/>
          <w:b w:val="0"/>
          <w:i w:val="0"/>
          <w:color w:val="000000"/>
          <w:sz w:val="20"/>
          <w:u w:val="none"/>
        </w:rPr>
        <w:t>100,00%</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menor</w:t>
      </w:r>
      <w:r>
        <w:rPr>
          <w:rFonts w:ascii="Calibri" w:eastAsia="Calibri" w:hAnsi="Calibri" w:cs="Calibri"/>
          <w:b w:val="0"/>
          <w:i w:val="0"/>
          <w:color w:val="000000"/>
          <w:sz w:val="20"/>
          <w:u w:val="none"/>
        </w:rPr>
        <w:t xml:space="preserve"> al valor de cierre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fecha en que alcanzó un valor de $</w:t>
      </w:r>
      <w:r>
        <w:rPr>
          <w:rFonts w:ascii="Calibri" w:eastAsia="Calibri" w:hAnsi="Calibri" w:cs="Calibri"/>
          <w:b w:val="0"/>
          <w:i w:val="0"/>
          <w:color w:val="000000"/>
          <w:sz w:val="20"/>
          <w:u w:val="none"/>
        </w:rPr>
        <w:t>907,13</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770"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990"/>
        <w:gridCol w:w="990"/>
        <w:gridCol w:w="990"/>
        <w:gridCol w:w="990"/>
        <w:gridCol w:w="990"/>
      </w:tblGrid>
      <w:tr>
        <w:tblPrEx>
          <w:tblW w:w="7770" w:type="dxa"/>
          <w:tblInd w:w="2160" w:type="dxa"/>
          <w:tblLayout w:type="fixed"/>
        </w:tblPrEx>
        <w:trPr>
          <w:cantSplit/>
          <w:trHeight w:hRule="auto" w:val="0"/>
        </w:trPr>
        <w:tc>
          <w:tcPr>
            <w:tcW w:w="28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tipo de cambio de cierre</w:t>
            </w:r>
          </w:p>
        </w:tc>
        <w:tc>
          <w:tcPr>
            <w:tcW w:w="99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 xml:space="preserve">Variación % </w:t>
            </w:r>
          </w:p>
        </w:tc>
        <w:tc>
          <w:tcPr>
            <w:tcW w:w="990" w:type="dxa"/>
            <w:tcBorders>
              <w:top w:val="single" w:sz="2" w:space="0" w:color="000000"/>
              <w:left w:val="single" w:sz="4" w:space="0" w:color="FFFFFF"/>
              <w:bottom w:val="nil"/>
              <w:right w:val="single" w:sz="4" w:space="0" w:color="FFFFFF"/>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t/c</w:t>
            </w:r>
          </w:p>
        </w:tc>
        <w:tc>
          <w:tcPr>
            <w:tcW w:w="198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en moneda extranjera</w:t>
            </w:r>
          </w:p>
        </w:tc>
        <w:tc>
          <w:tcPr>
            <w:tcW w:w="99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Efecto t/c</w:t>
            </w:r>
          </w:p>
        </w:tc>
      </w:tr>
      <w:tr>
        <w:tblPrEx>
          <w:tblW w:w="7770" w:type="dxa"/>
          <w:tblInd w:w="2160"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99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t/c</w:t>
            </w:r>
          </w:p>
        </w:tc>
        <w:tc>
          <w:tcPr>
            <w:tcW w:w="99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cierre</w:t>
            </w:r>
          </w:p>
        </w:tc>
        <w:tc>
          <w:tcPr>
            <w:tcW w:w="9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MUS$</w:t>
            </w:r>
          </w:p>
        </w:tc>
        <w:tc>
          <w:tcPr>
            <w:tcW w:w="99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9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w:t>
            </w:r>
          </w:p>
        </w:tc>
      </w:tr>
      <w:tr>
        <w:tblPrEx>
          <w:tblW w:w="7770" w:type="dxa"/>
          <w:tblInd w:w="2160"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770" w:type="dxa"/>
          <w:tblInd w:w="2160"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Saldos al 30 de junio de 2026</w:t>
            </w:r>
          </w:p>
        </w:tc>
        <w:tc>
          <w:tcPr>
            <w:tcW w:w="99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FFFFFF"/>
                <w:sz w:val="16"/>
                <w:u w:val="none"/>
              </w:rPr>
              <w:t>0,00</w:t>
            </w:r>
          </w:p>
        </w:tc>
        <w:tc>
          <w:tcPr>
            <w:tcW w:w="9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FFFFFF"/>
                <w:sz w:val="16"/>
                <w:u w:val="none"/>
              </w:rPr>
              <w:t>#DIV/0!</w:t>
            </w:r>
          </w:p>
        </w:tc>
        <w:tc>
          <w:tcPr>
            <w:tcW w:w="9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FFFFFF"/>
                <w:sz w:val="16"/>
                <w:u w:val="none"/>
              </w:rPr>
              <w:t>22.513.357</w:t>
            </w:r>
          </w:p>
        </w:tc>
        <w:tc>
          <w:tcPr>
            <w:tcW w:w="99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770" w:type="dxa"/>
          <w:tblInd w:w="2160" w:type="dxa"/>
          <w:tblLayout w:type="fixed"/>
        </w:tblPrEx>
        <w:trPr>
          <w:cantSplit/>
          <w:trHeight w:hRule="auto" w:val="0"/>
        </w:trPr>
        <w:tc>
          <w:tcPr>
            <w:tcW w:w="28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#DIV/0!</w:t>
            </w:r>
          </w:p>
        </w:tc>
        <w:tc>
          <w:tcPr>
            <w:tcW w:w="9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0,00</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#DIV/0!</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#DIV/0!</w:t>
            </w:r>
          </w:p>
        </w:tc>
        <w:tc>
          <w:tcPr>
            <w:tcW w:w="99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#DIV/0!</w:t>
            </w:r>
          </w:p>
        </w:tc>
      </w:tr>
      <w:tr>
        <w:tblPrEx>
          <w:tblW w:w="7770" w:type="dxa"/>
          <w:tblInd w:w="2160" w:type="dxa"/>
          <w:tblLayout w:type="fixed"/>
        </w:tblPrEx>
        <w:trPr>
          <w:cantSplit/>
          <w:trHeight w:hRule="auto" w:val="0"/>
        </w:trPr>
        <w:tc>
          <w:tcPr>
            <w:tcW w:w="28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99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#DIV/0!</w:t>
            </w:r>
          </w:p>
        </w:tc>
        <w:tc>
          <w:tcPr>
            <w:tcW w:w="9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0,00</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#DIV/0!</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#DIV/0!</w:t>
            </w:r>
          </w:p>
        </w:tc>
        <w:tc>
          <w:tcPr>
            <w:tcW w:w="99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#DIV/0!</w:t>
            </w:r>
          </w:p>
        </w:tc>
      </w:tr>
    </w:tbl>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sz w:val="20"/>
        </w:rPr>
      </w:pPr>
    </w:p>
    <w:tbl>
      <w:tblPr>
        <w:tblW w:w="7770"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990"/>
        <w:gridCol w:w="990"/>
        <w:gridCol w:w="990"/>
        <w:gridCol w:w="990"/>
        <w:gridCol w:w="990"/>
      </w:tblGrid>
      <w:tr>
        <w:tblPrEx>
          <w:tblW w:w="7770" w:type="dxa"/>
          <w:tblInd w:w="2160" w:type="dxa"/>
          <w:tblLayout w:type="fixed"/>
        </w:tblPrEx>
        <w:trPr>
          <w:cantSplit/>
          <w:trHeight w:hRule="auto" w:val="0"/>
        </w:trPr>
        <w:tc>
          <w:tcPr>
            <w:tcW w:w="28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tipo de cambio de cierre</w:t>
            </w:r>
          </w:p>
        </w:tc>
        <w:tc>
          <w:tcPr>
            <w:tcW w:w="99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Variación %</w:t>
            </w:r>
          </w:p>
        </w:tc>
        <w:tc>
          <w:tcPr>
            <w:tcW w:w="99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t/c</w:t>
            </w:r>
          </w:p>
        </w:tc>
        <w:tc>
          <w:tcPr>
            <w:tcW w:w="198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en moneda extranjera</w:t>
            </w:r>
          </w:p>
        </w:tc>
        <w:tc>
          <w:tcPr>
            <w:tcW w:w="99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Efecto t/c</w:t>
            </w:r>
          </w:p>
        </w:tc>
      </w:tr>
      <w:tr>
        <w:tblPrEx>
          <w:tblW w:w="7770" w:type="dxa"/>
          <w:tblInd w:w="2160"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99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t/c</w:t>
            </w:r>
          </w:p>
        </w:tc>
        <w:tc>
          <w:tcPr>
            <w:tcW w:w="99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cierre</w:t>
            </w:r>
          </w:p>
        </w:tc>
        <w:tc>
          <w:tcPr>
            <w:tcW w:w="9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MUS$</w:t>
            </w:r>
          </w:p>
        </w:tc>
        <w:tc>
          <w:tcPr>
            <w:tcW w:w="99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9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w:t>
            </w:r>
          </w:p>
        </w:tc>
      </w:tr>
      <w:tr>
        <w:tblPrEx>
          <w:tblW w:w="7770" w:type="dxa"/>
          <w:tblInd w:w="2160"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770" w:type="dxa"/>
          <w:tblInd w:w="2160"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Saldos al 30 de junio de 2025</w:t>
            </w:r>
          </w:p>
        </w:tc>
        <w:tc>
          <w:tcPr>
            <w:tcW w:w="99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FFFFFF"/>
                <w:sz w:val="16"/>
                <w:u w:val="none"/>
              </w:rPr>
              <w:t>907,13</w:t>
            </w:r>
          </w:p>
        </w:tc>
        <w:tc>
          <w:tcPr>
            <w:tcW w:w="9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FFFFFF"/>
                <w:sz w:val="16"/>
                <w:u w:val="none"/>
              </w:rPr>
              <w:t>121.596</w:t>
            </w:r>
          </w:p>
        </w:tc>
        <w:tc>
          <w:tcPr>
            <w:tcW w:w="9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FFFFFF"/>
                <w:sz w:val="16"/>
                <w:u w:val="none"/>
              </w:rPr>
              <w:t>110.303.379</w:t>
            </w:r>
          </w:p>
        </w:tc>
        <w:tc>
          <w:tcPr>
            <w:tcW w:w="99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770" w:type="dxa"/>
          <w:tblInd w:w="2160" w:type="dxa"/>
          <w:tblLayout w:type="fixed"/>
        </w:tblPrEx>
        <w:trPr>
          <w:cantSplit/>
          <w:trHeight w:hRule="auto" w:val="0"/>
        </w:trPr>
        <w:tc>
          <w:tcPr>
            <w:tcW w:w="28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9 %</w:t>
            </w:r>
          </w:p>
        </w:tc>
        <w:tc>
          <w:tcPr>
            <w:tcW w:w="9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986,50</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121.596</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119.954.454</w:t>
            </w:r>
          </w:p>
        </w:tc>
        <w:tc>
          <w:tcPr>
            <w:tcW w:w="99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9.651.075</w:t>
            </w:r>
          </w:p>
        </w:tc>
      </w:tr>
      <w:tr>
        <w:tblPrEx>
          <w:tblW w:w="7770" w:type="dxa"/>
          <w:tblInd w:w="2160" w:type="dxa"/>
          <w:tblLayout w:type="fixed"/>
        </w:tblPrEx>
        <w:trPr>
          <w:cantSplit/>
          <w:trHeight w:hRule="auto" w:val="0"/>
        </w:trPr>
        <w:tc>
          <w:tcPr>
            <w:tcW w:w="28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99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11%</w:t>
            </w:r>
          </w:p>
        </w:tc>
        <w:tc>
          <w:tcPr>
            <w:tcW w:w="9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1.006,42</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121.596</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122.376.646</w:t>
            </w:r>
          </w:p>
        </w:tc>
        <w:tc>
          <w:tcPr>
            <w:tcW w:w="99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12.073.267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estima que el impacto de un alza de un 1% en el tipo de cambio del peso chileno con respecto al dólar estadounidense al cierre del ejercicio del año 2025 habría generado un impacto negativo en M$ </w:t>
      </w:r>
      <w:r>
        <w:rPr>
          <w:rFonts w:ascii="Calibri" w:eastAsia="Calibri" w:hAnsi="Calibri" w:cs="Calibri"/>
          <w:b w:val="0"/>
          <w:i w:val="0"/>
          <w:color w:val="000000"/>
          <w:sz w:val="20"/>
          <w:u w:val="none"/>
        </w:rPr>
        <w:t>#DIV/0!</w:t>
      </w:r>
      <w:r>
        <w:rPr>
          <w:rFonts w:ascii="Calibri" w:eastAsia="Calibri" w:hAnsi="Calibri" w:cs="Calibri"/>
          <w:b w:val="0"/>
          <w:i w:val="0"/>
          <w:color w:val="000000"/>
          <w:sz w:val="20"/>
          <w:u w:val="none"/>
        </w:rPr>
        <w:t xml:space="preserve"> </w:t>
      </w:r>
      <w:r>
        <w:rPr>
          <w:rFonts w:ascii="Calibri" w:eastAsia="Calibri" w:hAnsi="Calibri" w:cs="Calibri"/>
          <w:b w:val="0"/>
          <w:i w:val="0"/>
          <w:sz w:val="20"/>
        </w:rPr>
        <w:t xml:space="preserve">en el resultado financiero de </w:t>
      </w:r>
      <w:r>
        <w:rPr>
          <w:rFonts w:ascii="Calibri" w:eastAsia="Calibri" w:hAnsi="Calibri" w:cs="Calibri"/>
          <w:b w:val="0"/>
          <w:i w:val="0"/>
          <w:color w:val="000000"/>
          <w:sz w:val="20"/>
          <w:u w:val="none"/>
        </w:rPr>
        <w:t>State Grid Chile Electricity SpA. y subsidiarias</w:t>
      </w:r>
      <w:r>
        <w:rPr>
          <w:rFonts w:ascii="Calibri" w:eastAsia="Calibri" w:hAnsi="Calibri" w:cs="Calibri"/>
          <w:b w:val="0"/>
          <w:i w:val="0"/>
          <w:sz w:val="20"/>
        </w:rPr>
        <w:t xml:space="preserve"> y un impacto positivo de la misma magnitud ante una disminución del tipo de cambio</w:t>
      </w:r>
      <w:r>
        <w:rPr>
          <w:rFonts w:ascii="Calibri" w:eastAsia="Calibri" w:hAnsi="Calibri" w:cs="Calibri"/>
          <w:b w:val="0"/>
          <w:i w:val="0"/>
          <w:color w:val="000000"/>
          <w:sz w:val="20"/>
          <w:u w:val="none"/>
        </w:rPr>
        <w:t xml:space="preserve">. </w:t>
      </w:r>
      <w:r>
        <w:rPr>
          <w:rFonts w:ascii="Calibri" w:eastAsia="Calibri" w:hAnsi="Calibri" w:cs="Calibri"/>
          <w:b w:val="0"/>
          <w:i w:val="0"/>
          <w:sz w:val="20"/>
        </w:rPr>
        <w:t>Comparativamente a</w:t>
      </w:r>
      <w:r>
        <w:rPr>
          <w:rFonts w:ascii="Calibri" w:eastAsia="Calibri" w:hAnsi="Calibri" w:cs="Calibri"/>
          <w:b w:val="0"/>
          <w:i w:val="0"/>
          <w:color w:val="000000"/>
          <w:sz w:val="20"/>
          <w:u w:val="none"/>
        </w:rPr>
        <w:t xml:space="preserve">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w:t>
      </w:r>
      <w:r>
        <w:rPr>
          <w:rFonts w:ascii="Calibri" w:eastAsia="Calibri" w:hAnsi="Calibri" w:cs="Calibri"/>
          <w:b w:val="0"/>
          <w:i w:val="0"/>
          <w:sz w:val="20"/>
        </w:rPr>
        <w:t xml:space="preserve">un alza de un 1% en la tasa de cambio del peso chileno con respecto al dólar estadounidense habría generado un impacto negativo en el resultado financiero por M$ </w:t>
      </w:r>
      <w:r>
        <w:rPr>
          <w:rFonts w:ascii="Calibri" w:eastAsia="Calibri" w:hAnsi="Calibri" w:cs="Calibri"/>
          <w:b w:val="0"/>
          <w:i w:val="0"/>
          <w:color w:val="000000"/>
          <w:sz w:val="20"/>
          <w:u w:val="none"/>
        </w:rPr>
        <w:t>12.073.266.840</w:t>
      </w:r>
      <w:r>
        <w:rPr>
          <w:rFonts w:ascii="Calibri" w:eastAsia="Calibri" w:hAnsi="Calibri" w:cs="Calibri"/>
          <w:b w:val="0"/>
          <w:i w:val="0"/>
          <w:sz w:val="20"/>
        </w:rPr>
        <w:t xml:space="preserve"> y lo contrario hubiese sucedido ante una disminución del 1% en el tipo de cambio.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En el ejercicio terminado el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w:t>
      </w:r>
      <w:r>
        <w:rPr>
          <w:rFonts w:ascii="Calibri" w:eastAsia="Calibri" w:hAnsi="Calibri" w:cs="Calibri"/>
          <w:b w:val="0"/>
          <w:i w:val="0"/>
          <w:color w:val="000000"/>
          <w:sz w:val="20"/>
          <w:u w:val="none"/>
        </w:rPr>
        <w:t>State Grid Chile Electricity SpA.</w:t>
      </w:r>
      <w:r>
        <w:rPr>
          <w:rFonts w:ascii="Calibri" w:eastAsia="Calibri" w:hAnsi="Calibri" w:cs="Calibri"/>
          <w:b w:val="0"/>
          <w:i w:val="0"/>
          <w:sz w:val="20"/>
        </w:rPr>
        <w:t xml:space="preserve"> y sus subsidiarias mantienen un </w:t>
      </w:r>
      <w:r>
        <w:rPr>
          <w:rFonts w:ascii="Calibri" w:eastAsia="Calibri" w:hAnsi="Calibri" w:cs="Calibri"/>
          <w:b w:val="0"/>
          <w:i w:val="0"/>
          <w:color w:val="000000"/>
          <w:sz w:val="20"/>
          <w:u w:val="none"/>
        </w:rPr>
        <w:t>12,27%</w:t>
      </w:r>
      <w:r>
        <w:rPr>
          <w:rFonts w:ascii="Calibri" w:eastAsia="Calibri" w:hAnsi="Calibri" w:cs="Calibri"/>
          <w:b w:val="0"/>
          <w:i w:val="0"/>
          <w:sz w:val="20"/>
        </w:rPr>
        <w:t xml:space="preserve"> de su deuda financiera denominada en UF </w:t>
      </w: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34,87%</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la </w:t>
      </w:r>
      <w:r>
        <w:rPr>
          <w:rFonts w:ascii="Calibri" w:eastAsia="Calibri" w:hAnsi="Calibri" w:cs="Calibri"/>
          <w:b w:val="0"/>
          <w:i w:val="0"/>
          <w:sz w:val="20"/>
        </w:rPr>
        <w:t xml:space="preserve">que no está cubierta con ningún instrumento de cobertura. Para dimensionar el efecto de la variación de la UF en el resultado financiero, se realizó una sensibilización de esta unidad de reajuste, determinando que ante un alza de un 1% en el valor de la UF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el resultado antes de impuestos habría disminuido en      M$ </w:t>
      </w:r>
      <w:r>
        <w:rPr>
          <w:rFonts w:ascii="Calibri" w:eastAsia="Calibri" w:hAnsi="Calibri" w:cs="Calibri"/>
          <w:b w:val="0"/>
          <w:i w:val="0"/>
          <w:color w:val="000000"/>
          <w:sz w:val="20"/>
          <w:u w:val="none"/>
        </w:rPr>
        <w:t>1.412.753</w:t>
      </w:r>
      <w:r>
        <w:rPr>
          <w:rFonts w:ascii="Calibri" w:eastAsia="Calibri" w:hAnsi="Calibri" w:cs="Calibri"/>
          <w:b w:val="0"/>
          <w:i w:val="0"/>
          <w:sz w:val="20"/>
        </w:rPr>
        <w:t xml:space="preserve"> y lo contrario hubiera sucedido ante una disminución de 1% en la UF. Comparativamente, al </w:t>
      </w:r>
      <w:r>
        <w:rPr>
          <w:rFonts w:ascii="Calibri" w:eastAsia="Calibri" w:hAnsi="Calibri" w:cs="Calibri"/>
          <w:b w:val="0"/>
          <w:i w:val="0"/>
          <w:color w:val="000000"/>
          <w:sz w:val="20"/>
          <w:u w:val="none"/>
        </w:rPr>
        <w:t>30 de junio de 2025</w:t>
      </w:r>
      <w:r>
        <w:rPr>
          <w:rFonts w:ascii="Calibri" w:eastAsia="Calibri" w:hAnsi="Calibri" w:cs="Calibri"/>
          <w:b w:val="0"/>
          <w:i w:val="0"/>
          <w:sz w:val="20"/>
        </w:rPr>
        <w:t xml:space="preserve">, un alza de un 1% en el valor de la UF habría generado una disminución en el resultado financiero de M$ </w:t>
      </w:r>
      <w:r>
        <w:rPr>
          <w:rFonts w:ascii="Calibri" w:eastAsia="Calibri" w:hAnsi="Calibri" w:cs="Calibri"/>
          <w:b w:val="0"/>
          <w:i w:val="0"/>
          <w:color w:val="000000"/>
          <w:sz w:val="20"/>
          <w:u w:val="none"/>
        </w:rPr>
        <w:t>8.137.899</w:t>
      </w:r>
      <w:r>
        <w:rPr>
          <w:rFonts w:ascii="Calibri" w:eastAsia="Calibri" w:hAnsi="Calibri" w:cs="Calibri"/>
          <w:b w:val="0"/>
          <w:i w:val="0"/>
          <w:sz w:val="20"/>
        </w:rPr>
        <w:t xml:space="preserve"> y lo contrario hubiera sucedido ante una disminución de 1% en la UF.</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i w:val="0"/>
          <w:color w:val="000000"/>
          <w:sz w:val="20"/>
          <w:u w:val="none"/>
        </w:rPr>
      </w:pPr>
    </w:p>
    <w:p>
      <w:pPr>
        <w:pStyle w:val="CarCar3"/>
        <w:keepNext w:val="0"/>
        <w:keepLines/>
        <w:pageBreakBefore w:val="0"/>
        <w:widowControl w:val="0"/>
        <w:numPr>
          <w:ilvl w:val="0"/>
          <w:numId w:val="0"/>
        </w:numPr>
        <w:spacing w:before="0" w:after="160" w:line="240" w:lineRule="exact"/>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5.1.2.-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de tasa de interés. </w:t>
      </w: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riesgo de tasa de interés es el riesgo de que flujos de instrumentos financieros fluctúen debido a cambios en las tasas de interés de mercado. La exposición de la compañía al riesgo de cambio en tasas de interés se relaciona principalmente con obligaciones financieras a tasas de interés variables.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objetivo de la gestión del riesgo de tasas de interés es alcanzar un equilibrio en la estructura de la deuda que permita disminuir los impactos en el resultado de la volatilidad en las tasas de interés, asegurando al mismo tiempo la estabilidad financiera de la Sociedad y sus subsidiarias.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la deuda financiera de la Compañía y de sus subsidiarias se estructura en un 44,69% a tasa variable (</w:t>
      </w:r>
      <w:r>
        <w:rPr>
          <w:rFonts w:ascii="Calibri" w:eastAsia="Calibri" w:hAnsi="Calibri" w:cs="Calibri"/>
          <w:b w:val="0"/>
          <w:i w:val="0"/>
          <w:sz w:val="20"/>
        </w:rPr>
        <w:t>26,32%</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Se estima que un incremento de 100 puntos base en las tasas de interés variables en base anual hubiese significado un mayor gasto financiero de M$ 9.918.328 el 2025 y de M$ 5.775.933 el 2024.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CarCar3"/>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5.1.3.- </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de liquidez y estructura de pasivos financieros. </w:t>
      </w:r>
    </w:p>
    <w:p>
      <w:pPr>
        <w:keepNext w:val="0"/>
        <w:keepLines/>
        <w:pageBreakBefore w:val="0"/>
        <w:widowControl w:val="0"/>
        <w:numPr>
          <w:ilvl w:val="0"/>
          <w:numId w:val="0"/>
        </w:numPr>
        <w:spacing w:before="0" w:after="0" w:line="288" w:lineRule="auto"/>
        <w:ind w:left="2832"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riesgo de liquidez está relacionado con las necesidades de fondos para hacer frente a las obligaciones de pago con instituciones bancarias, proveedores (ver nota 21), arrendamientos (ver nota 25) y empresas relacionadas (ver nota 9).</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empresas que pertenecen a State Grid Chile Electricity SpA. mantienen una adecuada gestión de los activos y pasivos, optimizando los excedentes de caja diarios y de esa manera asegurar el cumplimiento de los compromisos de deudas en el momento de su vencimiento. En efecto,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un 37,55% de la deuda financiera (capital vigente adeudado) se encuentra estructurada a largo plazo y un 56,17% si consideramos la deuda con empresas relacionadas </w:t>
      </w:r>
      <w:r>
        <w:rPr>
          <w:rFonts w:ascii="Calibri" w:eastAsia="Calibri" w:hAnsi="Calibri" w:cs="Calibri"/>
          <w:b w:val="0"/>
          <w:i w:val="0"/>
          <w:sz w:val="20"/>
        </w:rPr>
        <w:t xml:space="preserve">(Al </w:t>
      </w:r>
      <w:r>
        <w:rPr>
          <w:rFonts w:ascii="Calibri" w:eastAsia="Calibri" w:hAnsi="Calibri" w:cs="Calibri"/>
          <w:b w:val="0"/>
          <w:i w:val="0"/>
          <w:color w:val="000000"/>
          <w:sz w:val="20"/>
          <w:u w:val="none"/>
        </w:rPr>
        <w:t>30 de junio de 2025</w:t>
      </w:r>
      <w:r>
        <w:rPr>
          <w:rFonts w:ascii="Calibri" w:eastAsia="Calibri" w:hAnsi="Calibri" w:cs="Calibri"/>
          <w:b w:val="0"/>
          <w:i w:val="0"/>
          <w:sz w:val="20"/>
        </w:rPr>
        <w:t xml:space="preserve"> fue de 48,92% y de 46,81% respectivamente). Además, la generación de flujos de la sociedad y sus subsidiarias es suficiente para afrontar las obligaciones por los servicios asociados a la operación comercial.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Continuamente se efectúan proyecciones de flujos de caja, análisis de la situación financiera, del entorno económico y análisis del mercado de deuda con el objeto de, en caso de requerirlo, contratar nuevos financiamientos o reestructurar créditos existentes a plazos que sean coherentes con la capacidad de generación de flujos de los diversos negocios en que participa State Grid Chile Electricity SpA. Sin perjuicio de lo anterior, se cuenta con líneas bancarias de corto plazo aprobadas, que permiten reducir ostensiblemente el riesgo de liquidez a nivel de matriz o de cualquiera de sus subsidiarias. </w:t>
      </w:r>
      <w:r>
        <w:rPr>
          <w:rFonts w:ascii="Calibri" w:eastAsia="Calibri" w:hAnsi="Calibri" w:cs="Calibri"/>
          <w:b w:val="0"/>
          <w:i w:val="0"/>
          <w:sz w:val="20"/>
        </w:rPr>
        <w:t>Además las subsidiarias Compañía General de Electricidad S.A. y CGE Transmisión S.A. cuentan con un “Cash Support Agreement” firmado con su relacionada State Grid International Development (SGID).</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siguientes cuadros se puede apreciar el perfil de vencimientos de capital e intereses de State Grid Chile Electricity SpA. y subsidiarias, los cuales, como se indicó, se encuentran distribuidos mayoritariamente en el largo plazo.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900"/>
        <w:gridCol w:w="900"/>
        <w:gridCol w:w="900"/>
        <w:gridCol w:w="900"/>
        <w:gridCol w:w="900"/>
        <w:gridCol w:w="900"/>
      </w:tblGrid>
      <w:tr>
        <w:tblPrEx>
          <w:tblW w:w="7800" w:type="dxa"/>
          <w:tblInd w:w="2126" w:type="dxa"/>
          <w:tblLayout w:type="fixed"/>
        </w:tblPrEx>
        <w:trPr>
          <w:cantSplit/>
          <w:trHeight w:hRule="auto" w:val="0"/>
        </w:trPr>
        <w:tc>
          <w:tcPr>
            <w:tcW w:w="15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Capital e intereses con proyección futura de flujo de caja </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Hasta 3 meses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meses y hasta 1 año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1 año y hasta 3 años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años y hasta 6 años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6 años y hasta 10 años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10 años</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7800" w:type="dxa"/>
          <w:tblInd w:w="2126" w:type="dxa"/>
          <w:tblLayout w:type="fixed"/>
        </w:tblPrEx>
        <w:trPr>
          <w:cantSplit/>
          <w:trHeight w:hRule="auto" w:val="0"/>
        </w:trPr>
        <w:tc>
          <w:tcPr>
            <w:tcW w:w="15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800" w:type="dxa"/>
          <w:tblInd w:w="2126" w:type="dxa"/>
          <w:tblLayout w:type="fixed"/>
        </w:tblPrEx>
        <w:trPr>
          <w:cantSplit/>
          <w:trHeight w:hRule="exact" w:val="60"/>
        </w:trPr>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auto" w:val="0"/>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Bancos.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267.654.475.345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140.057.030.285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148.011.290.006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555.722.795.636</w:t>
            </w:r>
          </w:p>
        </w:tc>
      </w:tr>
      <w:tr>
        <w:tblPrEx>
          <w:tblW w:w="7800" w:type="dxa"/>
          <w:tblInd w:w="2126" w:type="dxa"/>
          <w:tblLayout w:type="fixed"/>
        </w:tblPrEx>
        <w:trPr>
          <w:cantSplit/>
          <w:trHeight w:hRule="auto" w:val="0"/>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2"/>
                <w:u w:val="none"/>
              </w:rPr>
              <w:t xml:space="preserve">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1.229.634.446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1.293.594.766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5.059.724.244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7.618.449.385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82.305.708.599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111.872.951</w:t>
            </w: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2"/>
                <w:u w:val="none"/>
              </w:rPr>
              <w:t>97.618.984.392</w:t>
            </w:r>
          </w:p>
        </w:tc>
      </w:tr>
      <w:tr>
        <w:tblPrEx>
          <w:tblW w:w="7800" w:type="dxa"/>
          <w:tblInd w:w="2126" w:type="dxa"/>
          <w:tblLayout w:type="fixed"/>
        </w:tblPrEx>
        <w:trPr>
          <w:cantSplit/>
          <w:trHeight w:hRule="auto" w:val="0"/>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2"/>
                <w:u w:val="none"/>
              </w:rPr>
              <w:t xml:space="preserve"> Empresas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1.048.893.129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95.998.438.382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191.379.223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2"/>
                <w:u w:val="none"/>
              </w:rPr>
              <w:t>97.238.710.734</w:t>
            </w:r>
          </w:p>
        </w:tc>
      </w:tr>
      <w:tr>
        <w:tblPrEx>
          <w:tblW w:w="7800" w:type="dxa"/>
          <w:tblInd w:w="2126" w:type="dxa"/>
          <w:tblLayout w:type="fixed"/>
        </w:tblPrEx>
        <w:trPr>
          <w:cantSplit/>
          <w:trHeight w:hRule="auto" w:val="0"/>
        </w:trPr>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exact" w:val="34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2"/>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269.933.002.920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237.349.063.433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153.262.393.473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7.618.449.385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82.305.708.599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111.872.951</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750.580.490.762</w:t>
            </w:r>
          </w:p>
        </w:tc>
      </w:tr>
      <w:tr>
        <w:tblPrEx>
          <w:tblW w:w="7800" w:type="dxa"/>
          <w:tblInd w:w="2126" w:type="dxa"/>
          <w:tblLayout w:type="fixed"/>
        </w:tblPrEx>
        <w:trPr>
          <w:cantSplit/>
          <w:trHeight w:hRule="auto" w:val="0"/>
        </w:trPr>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2"/>
                <w:u w:val="none"/>
              </w:rPr>
              <w:t>Porcentualidad</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36 %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32 %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20 %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1 %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2"/>
                <w:u w:val="none"/>
              </w:rPr>
              <w:t>11 %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center"/>
            </w:pPr>
            <w:r>
              <w:rPr>
                <w:rFonts w:ascii="Calibri" w:eastAsia="Calibri" w:hAnsi="Calibri" w:cs="Calibri"/>
                <w:b/>
                <w:i w:val="0"/>
                <w:color w:val="FFFFFF"/>
                <w:sz w:val="12"/>
                <w:u w:val="none"/>
              </w:rPr>
              <w:t>0 %</w:t>
            </w:r>
          </w:p>
        </w:tc>
        <w:tc>
          <w:tcPr>
            <w:tcW w:w="9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48" w:after="30" w:line="240" w:lineRule="auto"/>
              <w:jc w:val="center"/>
            </w:pPr>
            <w:r>
              <w:rPr>
                <w:rFonts w:ascii="Calibri" w:eastAsia="Calibri" w:hAnsi="Calibri" w:cs="Calibri"/>
                <w:b/>
                <w:i w:val="0"/>
                <w:color w:val="FFFFFF"/>
                <w:sz w:val="12"/>
                <w:u w:val="none"/>
              </w:rPr>
              <w:t>100 %</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tbl>
      <w:tblPr>
        <w:tblW w:w="7800" w:type="dxa"/>
        <w:jc w:val="left"/>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900"/>
        <w:gridCol w:w="900"/>
        <w:gridCol w:w="900"/>
        <w:gridCol w:w="900"/>
        <w:gridCol w:w="900"/>
        <w:gridCol w:w="900"/>
      </w:tblGrid>
      <w:tr>
        <w:tblPrEx>
          <w:tblW w:w="7800" w:type="dxa"/>
          <w:tblInd w:w="2126" w:type="dxa"/>
          <w:tblLayout w:type="fixed"/>
        </w:tblPrEx>
        <w:trPr>
          <w:cantSplit/>
          <w:trHeight w:hRule="exact" w:val="465"/>
        </w:trPr>
        <w:tc>
          <w:tcPr>
            <w:tcW w:w="15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Capital e intereses con proyección futura de flujo de caja </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Hasta 3 meses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meses y hasta 1 año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1 año y hasta 3 años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años y hasta 6 años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6 años y hasta 10 años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10 años</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7800" w:type="dxa"/>
          <w:tblInd w:w="2126" w:type="dxa"/>
          <w:tblLayout w:type="fixed"/>
        </w:tblPrEx>
        <w:trPr>
          <w:cantSplit/>
          <w:trHeight w:hRule="exact" w:val="255"/>
        </w:trPr>
        <w:tc>
          <w:tcPr>
            <w:tcW w:w="15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800" w:type="dxa"/>
          <w:tblInd w:w="2126" w:type="dxa"/>
          <w:tblLayout w:type="fixed"/>
        </w:tblPrEx>
        <w:trPr>
          <w:cantSplit/>
          <w:trHeight w:hRule="exact" w:val="60"/>
        </w:trPr>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2"/>
                <w:u w:val="none"/>
              </w:rPr>
              <w:t xml:space="preserve"> Bancos.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213.813.843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883.830.554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448.216.577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2"/>
                <w:u w:val="none"/>
              </w:rPr>
              <w:t>1.545.860.974</w:t>
            </w: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2"/>
                <w:u w:val="none"/>
              </w:rPr>
              <w:t xml:space="preserve">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32.718.363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42.474.743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143.750.173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290.632.713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281.815.046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111.553.521</w:t>
            </w: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i w:val="0"/>
                <w:color w:val="FFFFFF"/>
                <w:sz w:val="12"/>
                <w:u w:val="none"/>
              </w:rPr>
              <w:t>902.944.559</w:t>
            </w: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2"/>
                <w:u w:val="none"/>
              </w:rPr>
              <w:t xml:space="preserve"> Empresas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2.317.834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6.886.242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540.297.902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3" w:after="30" w:line="240" w:lineRule="auto"/>
              <w:jc w:val="right"/>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i w:val="0"/>
                <w:color w:val="FFFFFF"/>
                <w:sz w:val="12"/>
                <w:u w:val="none"/>
              </w:rPr>
              <w:t>549.501.979</w:t>
            </w:r>
          </w:p>
        </w:tc>
      </w:tr>
      <w:tr>
        <w:tblPrEx>
          <w:tblW w:w="7800" w:type="dxa"/>
          <w:tblInd w:w="2126" w:type="dxa"/>
          <w:tblLayout w:type="fixed"/>
        </w:tblPrEx>
        <w:trPr>
          <w:cantSplit/>
          <w:trHeight w:hRule="exact" w:val="60"/>
        </w:trPr>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2"/>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248.850.040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933.191.540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1.132.264.653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290.632.713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281.815.046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111.553.521</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2.998.307.512</w:t>
            </w:r>
          </w:p>
        </w:tc>
      </w:tr>
      <w:tr>
        <w:tblPrEx>
          <w:tblW w:w="7800" w:type="dxa"/>
          <w:tblInd w:w="2126" w:type="dxa"/>
          <w:tblLayout w:type="fixed"/>
        </w:tblPrEx>
        <w:trPr>
          <w:cantSplit/>
          <w:trHeight w:hRule="exact" w:val="60"/>
        </w:trPr>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2"/>
                <w:u w:val="none"/>
              </w:rPr>
              <w:t>Porcentualidad</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8 %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31 %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38 %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10 %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2"/>
                <w:u w:val="none"/>
              </w:rPr>
              <w:t>9 %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center"/>
            </w:pPr>
            <w:r>
              <w:rPr>
                <w:rFonts w:ascii="Calibri" w:eastAsia="Calibri" w:hAnsi="Calibri" w:cs="Calibri"/>
                <w:b/>
                <w:i w:val="0"/>
                <w:color w:val="FFFFFF"/>
                <w:sz w:val="12"/>
                <w:u w:val="none"/>
              </w:rPr>
              <w:t>4 %</w:t>
            </w:r>
          </w:p>
        </w:tc>
        <w:tc>
          <w:tcPr>
            <w:tcW w:w="9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48" w:after="30" w:line="240" w:lineRule="auto"/>
              <w:jc w:val="center"/>
            </w:pPr>
            <w:r>
              <w:rPr>
                <w:rFonts w:ascii="Calibri" w:eastAsia="Calibri" w:hAnsi="Calibri" w:cs="Calibri"/>
                <w:b/>
                <w:i w:val="0"/>
                <w:color w:val="FFFFFF"/>
                <w:sz w:val="12"/>
                <w:u w:val="none"/>
              </w:rPr>
              <w:t>100 %</w:t>
            </w:r>
          </w:p>
        </w:tc>
      </w:tr>
    </w:tbl>
    <w:p>
      <w:pPr>
        <w:keepNext w:val="0"/>
        <w:keepLines/>
        <w:pageBreakBefore w:val="0"/>
        <w:widowControl w:val="0"/>
        <w:numPr>
          <w:ilvl w:val="0"/>
          <w:numId w:val="0"/>
        </w:numPr>
        <w:spacing w:before="0" w:after="0" w:line="288" w:lineRule="auto"/>
        <w:ind w:left="1406" w:right="0" w:firstLine="0"/>
        <w:jc w:val="righ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left"/>
        <w:outlineLvl w:val="9"/>
        <w:rPr>
          <w:rFonts w:ascii="Calibri" w:eastAsia="Calibri" w:hAnsi="Calibri" w:cs="Calibri"/>
          <w:b/>
          <w:i w:val="0"/>
          <w:sz w:val="20"/>
        </w:rPr>
      </w:pPr>
      <w:r>
        <w:rPr>
          <w:rFonts w:ascii="Calibri" w:eastAsia="Calibri" w:hAnsi="Calibri" w:cs="Calibri"/>
          <w:b/>
          <w:i w:val="0"/>
          <w:sz w:val="20"/>
        </w:rPr>
        <w:t>5.1.4.-</w:t>
      </w:r>
      <w:r>
        <w:rPr>
          <w:rFonts w:ascii="Calibri" w:eastAsia="Calibri" w:hAnsi="Calibri" w:cs="Calibri"/>
          <w:b/>
          <w:i w:val="0"/>
          <w:sz w:val="20"/>
        </w:rPr>
        <w:tab/>
      </w:r>
      <w:r>
        <w:rPr>
          <w:rFonts w:ascii="Calibri" w:eastAsia="Calibri" w:hAnsi="Calibri" w:cs="Calibri"/>
          <w:b/>
          <w:i w:val="0"/>
          <w:sz w:val="20"/>
        </w:rPr>
        <w:t>Riesgo de crédito deudores comerciales y otras cuentas por cobrar.</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sector de distribución de electricidad, principal negocio de la subsidiaria Compañía General de Electricidad S.A. y sus subsidiaria, el riesgo de crédito ha sido históricamente bajo, debido a la importancia del suministro eléctrico en el diario vivir y la facultad de suspensión de este, establecida en la Ley General de Servicios Eléctricos, después una cantidad acotada de días contada desde el vencimiento de una cuenta impaga. Adicionalmente, contribuye a lo anterior la radicación de la deuda en la propiedad del usuario del servicio eléctrico, contemplada en la normativa, siendo necesario el pago de ella para la reposición del suministro. Otro factor que permite reducir el riesgo de crédito es la elevada atomización de la cartera de clientes, cuyos montos adeudados individualmente no son significativos en relación al total de ingresos operacionales.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riesgo de crédito de las cuentas por cobrar proveniente de la actividad comercial de la subsidiaria CGE Transmisión S.A. y sus subsidiarias, es muy limitado y está acotado a un número reducido de empresas. Para los ingresos regulados el valor de los pagos mensuales es determinado por un organismo independiente que es el Coordinador Eléctrico Nacional, teniendo estos montos título ejecutivo para el prestador del servicio, limitando de esta forma la probabilidad de incobrabilidad de los créditos.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siguiente cuadro se refuerza el bajo riesgo crediticio. En efecto, la rotación de cuentas por cobrar de State Grid Chile Electricity SpA. y subsidiarias es de aproximadamente </w:t>
      </w:r>
      <w:r>
        <w:rPr>
          <w:rFonts w:ascii="Calibri" w:eastAsia="Calibri" w:hAnsi="Calibri" w:cs="Calibri"/>
          <w:b w:val="0"/>
          <w:i w:val="0"/>
          <w:color w:val="000000"/>
          <w:sz w:val="20"/>
          <w:u w:val="none"/>
        </w:rPr>
        <w:t>0,0</w:t>
      </w:r>
      <w:r>
        <w:rPr>
          <w:rFonts w:ascii="Calibri" w:eastAsia="Calibri" w:hAnsi="Calibri" w:cs="Calibri"/>
          <w:b w:val="0"/>
          <w:i w:val="0"/>
          <w:color w:val="000000"/>
          <w:sz w:val="20"/>
          <w:u w:val="none"/>
        </w:rPr>
        <w:t xml:space="preserve"> meses de ventas (</w:t>
      </w:r>
      <w:r>
        <w:rPr>
          <w:rFonts w:ascii="Calibri" w:eastAsia="Calibri" w:hAnsi="Calibri" w:cs="Calibri"/>
          <w:b w:val="0"/>
          <w:i w:val="0"/>
          <w:color w:val="000000"/>
          <w:sz w:val="20"/>
          <w:u w:val="none"/>
        </w:rPr>
        <w:t>27,7</w:t>
      </w:r>
      <w:r>
        <w:rPr>
          <w:rFonts w:ascii="Calibri" w:eastAsia="Calibri" w:hAnsi="Calibri" w:cs="Calibri"/>
          <w:b w:val="0"/>
          <w:i w:val="0"/>
          <w:color w:val="000000"/>
          <w:sz w:val="20"/>
          <w:u w:val="none"/>
        </w:rPr>
        <w:t xml:space="preserve"> meses en venta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reflejando las características de los negocios de distribución y transmisión. Del mismo modo, el monto de Deudas Comerciales Vencidas y Deterioradas representa un monto poco significativo, del orden de </w:t>
      </w:r>
      <w:r>
        <w:rPr>
          <w:rFonts w:ascii="Calibri" w:eastAsia="Calibri" w:hAnsi="Calibri" w:cs="Calibri"/>
          <w:b w:val="0"/>
          <w:i w:val="0"/>
          <w:color w:val="000000"/>
          <w:sz w:val="20"/>
          <w:u w:val="none"/>
        </w:rPr>
        <w:t>-14491327647,06%</w:t>
      </w:r>
      <w:r>
        <w:rPr>
          <w:rFonts w:ascii="Calibri" w:eastAsia="Calibri" w:hAnsi="Calibri" w:cs="Calibri"/>
          <w:b w:val="0"/>
          <w:i w:val="0"/>
          <w:color w:val="000000"/>
          <w:sz w:val="20"/>
          <w:u w:val="none"/>
        </w:rPr>
        <w:t xml:space="preserve"> del total de Ingresos Operacionales anuales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24,46%</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00"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00"/>
        <w:gridCol w:w="1200"/>
        <w:gridCol w:w="1200"/>
      </w:tblGrid>
      <w:tr>
        <w:tblPrEx>
          <w:tblW w:w="7800" w:type="dxa"/>
          <w:tblInd w:w="2160" w:type="dxa"/>
          <w:tblLayout w:type="fixed"/>
        </w:tblPrEx>
        <w:trPr>
          <w:cantSplit/>
          <w:trHeight w:hRule="auto" w:val="0"/>
        </w:trPr>
        <w:tc>
          <w:tcPr>
            <w:tcW w:w="54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7800" w:type="dxa"/>
          <w:tblInd w:w="2160" w:type="dxa"/>
          <w:tblLayout w:type="fixed"/>
        </w:tblPrEx>
        <w:trPr>
          <w:cantSplit/>
          <w:trHeight w:hRule="auto" w:val="0"/>
        </w:trPr>
        <w:tc>
          <w:tcPr>
            <w:tcW w:w="540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60"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Ingresos operacionales. (últimos 12 meses).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632.141.277</w:t>
            </w:r>
          </w:p>
        </w:tc>
      </w:tr>
      <w:tr>
        <w:tblPrEx>
          <w:tblW w:w="7800" w:type="dxa"/>
          <w:tblInd w:w="2160"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y otras cuentas por cobrar bruto.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1.733.387.723</w:t>
            </w:r>
          </w:p>
        </w:tc>
      </w:tr>
      <w:tr>
        <w:tblPrEx>
          <w:tblW w:w="7800" w:type="dxa"/>
          <w:tblInd w:w="2160"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y otras cuentas por cobrar vencidas y deterioradas.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172.446.799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183.983.228</w:t>
            </w:r>
          </w:p>
        </w:tc>
      </w:tr>
      <w:tr>
        <w:tblPrEx>
          <w:tblW w:w="7800" w:type="dxa"/>
          <w:tblInd w:w="2160"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Rotación cuentas por cobrar. (meses)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0,0</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27,7</w:t>
            </w:r>
          </w:p>
        </w:tc>
      </w:tr>
      <w:tr>
        <w:tblPrEx>
          <w:tblW w:w="7800" w:type="dxa"/>
          <w:tblInd w:w="2160" w:type="dxa"/>
          <w:tblLayout w:type="fixed"/>
        </w:tblPrEx>
        <w:trPr>
          <w:cantSplit/>
          <w:trHeight w:hRule="exact" w:val="60"/>
        </w:trPr>
        <w:tc>
          <w:tcPr>
            <w:tcW w:w="54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60"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Deudores comerciales y otras cuentas por cobrar deterioradas / ingresos operacionales.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-14491327647,06 %</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24,46 %</w:t>
            </w:r>
          </w:p>
        </w:tc>
      </w:tr>
    </w:tbl>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Es importante señalar que la rotación de cuentas por cobrar se ha visto impactada por los retrasos en la entrada en vigencia de los decretos semestrales que establecen los precios de nudo promedio, así como por el retraso en la publicación de las tarifas definitivas del Valor Agregado de Distribución. A esto se suma el mecanismo transitorio de estabilización de precios de generación de energía eléctrica para clientes regulados. Esta situación ha generado montos significativos en las cuentas por cobrar, que fueron parcialmente compensados por incrementos en las cuentas por pagar.</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CarCar3"/>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5.1.5.- </w:t>
      </w:r>
      <w:r>
        <w:rPr>
          <w:rFonts w:ascii="Calibri" w:eastAsia="Calibri" w:hAnsi="Calibri" w:cs="Calibri"/>
          <w:b/>
          <w:i w:val="0"/>
          <w:color w:val="000000"/>
          <w:sz w:val="20"/>
          <w:u w:val="none"/>
        </w:rPr>
        <w:tab/>
      </w:r>
      <w:r>
        <w:rPr>
          <w:rFonts w:ascii="Calibri" w:eastAsia="Calibri" w:hAnsi="Calibri" w:cs="Calibri"/>
          <w:b/>
          <w:i w:val="0"/>
          <w:color w:val="000000"/>
          <w:sz w:val="20"/>
          <w:u w:val="none"/>
        </w:rPr>
        <w:t>Análisis de la deuda financiera que no está a valor de mercado.</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CarCar3"/>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análisis de deuda financiera a valor de mercado consiste en obtener el valor presente de los flujos de caja futuros de cada deuda financiera vigente, utilizando tasas representativas de las condiciones de mercado, de acuerdo al riesgo de la empresa y al plazo remanente de la deuda.</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CarCar3"/>
        <w:keepNext w:val="0"/>
        <w:keepLines/>
        <w:pageBreakBefore w:val="0"/>
        <w:widowControl w:val="0"/>
        <w:numPr>
          <w:ilvl w:val="0"/>
          <w:numId w:val="0"/>
        </w:numPr>
        <w:spacing w:before="0" w:after="0" w:line="240" w:lineRule="exact"/>
        <w:ind w:left="2126" w:right="0" w:firstLine="0"/>
        <w:jc w:val="both"/>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 xml:space="preserve">Los principales pasivos financieros de </w:t>
      </w:r>
      <w:r>
        <w:rPr>
          <w:rFonts w:ascii="Calibri" w:eastAsia="Calibri" w:hAnsi="Calibri" w:cs="Calibri"/>
          <w:b w:val="0"/>
          <w:i w:val="0"/>
          <w:color w:val="000000"/>
          <w:sz w:val="20"/>
          <w:u w:val="none"/>
        </w:rPr>
        <w:t>State Grid Chile Electricity SpA. y subsidiarias</w:t>
      </w:r>
      <w:r>
        <w:rPr>
          <w:rFonts w:ascii="Calibri" w:eastAsia="Calibri" w:hAnsi="Calibri" w:cs="Calibri"/>
          <w:b w:val="0"/>
          <w:i w:val="0"/>
          <w:color w:val="000000"/>
          <w:sz w:val="20"/>
          <w:u w:val="none"/>
        </w:rPr>
        <w:t xml:space="preserve"> incluyen créditos bancarios y obligaciones con el público. El propósito de estos pasivos es asegurar financiamiento al desarrollo de las operaciones habituales de la empresa.</w:t>
      </w:r>
    </w:p>
    <w:p>
      <w:pPr>
        <w:keepNext w:val="0"/>
        <w:keepLines/>
        <w:pageBreakBefore w:val="0"/>
        <w:widowControl w:val="0"/>
        <w:numPr>
          <w:ilvl w:val="0"/>
          <w:numId w:val="0"/>
        </w:numPr>
        <w:spacing w:before="0" w:after="0" w:line="288" w:lineRule="auto"/>
        <w:ind w:left="2126" w:right="0" w:firstLine="0"/>
        <w:jc w:val="both"/>
        <w:outlineLvl w:val="9"/>
        <w:rPr>
          <w:rFonts w:ascii="Arial" w:eastAsia="Arial" w:hAnsi="Arial" w:cs="Arial"/>
          <w:b w:val="0"/>
          <w:i w:val="0"/>
          <w:color w:val="000000"/>
          <w:sz w:val="20"/>
          <w:u w:val="none"/>
        </w:rPr>
      </w:pPr>
    </w:p>
    <w:p>
      <w:pPr>
        <w:pStyle w:val="CarCar3"/>
        <w:keepNext w:val="0"/>
        <w:keepLines/>
        <w:pageBreakBefore w:val="0"/>
        <w:widowControl w:val="0"/>
        <w:numPr>
          <w:ilvl w:val="0"/>
          <w:numId w:val="0"/>
        </w:numPr>
        <w:spacing w:before="0" w:after="160" w:line="240" w:lineRule="exact"/>
        <w:ind w:left="2126" w:right="0" w:firstLine="0"/>
        <w:jc w:val="both"/>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 xml:space="preserve">A continuación, se presenta un resumen de los pasivos financieros de </w:t>
      </w:r>
      <w:r>
        <w:rPr>
          <w:rFonts w:ascii="Calibri" w:eastAsia="Calibri" w:hAnsi="Calibri" w:cs="Calibri"/>
          <w:b w:val="0"/>
          <w:i w:val="0"/>
          <w:color w:val="000000"/>
          <w:sz w:val="20"/>
          <w:u w:val="none"/>
        </w:rPr>
        <w:t>State Grid Chile Electricity SpA. y subsidiarias</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el cual compara su valor libro en relación a su valor justo:</w:t>
      </w:r>
    </w:p>
    <w:tbl>
      <w:tblPr>
        <w:tblW w:w="7800"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00"/>
        <w:gridCol w:w="1200"/>
        <w:gridCol w:w="1200"/>
        <w:gridCol w:w="1200"/>
      </w:tblGrid>
      <w:tr>
        <w:tblPrEx>
          <w:tblW w:w="7800" w:type="dxa"/>
          <w:tblInd w:w="2160" w:type="dxa"/>
          <w:tblLayout w:type="fixed"/>
        </w:tblPrEx>
        <w:trPr>
          <w:cantSplit/>
          <w:trHeight w:hRule="auto" w:val="0"/>
        </w:trPr>
        <w:tc>
          <w:tcPr>
            <w:tcW w:w="42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al 30 de junio de 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libro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justo</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justo v/s valor libro</w:t>
            </w:r>
          </w:p>
        </w:tc>
      </w:tr>
      <w:tr>
        <w:tblPrEx>
          <w:tblW w:w="7800" w:type="dxa"/>
          <w:tblInd w:w="2160" w:type="dxa"/>
          <w:tblLayout w:type="fixed"/>
        </w:tblPrEx>
        <w:trPr>
          <w:cantSplit/>
          <w:trHeight w:hRule="auto" w:val="0"/>
        </w:trPr>
        <w:tc>
          <w:tcPr>
            <w:tcW w:w="420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r>
      <w:tr>
        <w:tblPrEx>
          <w:tblW w:w="7800" w:type="dxa"/>
          <w:tblInd w:w="2160"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Bancos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1.009.958.338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1.581.457.460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56,59 %</w:t>
            </w:r>
          </w:p>
        </w:tc>
      </w:tr>
      <w:tr>
        <w:tblPrEx>
          <w:tblW w:w="7800" w:type="dxa"/>
          <w:tblInd w:w="2160"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Bonos.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141.275.317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818.162.328</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479,13 %</w:t>
            </w:r>
          </w:p>
        </w:tc>
      </w:tr>
      <w:tr>
        <w:tblPrEx>
          <w:tblW w:w="7800" w:type="dxa"/>
          <w:tblInd w:w="2160"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 financiero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1.151.233.655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2.399.619.788</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i w:val="0"/>
                <w:color w:val="FFFFFF"/>
                <w:sz w:val="16"/>
                <w:u w:val="none"/>
              </w:rPr>
              <w:t>108,44 %</w:t>
            </w:r>
          </w:p>
        </w:tc>
      </w:tr>
    </w:tbl>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sz w:val="20"/>
        </w:rPr>
      </w:pPr>
    </w:p>
    <w:tbl>
      <w:tblPr>
        <w:tblW w:w="7800"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00"/>
        <w:gridCol w:w="1200"/>
        <w:gridCol w:w="1200"/>
        <w:gridCol w:w="1200"/>
      </w:tblGrid>
      <w:tr>
        <w:tblPrEx>
          <w:tblW w:w="7800" w:type="dxa"/>
          <w:tblInd w:w="2160" w:type="dxa"/>
          <w:tblLayout w:type="fixed"/>
        </w:tblPrEx>
        <w:trPr>
          <w:cantSplit/>
          <w:trHeight w:hRule="auto" w:val="0"/>
        </w:trPr>
        <w:tc>
          <w:tcPr>
            <w:tcW w:w="42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al 31 de diciembre de 2025</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libro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justo</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justo v/s valor libro</w:t>
            </w:r>
          </w:p>
        </w:tc>
      </w:tr>
      <w:tr>
        <w:tblPrEx>
          <w:tblW w:w="7800" w:type="dxa"/>
          <w:tblInd w:w="2160" w:type="dxa"/>
          <w:tblLayout w:type="fixed"/>
        </w:tblPrEx>
        <w:trPr>
          <w:cantSplit/>
          <w:trHeight w:hRule="auto" w:val="0"/>
        </w:trPr>
        <w:tc>
          <w:tcPr>
            <w:tcW w:w="420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r>
      <w:tr>
        <w:tblPrEx>
          <w:tblW w:w="7800" w:type="dxa"/>
          <w:tblInd w:w="2160"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Bancos (*).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1.519.692.353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1.522.018.038</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0,15 %</w:t>
            </w:r>
          </w:p>
        </w:tc>
      </w:tr>
      <w:tr>
        <w:tblPrEx>
          <w:tblW w:w="7800" w:type="dxa"/>
          <w:tblInd w:w="2160"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Bonos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813.789.939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824.098.105</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1,27 %</w:t>
            </w:r>
          </w:p>
        </w:tc>
      </w:tr>
      <w:tr>
        <w:tblPrEx>
          <w:tblW w:w="7800" w:type="dxa"/>
          <w:tblInd w:w="2160"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 financiero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2.333.482.292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2.346.116.143</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i w:val="0"/>
                <w:color w:val="FFFFFF"/>
                <w:sz w:val="16"/>
                <w:u w:val="none"/>
              </w:rPr>
              <w:t>0,54 %</w:t>
            </w:r>
          </w:p>
        </w:tc>
      </w:tr>
    </w:tbl>
    <w:p>
      <w:pPr>
        <w:keepNext w:val="0"/>
        <w:keepLines/>
        <w:pageBreakBefore w:val="0"/>
        <w:widowControl w:val="0"/>
        <w:numPr>
          <w:ilvl w:val="0"/>
          <w:numId w:val="0"/>
        </w:numPr>
        <w:spacing w:before="0" w:after="0" w:line="288" w:lineRule="auto"/>
        <w:ind w:left="720" w:right="0" w:firstLine="1417"/>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Incluye pasivos de cobertura Bancos en US $, en CNH $ y en EUR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Incluye pasivos de cobertura Bonos en UF.</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CarCar3"/>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5.1.6.- </w:t>
      </w:r>
      <w:r>
        <w:rPr>
          <w:rFonts w:ascii="Calibri" w:eastAsia="Calibri" w:hAnsi="Calibri" w:cs="Calibri"/>
          <w:b/>
          <w:i w:val="0"/>
          <w:color w:val="000000"/>
          <w:sz w:val="20"/>
          <w:u w:val="none"/>
        </w:rPr>
        <w:tab/>
      </w:r>
      <w:r>
        <w:rPr>
          <w:rFonts w:ascii="Calibri" w:eastAsia="Calibri" w:hAnsi="Calibri" w:cs="Calibri"/>
          <w:b/>
          <w:i w:val="0"/>
          <w:color w:val="000000"/>
          <w:sz w:val="20"/>
          <w:u w:val="none"/>
        </w:rPr>
        <w:t>Riesgos regulatorios.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Eventuales cambios regulatorios pueden generar efectos de diversa índole en los resultados de la compañía. Actualmente, las materias que están en desarrollo y que se están monitoreando constantemente son las siguientes: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52"/>
        </w:numPr>
        <w:tabs>
          <w:tab w:val="left" w:pos="700"/>
        </w:tabs>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Proceso de tarificación de transmisión nacional y zonal correspondiente al cuadrienio 2024-2027, el cual ya ha sido iniciado. El 30 de agosto de 2024 la Comisión Nacional de Energía (CNE) emitió la Resolución Exenta N° 463-2024, mediante la cual aprobó las Bases Técnicas y Administrativas Definitivas para la realización de los Estudios de Valorización de las Instalaciones de los Sistemas de Transmisión, incluyendo los dictámenes del Panel de Expertos respecto de las discrepancias presentadas en contra de dichas bases.</w:t>
      </w:r>
    </w:p>
    <w:p>
      <w:pPr>
        <w:keepNext w:val="0"/>
        <w:keepLines/>
        <w:pageBreakBefore w:val="0"/>
        <w:widowControl w:val="0"/>
        <w:numPr>
          <w:ilvl w:val="0"/>
          <w:numId w:val="0"/>
        </w:numPr>
        <w:spacing w:before="0" w:after="0" w:line="288" w:lineRule="auto"/>
        <w:ind w:left="1831" w:right="0" w:hanging="65"/>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40" w:lineRule="exact"/>
        <w:ind w:left="2551"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Por otra parte, mediante Resolución Exenta N° 460-2024 del 30 de agosto de 2024, la Comisión Nacional de Energía aprobó el Informe Técnico Definitivo de calificación de instalaciones de transmisión correspondiente al cuadrienio 2024-2027, que considera los dictámenes del panel de Expertos respecto de las discrepancias presentadas en contra de Informe Técnico Final que aprobó la Comisión Nacional de Energía (CNE) mediante Resolución Exenta N° 163-2024 del 10 de abril de 2024.</w:t>
      </w:r>
    </w:p>
    <w:p>
      <w:pPr>
        <w:keepNext w:val="0"/>
        <w:keepLines/>
        <w:pageBreakBefore w:val="0"/>
        <w:widowControl w:val="0"/>
        <w:numPr>
          <w:ilvl w:val="0"/>
          <w:numId w:val="0"/>
        </w:numPr>
        <w:tabs>
          <w:tab w:val="left" w:pos="2540"/>
        </w:tabs>
        <w:spacing w:before="0" w:after="0" w:line="288" w:lineRule="auto"/>
        <w:ind w:left="3555" w:right="0" w:hanging="34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551" w:right="0" w:firstLine="0"/>
        <w:jc w:val="both"/>
        <w:outlineLvl w:val="9"/>
        <w:rPr>
          <w:rFonts w:ascii="Arial" w:eastAsia="Arial" w:hAnsi="Arial" w:cs="Arial"/>
          <w:b w:val="0"/>
          <w:i w:val="0"/>
          <w:color w:val="000000"/>
          <w:sz w:val="20"/>
          <w:u w:val="none"/>
        </w:rPr>
      </w:pPr>
      <w:r>
        <w:rPr>
          <w:rFonts w:ascii="Calibri" w:eastAsia="Calibri" w:hAnsi="Calibri" w:cs="Calibri"/>
          <w:b w:val="0"/>
          <w:i w:val="0"/>
          <w:sz w:val="20"/>
        </w:rPr>
        <w:t>Posteriormente, el 19 de diciembre de 2024, con la suscripción del contrato entre la Comisión Nacional de Energía y el consultor Sigla S.A., se dio inicio al “Estudio de Valorización de las Instalaciones de los Sistemas de Transmisión Zonal y de las Instalaciones de los Sistemas de Transmisión Dedicada Utilizadas por Usuarios Sometidos a Regulación de Precios”, el cual fue aprobado por la misma Comisión mediante la Resolución Exenta N° 678-2024 de igual fecha. Asimismo, el 12 de marzo de 2025 se suscribió el contrato entre la Comisión Nacional de Energía y el Consorcio conformado por Getrand SpA. y Cota Consultoría Ltda., dando inicio al “Estudio de Valorización de las Instalaciones del Sistema de Transmisión Nacional”, aprobado por la misma Comisión mediante la Resolución Exenta N° 110-2025 de misma fecha.</w:t>
      </w:r>
    </w:p>
    <w:p>
      <w:pPr>
        <w:keepNext w:val="0"/>
        <w:keepLines/>
        <w:pageBreakBefore w:val="0"/>
        <w:widowControl w:val="0"/>
        <w:numPr>
          <w:ilvl w:val="0"/>
          <w:numId w:val="0"/>
        </w:numPr>
        <w:spacing w:before="0" w:after="0" w:line="288" w:lineRule="auto"/>
        <w:ind w:left="2551" w:right="0" w:firstLine="0"/>
        <w:jc w:val="left"/>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tabs>
          <w:tab w:val="left" w:pos="2120"/>
        </w:tabs>
        <w:spacing w:before="0" w:after="0" w:line="230" w:lineRule="exact"/>
        <w:ind w:left="2551"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El 25 de abril de 2025, el consultor Sigla S.A. entregó a la Comisión Nacional de Energía el Informe de Avance N°1 asociado al “Estudio de Valorización de las Instalaciones de los Sistemas de Transmisión Zonal y de las Instalaciones de los Sistemas de Transmisión Dedicada Utilizadas por Usuarios Sometidos a Regulación de Precios”, respecto del cual el Comité de Supervisión y las empresas transmisoras enviaron sus observaciones el 5 de mayo de 2025. A la fecha el consultor se encuentra en revisión de las mencionadas observaciones y en la elaboración del Informe de Avance N°2. </w:t>
      </w:r>
    </w:p>
    <w:p>
      <w:pPr>
        <w:keepNext w:val="0"/>
        <w:keepLines/>
        <w:pageBreakBefore w:val="0"/>
        <w:widowControl w:val="0"/>
        <w:numPr>
          <w:ilvl w:val="0"/>
          <w:numId w:val="0"/>
        </w:numPr>
        <w:spacing w:before="0" w:after="0" w:line="288" w:lineRule="auto"/>
        <w:ind w:left="2551"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120"/>
        </w:tabs>
        <w:spacing w:before="0" w:after="0" w:line="230" w:lineRule="exact"/>
        <w:ind w:left="2551"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25 de junio de 2025, el consultor Getrand SpA. y Cota Consultoría Ltda. entregó a la Comisión Nacional de Energía el Informe de Avance N°1 asociado al “Estudio de Valorización de las Instalaciones del Sistema de Transmisión Nacional", respecto del cual el Comité de Supervisión y las empresas transmisoras enviaron sus observaciones el 4 de julio de 2025. A la fecha el consultor se encuentra en revisión de las mencionadas observaciones y en la elaboración del Informe de Avance N°2.</w:t>
      </w:r>
    </w:p>
    <w:p>
      <w:pPr>
        <w:keepNext w:val="0"/>
        <w:keepLines/>
        <w:pageBreakBefore w:val="0"/>
        <w:widowControl w:val="0"/>
        <w:numPr>
          <w:ilvl w:val="0"/>
          <w:numId w:val="53"/>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El 27 de diciembre de 2024 fue publicada la Ley N° 21.721, que modifica la Ley General de Servicios Eléctricos, en materia de transición energética que posiciona a la transmisión eléctrica como un sector habilitante para la carbono-neutralidad.</w:t>
      </w:r>
    </w:p>
    <w:p>
      <w:pPr>
        <w:keepNext w:val="0"/>
        <w:keepLines/>
        <w:pageBreakBefore w:val="0"/>
        <w:widowControl w:val="0"/>
        <w:numPr>
          <w:ilvl w:val="0"/>
          <w:numId w:val="0"/>
        </w:numPr>
        <w:tabs>
          <w:tab w:val="left" w:pos="2540"/>
        </w:tabs>
        <w:spacing w:before="0" w:after="0" w:line="288" w:lineRule="auto"/>
        <w:ind w:left="1406" w:right="0" w:firstLine="36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551"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sz w:val="20"/>
        </w:rPr>
        <w:t>Entre las materias establecidas en la ley, se puede destacar lo siguiente:</w:t>
      </w:r>
    </w:p>
    <w:p>
      <w:pPr>
        <w:keepNext w:val="0"/>
        <w:keepLines/>
        <w:pageBreakBefore w:val="0"/>
        <w:widowControl w:val="0"/>
        <w:numPr>
          <w:ilvl w:val="0"/>
          <w:numId w:val="0"/>
        </w:numPr>
        <w:tabs>
          <w:tab w:val="left" w:pos="2540"/>
        </w:tabs>
        <w:spacing w:before="0" w:after="0" w:line="288" w:lineRule="auto"/>
        <w:ind w:left="2160" w:right="0" w:firstLine="36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54"/>
        </w:numPr>
        <w:spacing w:before="0" w:after="0" w:line="240" w:lineRule="exact"/>
        <w:ind w:left="3118" w:right="0" w:hanging="567"/>
        <w:jc w:val="both"/>
        <w:outlineLvl w:val="9"/>
        <w:rPr>
          <w:rFonts w:ascii="Calibri" w:eastAsia="Calibri" w:hAnsi="Calibri" w:cs="Calibri"/>
          <w:b w:val="0"/>
          <w:i w:val="0"/>
          <w:sz w:val="20"/>
        </w:rPr>
      </w:pPr>
      <w:r>
        <w:rPr>
          <w:rFonts w:ascii="Calibri" w:eastAsia="Calibri" w:hAnsi="Calibri" w:cs="Calibri"/>
          <w:b w:val="0"/>
          <w:i w:val="0"/>
          <w:sz w:val="20"/>
        </w:rPr>
        <w:t>Las empresas propietarias de obras de ampliación serán responsable de conducir las licitaciones.</w:t>
      </w:r>
    </w:p>
    <w:p>
      <w:pPr>
        <w:keepNext w:val="0"/>
        <w:keepLines/>
        <w:pageBreakBefore w:val="0"/>
        <w:widowControl w:val="0"/>
        <w:numPr>
          <w:ilvl w:val="0"/>
          <w:numId w:val="0"/>
        </w:numPr>
        <w:spacing w:before="0" w:after="0" w:line="288" w:lineRule="auto"/>
        <w:ind w:left="2115"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54"/>
        </w:numPr>
        <w:spacing w:before="0" w:after="0" w:line="240" w:lineRule="exact"/>
        <w:ind w:left="3118" w:right="0" w:hanging="567"/>
        <w:jc w:val="both"/>
        <w:outlineLvl w:val="9"/>
        <w:rPr>
          <w:rFonts w:ascii="Calibri" w:eastAsia="Calibri" w:hAnsi="Calibri" w:cs="Calibri"/>
          <w:b w:val="0"/>
          <w:i w:val="0"/>
          <w:sz w:val="20"/>
        </w:rPr>
      </w:pPr>
      <w:r>
        <w:rPr>
          <w:rFonts w:ascii="Calibri" w:eastAsia="Calibri" w:hAnsi="Calibri" w:cs="Calibri"/>
          <w:b w:val="0"/>
          <w:i w:val="0"/>
          <w:sz w:val="20"/>
        </w:rPr>
        <w:t>Se crea nuevo proceso de obras urgentes, cuyo valor será determinado mediante un proceso de licitación expedito, de responsabilidad de las empresas propietarias en el caso de obras de ampliación urgentes.</w:t>
      </w:r>
    </w:p>
    <w:p>
      <w:pPr>
        <w:keepNext w:val="0"/>
        <w:keepLines/>
        <w:pageBreakBefore w:val="0"/>
        <w:widowControl w:val="0"/>
        <w:numPr>
          <w:ilvl w:val="0"/>
          <w:numId w:val="0"/>
        </w:numPr>
        <w:spacing w:before="0" w:after="0" w:line="288" w:lineRule="auto"/>
        <w:ind w:left="2115"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54"/>
        </w:numPr>
        <w:spacing w:before="0" w:after="0" w:line="240" w:lineRule="exact"/>
        <w:ind w:left="3118" w:right="0" w:hanging="567"/>
        <w:jc w:val="both"/>
        <w:outlineLvl w:val="9"/>
        <w:rPr>
          <w:rFonts w:ascii="Calibri" w:eastAsia="Calibri" w:hAnsi="Calibri" w:cs="Calibri"/>
          <w:b w:val="0"/>
          <w:i w:val="0"/>
          <w:sz w:val="20"/>
        </w:rPr>
      </w:pPr>
      <w:r>
        <w:rPr>
          <w:rFonts w:ascii="Calibri" w:eastAsia="Calibri" w:hAnsi="Calibri" w:cs="Calibri"/>
          <w:b w:val="0"/>
          <w:i w:val="0"/>
          <w:sz w:val="20"/>
        </w:rPr>
        <w:t>Se incluyen disposiciones transitorias que permiten que: a) el propietario y adjudicatario de obras de ampliación soliciten, conjuntamente la Comisión Nacional de Energía (CNE). la revisión del valor de inversión de obras adjudicadas con anterioridad a la publicación de la ley; y b) el propietario de obras de ampliación solicite a (CNE) la revisión del valor de inversión de obras adjudicadas con anterioridad a la publicación de la ley, cuyo contrato se haya terminado de forma anticipada.</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55"/>
        </w:numPr>
        <w:tabs>
          <w:tab w:val="left" w:pos="700"/>
        </w:tabs>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Implementación de la Ley N° 21.194, conocida como Ley Corta de Distribución, publicada el 21 de diciembre de 2019, particularmente en lo relacionado con la extensión a las empresas de los Sistemas Medianos del mecanismo de estabilización de precios de generación definido en la Ley N°21.185 y con la aplicación del mecanismo de estabilización de los niveles de precios asociados al valor agregado por concepto de costos de distribución.</w:t>
      </w:r>
    </w:p>
    <w:p>
      <w:pPr>
        <w:keepNext w:val="0"/>
        <w:keepLines/>
        <w:pageBreakBefore w:val="0"/>
        <w:widowControl w:val="0"/>
        <w:numPr>
          <w:ilvl w:val="0"/>
          <w:numId w:val="0"/>
        </w:numPr>
        <w:spacing w:before="0" w:after="0" w:line="288" w:lineRule="auto"/>
        <w:ind w:left="2540"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56"/>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 xml:space="preserve">A contar del 7 de junio de 2024, fecha de publicación del Decreto N° 5T-2024 del Ministerio de Energía que fija las fórmulas tarifarias aplicables a clientes finales sujetos a fijación de </w:t>
      </w:r>
      <w:r>
        <w:rPr>
          <w:rFonts w:ascii="Calibri" w:eastAsia="Calibri" w:hAnsi="Calibri" w:cs="Calibri"/>
          <w:b w:val="0"/>
          <w:i w:val="0"/>
          <w:color w:val="000000"/>
          <w:sz w:val="20"/>
          <w:highlight w:val="white"/>
          <w:u w:val="none"/>
        </w:rPr>
        <w:t>precios regulados, se deben aplicar los niveles tarifarios contenidos en este. Sin perjuicio de lo anterior, de acuerdo con lo establecido en la Ley N° 21.667, las reliquidaciones que corresponda efectuar se podrán realizar con posterioridad a la toma de razón de la Contraloría General de República, lo que ocurrió el 9 de abril de 2025.</w:t>
      </w:r>
    </w:p>
    <w:p>
      <w:pPr>
        <w:keepNext w:val="0"/>
        <w:keepLines/>
        <w:pageBreakBefore w:val="0"/>
        <w:widowControl w:val="0"/>
        <w:numPr>
          <w:ilvl w:val="0"/>
          <w:numId w:val="0"/>
        </w:numPr>
        <w:spacing w:before="0" w:after="0" w:line="288" w:lineRule="auto"/>
        <w:ind w:left="2115" w:right="0" w:firstLine="20"/>
        <w:jc w:val="left"/>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57"/>
        </w:numPr>
        <w:spacing w:before="0" w:after="0" w:line="240" w:lineRule="exact"/>
        <w:ind w:left="2551" w:right="0" w:hanging="357"/>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Con fecha 9 de febrero de 2026, la Superintendencia de Electricidad y Combustibles mediante Resolución Exenta N° 37613-2026, comunicó plazo, forma y condiciones en que las empresas deberán abonar o cargar el valor de las diferencias tarifarias producidas por la entrada en vigencia del decreto tarifario 2020-2024 (Decreto VAD 5T-2024), de acuerdo a lo indicado en el artículo 192° de la Ley General de Servicios Eléctricos. De acuerdo a lo instruido por la SEC, el proceso de reliquidación se realizará bajo las siguientes condiciones:</w:t>
      </w:r>
    </w:p>
    <w:p>
      <w:pPr>
        <w:keepNext w:val="0"/>
        <w:keepLines/>
        <w:pageBreakBefore w:val="0"/>
        <w:widowControl w:val="0"/>
        <w:numPr>
          <w:ilvl w:val="0"/>
          <w:numId w:val="0"/>
        </w:numPr>
        <w:spacing w:before="0" w:after="0" w:line="288" w:lineRule="auto"/>
        <w:ind w:left="2835" w:right="0" w:firstLine="0"/>
        <w:jc w:val="left"/>
        <w:outlineLvl w:val="9"/>
        <w:rPr>
          <w:rFonts w:ascii="Calibri" w:eastAsia="Calibri" w:hAnsi="Calibri" w:cs="Calibri"/>
          <w:b w:val="0"/>
          <w:i w:val="0"/>
          <w:color w:val="000000"/>
          <w:sz w:val="20"/>
          <w:highlight w:val="white"/>
          <w:u w:val="none"/>
        </w:rPr>
      </w:pPr>
    </w:p>
    <w:p>
      <w:pPr>
        <w:keepNext w:val="0"/>
        <w:keepLines/>
        <w:pageBreakBefore w:val="0"/>
        <w:widowControl w:val="0"/>
        <w:numPr>
          <w:ilvl w:val="1"/>
          <w:numId w:val="15"/>
        </w:numPr>
        <w:spacing w:before="0" w:after="0" w:line="240" w:lineRule="exact"/>
        <w:ind w:left="3543"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Saldos a cobrar a clientes (cargos): deberán dividirse en 48 cuotas mensuales, pudiendo ampliarse hasta 60 cuotas cuando la cuota mensual supere el 20% del valor promedio de las boletas del año 2025.</w:t>
      </w:r>
    </w:p>
    <w:p>
      <w:pPr>
        <w:keepNext w:val="0"/>
        <w:keepLines/>
        <w:pageBreakBefore w:val="0"/>
        <w:widowControl w:val="0"/>
        <w:numPr>
          <w:ilvl w:val="1"/>
          <w:numId w:val="15"/>
        </w:numPr>
        <w:spacing w:before="0" w:after="0" w:line="240" w:lineRule="exact"/>
        <w:ind w:left="3543"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Saldos a favor de clientes (abonos): deberán devolverse en un máximo de 12 cuotas mensuales.</w:t>
      </w:r>
    </w:p>
    <w:p>
      <w:pPr>
        <w:keepNext w:val="0"/>
        <w:keepLines/>
        <w:pageBreakBefore w:val="0"/>
        <w:widowControl w:val="0"/>
        <w:numPr>
          <w:ilvl w:val="1"/>
          <w:numId w:val="15"/>
        </w:numPr>
        <w:spacing w:before="0" w:after="0" w:line="240" w:lineRule="exact"/>
        <w:ind w:left="3543"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Los cargos o abonos deberán comenzar a reflejarse en las boletas emitidas a partir de abril de 2026.</w:t>
      </w:r>
    </w:p>
    <w:p>
      <w:pPr>
        <w:keepNext w:val="0"/>
        <w:keepLines/>
        <w:pageBreakBefore w:val="0"/>
        <w:widowControl w:val="0"/>
        <w:numPr>
          <w:ilvl w:val="1"/>
          <w:numId w:val="15"/>
        </w:numPr>
        <w:spacing w:before="0" w:after="0" w:line="240" w:lineRule="exact"/>
        <w:ind w:left="3543"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Las empresas deberán informar a la SEC, antes del 25 de febrero de 2026, el detalle individual de los montos de deuda o abono y su respectiva cuota mensual.</w:t>
      </w:r>
    </w:p>
    <w:p>
      <w:pPr>
        <w:keepNext w:val="0"/>
        <w:keepLines/>
        <w:pageBreakBefore w:val="0"/>
        <w:widowControl w:val="0"/>
        <w:numPr>
          <w:ilvl w:val="0"/>
          <w:numId w:val="0"/>
        </w:numPr>
        <w:spacing w:before="0" w:after="0" w:line="288" w:lineRule="auto"/>
        <w:ind w:left="2540"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58"/>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Proceso de tarificación de distribución correspondiente a cuadrienio 2024-2028, el cual ya se ha iniciado, habiéndose efectuado la correspondiente determinación de áreas típicas de distribución y la selección de empresas de referencia. Además, el 30 de mayo de 2023, la Comisión Nacional de Energía comunicó las Bases Técnicas Definitivas del proceso, las cuales incluyen los dictámenes del Panel de Expertos respecto de las observaciones presentadas por las empresas concesionarias de distribución y el resto de los participantes del proceso. Por otra parte, el 26 de octubre de 2023 la Comisión Nacional de Energía adjudicó la realización de los estudios a la empresa consultora INECON, Ingenieros y Economistas Consultores, cuyo contrato de servicios fue aprobado por la Contraloría General de la República el 4 de enero de 2024, estableciendo en ese día la fecha oficial de inicio de los estudios.</w:t>
      </w:r>
    </w:p>
    <w:p>
      <w:pPr>
        <w:keepNext w:val="0"/>
        <w:keepLines/>
        <w:pageBreakBefore w:val="0"/>
        <w:widowControl w:val="0"/>
        <w:numPr>
          <w:ilvl w:val="0"/>
          <w:numId w:val="0"/>
        </w:numPr>
        <w:spacing w:before="0" w:after="0" w:line="288" w:lineRule="auto"/>
        <w:ind w:left="1831" w:right="0" w:firstLine="3"/>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59"/>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El 4 de marzo de 2024, el consultor INECON entregó a la Comisión Nacional de Energía el Informe de Avance N°1 del citado estudio, respecto del cual el Comité de supervisión y las empresas distribuidoras enviaron sus observaciones el 25 de marzo de 2024. Posteriormente, el 25 de junio de 2024 el consultor entregó a la Comisión Nacional de Energía el Informe de Avance N°2, respecto del cual el Comité de supervisión y las empresas distribuidoras enviaron sus observaciones el 24 de julio de 2024. Luego, el 13 de septiembre de 2024 el consultor entregó el Informe Final, para el cual el Comité de supervisión y las empresas distribuidoras enviaron sus observaciones el 22 de octubre de 2024 y, finalmente, el 27 de diciembre de 2024 el consultor entregó el Informe Final Definitivo, el cual, luego de las observaciones entregadas por el Comité de supervisión y las empresas distribuidoras, del 16 de enero de 2025 y 21 de marzo de 2025, se encuentra en revisión por parte del consultor.</w:t>
      </w:r>
    </w:p>
    <w:p>
      <w:pPr>
        <w:keepNext w:val="0"/>
        <w:keepLines/>
        <w:pageBreakBefore w:val="0"/>
        <w:widowControl w:val="0"/>
        <w:numPr>
          <w:ilvl w:val="0"/>
          <w:numId w:val="0"/>
        </w:numPr>
        <w:spacing w:before="0" w:after="0" w:line="276" w:lineRule="auto"/>
        <w:ind w:left="2115"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60"/>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El 10 de octubre de 2025, la Comisión Nacional de Energía publicó el Informe Técnico Preliminar asociado al Proceso de tarificación de distribución correspondiente a cuadrienio 2024-2028, respecto del cual las empresas distribuidoras enviaron sus observaciones el 24 de noviembre de 2025. A la fecha la Comisión Nacional de Energía se encuentra en revisión de las mencionadas observaciones.</w:t>
      </w:r>
    </w:p>
    <w:p>
      <w:pPr>
        <w:keepNext w:val="0"/>
        <w:keepLines/>
        <w:pageBreakBefore w:val="0"/>
        <w:widowControl w:val="0"/>
        <w:numPr>
          <w:ilvl w:val="0"/>
          <w:numId w:val="0"/>
        </w:numPr>
        <w:spacing w:before="0" w:after="0" w:line="288" w:lineRule="auto"/>
        <w:ind w:left="2115"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61"/>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Respecto al proceso de tarificación de generación y transmisión de los Sistemas Medianos correspondiente al cuadrienio 2022-2026, el día 4 de septiembre de 2023, la subsidiaria Empresa Eléctrica de Magallanes S.A. formalizó a la Comisión Nacional de Energía de sus desacuerdos respecto del Informe Técnico Final del Estudio de Planificación y Tarificación de los sistemas medianos de Punta Arenas, Puerto Natales, Porvenir y Puerto Williams, aprobado el 11 de agosto de 2023, mediante Resolución Exenta N° 364-2023, de la Comisión Nacional de Energía. Tras ello, mediante Oficio Ordinario N° 597-2023, del 6 de septiembre de 2023, la Comisión remitió al Panel de Expertos las materias en que no se logró acuerdo con la empresa, las que fueron resueltas por el Panel el 28 de noviembre de 2023, tras lo cual, el 12 de enero de 2024, la Comisión Nacional de Energía comunicó a Empresa Eléctrica de Magallanes S.A. la Resolución Exenta N° 16-2024, mediante la cual aprobó el Informe Técnico Definitivo. Luego, el 4 de julio de 2025 fue publicado el Decreto 8T-2024 del Ministerio de Energía, que fija los respectivos precios de generación y transmisión con lo que se cierra el proceso para el cuadrienio 2022-2026.</w:t>
      </w:r>
    </w:p>
    <w:p>
      <w:pPr>
        <w:keepNext w:val="0"/>
        <w:keepLines/>
        <w:pageBreakBefore w:val="0"/>
        <w:widowControl w:val="0"/>
        <w:numPr>
          <w:ilvl w:val="0"/>
          <w:numId w:val="0"/>
        </w:numPr>
        <w:spacing w:before="0" w:after="0" w:line="288" w:lineRule="auto"/>
        <w:ind w:left="2115"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62"/>
        </w:numPr>
        <w:spacing w:before="0" w:after="0" w:line="23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El día 11 de agosto de 2025 la subsidiaria Empresa Eléctrica de Magallanes S.A. recibe la resolución Exenta N° 470 de la Comisión Nacional de Energía donde se aprueban las bases preliminares para la realización de los estudios de los Sistemas Medianos de Aysén, Palena, General Carrera, Puerto Cisnes, Punta Arenas, Puerto Natales, Porvenir, Puerto Williams, Cochamó, y Hornopirén, para el cuadrienio 2026-2030, con la que da inicio al Proceso de tarificación de generación y transmisión de los Sistemas Medianos.</w:t>
      </w:r>
    </w:p>
    <w:p>
      <w:pPr>
        <w:keepNext w:val="0"/>
        <w:keepLines/>
        <w:pageBreakBefore w:val="0"/>
        <w:widowControl w:val="0"/>
        <w:numPr>
          <w:ilvl w:val="0"/>
          <w:numId w:val="0"/>
        </w:numPr>
        <w:spacing w:before="0" w:after="0" w:line="288" w:lineRule="auto"/>
        <w:ind w:left="2540"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63"/>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 xml:space="preserve">Proyecto de Ley sobre Portabilidad Eléctrica, ingresado en el mes de septiembre de 2020 al Congreso Nacional, cuyos objetivos principales son habilitar a todos los usuarios finales para que puedan elegir su suministrador de electricidad (comercializador) e incorporar la figura del gestor de información. </w:t>
      </w:r>
    </w:p>
    <w:p>
      <w:pPr>
        <w:keepNext w:val="0"/>
        <w:keepLines/>
        <w:pageBreakBefore w:val="0"/>
        <w:widowControl w:val="0"/>
        <w:numPr>
          <w:ilvl w:val="0"/>
          <w:numId w:val="64"/>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La Ley N° 21.249, publicada el 8 de agosto de 2020, dispuso beneficios excepcionales en favor de los usuarios finales de los servicios sanitarios, de electricidad y de gas de red, estableciendo principalmente: a) la prohibición de cortar el suministro eléctrico por mora en el pago de las cuentas durante 90 días y; b) que, a solicitud de los clientes (vulnerables, tercera edad, cesantes y afectados en sus ingresos, entre otros), las deudas generadas entre el 18 de marzo de 2020 y los 90 días posteriores al 8 de agosto de 2020 se deberán prorratear en hasta 12 cuotas mensuales, sin multas, ni intereses, ni gastos asociados. El 5 de enero de 2021 fue publicada la Ley N° 21.301, que básicamente extendió en 180 días adicionales los efectos de la Ley N° 21.249. Luego, el 22 de mayo de 2021, fue publicada la Ley N° 21.340, la que: a) prorrogó nuevamente los efectos de la Ley N° 21.249, esta vez hasta el 31 de diciembre de 2021; b) amplió los beneficiarios para la postergación de las deudas desde el 60% más vulnerable al 80% y; c) amplió a 48 las cuotas para la postergación de pagos.</w:t>
      </w:r>
    </w:p>
    <w:p>
      <w:pPr>
        <w:keepNext w:val="0"/>
        <w:keepLines/>
        <w:pageBreakBefore w:val="0"/>
        <w:widowControl w:val="0"/>
        <w:numPr>
          <w:ilvl w:val="0"/>
          <w:numId w:val="0"/>
        </w:numPr>
        <w:spacing w:before="0" w:after="0" w:line="288" w:lineRule="auto"/>
        <w:ind w:left="2540"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65"/>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Posteriormente, la Ley N° 21.423, publicada el 11 de febrero de 2022, extendió hasta el 31 de marzo de 2022 el plazo para que los clientes señalados previamente se acojan al mecanismo de prorrateo de las deudas. Sin perjuicio de lo anterior, la vigencia de la Ley                   N° 21.249 expiró el 31 de diciembre de 2021 y sus efectos se complementarán con los de la Ley N° 21.423, limitándose principalmente a aquellos clientes que cumplen las condiciones para optar el mecanismo de prorrateo de las deudas y no cumplan las condiciones para ser beneficiarios de esta última.</w:t>
      </w:r>
    </w:p>
    <w:p>
      <w:pPr>
        <w:keepNext w:val="0"/>
        <w:keepLines/>
        <w:pageBreakBefore w:val="0"/>
        <w:widowControl w:val="0"/>
        <w:numPr>
          <w:ilvl w:val="0"/>
          <w:numId w:val="0"/>
        </w:numPr>
        <w:spacing w:before="0" w:after="0" w:line="288" w:lineRule="auto"/>
        <w:ind w:left="2540"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66"/>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Adicionalmente, la Ley N° 21.423, que regula el prorrateo y pago de deudas durante la pandemia y establece subsidios, disponiendo principalmente que a) las deudas de los usuarios beneficiarios de la suspensión del corte de suministro por falta de pago, de acuerdo con la Ley de Servicios Básicos, generadas durante el período comprendido entre el 18 de marzo de 2020 y el 31 de diciembre de 2021, cuyo consumo promedio del año 2021 no sea superior a 250 kWh/mes, serán pagadas en cuotas mensuales y sucesivas, determinadas dividiendo el monto total de lo adeudado por 48, no pudiendo incorporarse multas, intereses, ni gastos; b) dicha cuota no podrá exceder el 15% del cobro asociado al consumo promedio del año 2021; c) una vez pagadas las 48 cuotas, en caso de existir un saldo de la deuda, éste se extinguirá mediante convenios celebrados por el Ministerio de Obras Públicas o el Ministerio de Energía, según corresponda, con las empresas sanitarias o las empresas y cooperativas eléctricas, respectivamente, los que deberán ser aprobados por el correspondiente acto administrativo. Además, se agrega que el saldo de la deuda que se hubiere extinguido en virtud de los referidos convenios se considerará como gasto aceptado tributariamente; d) se establecerán subsidios automáticos para estos usuarios por un máximo de 48 meses, correspondientes al valor de las cuotas calculadas, los cuales deben ser descontados mensualmente por las empresas a los correspondientes usuarios. Una vez efectuados los descuentos, las empresas deben acreditar mensualmente ante la Superintendencia de Electricidad y Combustibles (SEC) los montos descontados, a efectos de que ésta autorice el pago del monto mediante resolución exenta, la que será remitida a la Tesorería General de la República para que proceda al pago y; e) el procedimiento de pago de los subsidios y las demás normas necesarias para la implementación de dicha ley fueron determinados mediante decreto supremo exento número 130 de 17 de junio de 2022 del Ministerio de Energía, publicado en el Diario Oficial con fecha 23 de junio de 2022.</w:t>
      </w:r>
    </w:p>
    <w:p>
      <w:pPr>
        <w:keepNext w:val="0"/>
        <w:keepLines/>
        <w:pageBreakBefore w:val="0"/>
        <w:widowControl w:val="0"/>
        <w:numPr>
          <w:ilvl w:val="0"/>
          <w:numId w:val="0"/>
        </w:numPr>
        <w:spacing w:before="0" w:after="0" w:line="288" w:lineRule="auto"/>
        <w:ind w:left="2540"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67"/>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Ley N° 21.472, publicada el 2 de agosto de 2022, mediante la cual se crea un fondo de estabilización tarifaria, administrado por la Tesorería General de la República y solventado mediante un pago adicional unitario por kilowatt hora (kWh) en el cargo por servicio público y con aportes que deberá efectuar el Ministerio de Hacienda, determinado con criterios de solidaridad y proporcionalidad de acuerdo a tramos de consumo, y se establece un mecanismo transitorio de estabilización, que tiene por objetivo impedir el alza de las cuentas eléctricas durante el año 2022 y permitir únicamente alzas graduales hasta 2032.</w:t>
      </w:r>
    </w:p>
    <w:p>
      <w:pPr>
        <w:keepNext w:val="0"/>
        <w:keepLines/>
        <w:pageBreakBefore w:val="0"/>
        <w:widowControl w:val="0"/>
        <w:numPr>
          <w:ilvl w:val="0"/>
          <w:numId w:val="0"/>
        </w:numPr>
        <w:spacing w:before="0" w:after="0" w:line="288" w:lineRule="auto"/>
        <w:ind w:left="2540"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68"/>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Ley N° 21.667, publicada el 30 de abril de 2024, mediante la cual se modifica diversos cuerpos legales en materia de estabilización tarifaria, cuyos objetivos principales son a) definir que el Fondo de Estabilización de Tarifas tiene por objeto estabilizar las tarifas de los clientes regulados y pagar los saldos originados por las Leyes N° 21.185 y N° 21.472, que será administrado por la Tesorería General de la República (TGR) y que su vigencia y los cargos que lo financian no excederán del 31 de diciembre de 2035; b) reformular los tramos y monto del Mecanismo de Protección al Cliente (MPC); c) definir los valores del Cargo MPC para los ejercicios 2024 a 2027 y 2028 a 2035; d) establecer las reglas para descongelar gradualmente la estabilización de las tarifas del Valor Agregado de Distribución; y e) establecer un subsidio transitorio de hasta US$ 120 millones anuales, para los años 2024 a 2026, dirigido a familias de menores recursos, con el fin de paliar los aumentos en el período en que los precios de energía experimentarán las mayores alzas.</w:t>
      </w:r>
    </w:p>
    <w:p>
      <w:pPr>
        <w:keepNext w:val="0"/>
        <w:keepLines/>
        <w:pageBreakBefore w:val="0"/>
        <w:widowControl w:val="0"/>
        <w:numPr>
          <w:ilvl w:val="0"/>
          <w:numId w:val="0"/>
        </w:numPr>
        <w:spacing w:before="0" w:after="0" w:line="288" w:lineRule="auto"/>
        <w:ind w:left="2540"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69"/>
        </w:numPr>
        <w:spacing w:before="0" w:after="0" w:line="240" w:lineRule="exact"/>
        <w:ind w:left="2551" w:right="0" w:hanging="357"/>
        <w:jc w:val="both"/>
        <w:outlineLvl w:val="9"/>
        <w:rPr>
          <w:rFonts w:ascii="Calibri" w:eastAsia="Calibri" w:hAnsi="Calibri" w:cs="Calibri"/>
          <w:b w:val="0"/>
          <w:i w:val="0"/>
          <w:sz w:val="20"/>
        </w:rPr>
      </w:pPr>
      <w:r>
        <w:rPr>
          <w:rFonts w:ascii="Calibri" w:eastAsia="Calibri" w:hAnsi="Calibri" w:cs="Calibri"/>
          <w:b w:val="0"/>
          <w:i w:val="0"/>
          <w:sz w:val="20"/>
        </w:rPr>
        <w:t xml:space="preserve">Proyecto de Ley que perfecciona los sistemas medianos (Boletín N° 16.627-08) establecidos en la Ley General de Servicios Eléctricos, ingresado por el Ejecutivo a la Cámara de Diputados y Diputadas el 30 de enero de 2024. </w:t>
      </w:r>
    </w:p>
    <w:p>
      <w:pPr>
        <w:keepNext w:val="0"/>
        <w:keepLines/>
        <w:pageBreakBefore w:val="0"/>
        <w:widowControl w:val="0"/>
        <w:numPr>
          <w:ilvl w:val="0"/>
          <w:numId w:val="0"/>
        </w:numPr>
        <w:spacing w:before="0" w:after="0" w:line="288" w:lineRule="auto"/>
        <w:ind w:left="254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551"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citado Proyecto de Ley contiene cuatro ejes: 1) Revisión y ajuste a la definición y categorización de los sistemas medianos y aislados (se aborda transición de un tipo de sistema a otro); 2) Actualización del procedimiento de planificación que considera el desarrollo óptimo de las inversiones, seguridad de los sistemas y propender a la incorporación de energías renovables y almacenamiento; 3) Cambios en la tarificación de los Sistemas Medianos (estudio contratado por la Comisión Nacional de Energía en reemplazo de estudio empresa; ajustes en Equidad Tarifaria Residencial (ETR) en beneficio de clientes de Sistemas Medianos); 4) Introducir incentivos a generación renovable; y aumento en la participación ciudadana.</w:t>
      </w:r>
    </w:p>
    <w:p>
      <w:pPr>
        <w:keepNext w:val="0"/>
        <w:keepLines/>
        <w:pageBreakBefore w:val="0"/>
        <w:widowControl w:val="0"/>
        <w:numPr>
          <w:ilvl w:val="0"/>
          <w:numId w:val="0"/>
        </w:numPr>
        <w:spacing w:before="0" w:after="0" w:line="288" w:lineRule="auto"/>
        <w:ind w:left="2540"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551"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29 de julio 2024, en Sesión N° 70, la Comisión de Zonas Extremas y Antártica Chilena de la Cámara de Diputados inició el estudio del proyecto de ley que “Perfecciona los sistemas medianos en la Ley General de Servicios Eléctricos”, correspondiente al Boletín 16.627-08. Luego, en Sesión N° 9 del 16 de octubre de 2024, con la incorporación de indicaciones por parte de esa comisión, el Proyecto de Ley fue despachado a la Comisión de Minería y Energía.</w:t>
      </w:r>
    </w:p>
    <w:p>
      <w:pPr>
        <w:keepNext w:val="0"/>
        <w:keepLines/>
        <w:pageBreakBefore w:val="0"/>
        <w:widowControl w:val="0"/>
        <w:numPr>
          <w:ilvl w:val="0"/>
          <w:numId w:val="0"/>
        </w:numPr>
        <w:spacing w:before="0" w:after="0" w:line="288" w:lineRule="auto"/>
        <w:ind w:left="3260" w:right="0" w:firstLine="2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551"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 iniciativa presentada por el Ejecutivo fue aprobada en la sesión N° 128 de la Comisión de Minería y Energía, y posteriormente despachada a la Comisión de Hacienda, la que en sesión del 8 de julio de 2025 la remitió a la Sala para votación. Luego, con fecha 15 de julio de 2025, la modificación a la Ley General de Servicios Eléctricos fue respaldada por la Cámara de Diputados con 106 votos favorables, siendo remitida al Senado de la República para continuar su tramitación, mediante el Oficio N° 20.658.</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1417" w:right="0" w:firstLine="0"/>
        <w:jc w:val="left"/>
        <w:outlineLvl w:val="9"/>
        <w:rPr>
          <w:rFonts w:ascii="Calibri" w:eastAsia="Calibri" w:hAnsi="Calibri" w:cs="Calibri"/>
          <w:b/>
          <w:i w:val="0"/>
          <w:color w:val="000000"/>
          <w:sz w:val="20"/>
          <w:u w:val="none"/>
        </w:rPr>
      </w:pPr>
      <w:r>
        <w:rPr>
          <w:rFonts w:ascii="Calibri" w:eastAsia="Calibri" w:hAnsi="Calibri" w:cs="Calibri"/>
          <w:b/>
          <w:i w:val="0"/>
          <w:sz w:val="20"/>
        </w:rPr>
        <w:t xml:space="preserve">5.1.7.- </w:t>
      </w:r>
      <w:r>
        <w:rPr>
          <w:rFonts w:ascii="Calibri" w:eastAsia="Calibri" w:hAnsi="Calibri" w:cs="Calibri"/>
          <w:b/>
          <w:i w:val="0"/>
          <w:sz w:val="20"/>
        </w:rPr>
        <w:tab/>
      </w:r>
      <w:r>
        <w:rPr>
          <w:rFonts w:ascii="Calibri" w:eastAsia="Calibri" w:hAnsi="Calibri" w:cs="Calibri"/>
          <w:b/>
          <w:i w:val="0"/>
          <w:sz w:val="20"/>
        </w:rPr>
        <w:t>Riesgos ambientales.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Dentro de los riesgos ambientales identificados en la subsidiaria CGE Transmisión, se considera el incumplimiento de compromisos ambientales establecidos en las Resoluciones de Calificación Ambiental (RCA) de los proyectos de construcción, modificación o ampliación de líneas y subestaciones, los cuales son fiscalizados por la Superintendencia del Medio Ambiente (SMA) conforme a la Ley N° 19.300. Este riesgo se evalúa como bajo, dado que la compañía mantiene una gestión ambiental preventiva, con supervisión en terreno, verificación del cumplimiento de medidas ambientales y aplicación de procedimientos internos orientados al control y prevención de impactos, garantizando así que las obras y operaciones se desarrollen dentro del marco normativo vigente, así como la oportuna adopción de acciones correctivas ante eventuales desviaciones detectadas.</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Asimismo, se identifican riesgos asociados al manejo y disposición de residuos no peligrosos y no peligroso, de acuerdo con las directrices establecidas en el Decreto 594/2000 que Aprueba reglamento sobre condiciones sanitarias y ambientales básicas en los lugares de trabajo y el Decreto N° 148/2014 que Aprueba Reglamento Sanitario sobre Manejo de Residuos Peligrosos, particularmente aquellos generados por hidrocarburos contaminantes, escombros y vegetación. Este riesgo se evalúa como bajo, puesto que existe una supervisión continua y verificación periódica en terreno, acompañado de controles efectivos y permanentes planes y procedimientos de gestión que aseguran el cumplimiento de la normativa ambiental y sanitaria vigente, incluyendo la correcta segregación, almacenamiento temporal, transporte y control documental de los residuos generados.</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 este contexto, la compañía refuerza la trazabilidad de los residuos mediante los sistemas sectoriales de Ventanilla Única del RETC y asegura su disposición final a través de gestores autorizados con resolución sanitaria vigente, garantizando la correcta gestión de los residuos generados en sus operaciones y fortaleciendo los mecanismos de control y seguimiento desde su generación hasta su disposición final.</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Por otra parte, se identifican riesgos vinculados a la intervención de especies vegetales protegidas durante las labores de despeje y mantenimiento de las fajas de seguridad de líneas de transmisión eléctrica. Este riesgo es bajo, ya que las intervenciones se ejecutan por personal técnico especializado, mediante un plan anual de poda el cual considera criterios técnicos, ambientales y de seguridad operacional, así como el cumplimiento de la normativa sectorial aplicable, sumado a la utilización de herramientas de análisis territorial basadas en información geoespacial oficial, que integran capas ambientales y normativas, tales como áreas protegidas, humedales y sitios prioritarios para la conservación, las cuales permiten evaluar de forma preventiva, en etapas de diseño, ampliación o construcción de proyectos, la eventual interacción con estos componentes ambientales, fortaleciendo la toma de decisiones y la gestión anticipada de riesgos ambientales.</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Dentro de los riesgos ambientales identificados en la subsidiaria Compañía General de Electricidad S.A., se considera el eventual incumplimiento de obligaciones o compromisos ambientales aplicables a las obras y actividades eléctricas que requieren autorizaciones o permisos sectoriales otorgados por organismos gubernamentales o municipalidades. Este riesgo se evalúa como bajo, dado que la compañía mantiene una gestión ambiental preventiva, que contempla la verificación de requisitos legales, la revisión de permisos y la supervisión permanente en terreno, asegurando que las faenas y operaciones se desarrollen conforme a la normativa ambiental, sanitaria y eléctrica vigente, así como la detección oportuna y corrección de eventuales desviaciones durante la ejecución de los trabajos.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Asimismo, se identifican riesgos asociados al manejo y disposición de residuos no peligrosos y peligrosos, de acuerdo con las directrices establecidas en el Decreto N° 594/2000, que aprueba el Reglamento sobre Condiciones Sanitarias y Ambientales Básicas en los Lugares de Trabajo, y el Decreto N° 148/2014, que aprueba el Reglamento Sanitario sobre Manejo de Residuos Peligrosos, particularmente aquellos residuos generados a partir de hidrocarburos contaminantes, escombros, postes, cables, chatarra y vegetación proveniente de labores de poda o tala asociadas al despeje y mantenimiento de redes eléctricas. Este riesgo también se considera bajo, puesto que existe una supervisión continua y verificación periódica en terreno, junto con controles efectivos y planes y procedimientos permanentes de gestión que aseguran el cumplimiento de la normativa ambiental y sanitaria vigente, incluyendo la correcta segregación, almacenamiento temporal, transporte y control documental de los residuos generados.</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 este contexto, Compañía General de Electricidad S.A. aplica planes y procedimientos de gestión de residuos orientados a asegurar el cumplimiento de la normativa ambiental y sanitaria vigente, reforzando la gestión y trazabilidad a través de los sistemas sectoriales de la Ventanilla Única del Registro de Emisiones y Transferencias de Contaminantes (RETC), y garantizando que el transporte y la disposición final de los residuos se realicen mediante gestores autorizados y con resolución sanitaria vigente, fortaleciendo los mecanismos de control y seguimiento desde su generación hasta su disposición final.</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 relación con los riesgos ambientales de la subsidiaria Empresa Eléctrica de Magallanes S.A., estos se presentan principalmente en el segmento de generación, dado que las centrales térmicas, durante su operación, podrían superar los límites ambientales asociados a ruido y emisiones gaseosas. No obstante, la compañía mantiene un adecuado monitoreo periódico de los niveles de emisión y de la calidad del aire, mediante campañas de medición de ruido y de concentración de gases, con el objeto de asegurar que estos no superen los máximos permitidos por la autoridad competente, de conformidad con la normativa vigente, entre otros, los Decretos N° 38/2012, N° 13/2011, N° 59/1998, N° 114/2003 y N° 115/2002.</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Respecto de eventuales contaminaciones asociadas a residuos peligrosos, Empresa Eléctrica de Magallanes S.A. gestiona estos residuos de acuerdo con las directrices establecidas en el Decreto N° 148/2014. Dichos procesos abarcan todas las etapas, desde la generación hasta la disposición final, e incluyen acciones de manejo, rotulación, segregación, almacenamiento, transporte y eliminación final, asegurando el cumplimiento de la normativa sanitaria y ambiental vigente.</w:t>
      </w:r>
    </w:p>
    <w:p>
      <w:pPr>
        <w:keepNext w:val="0"/>
        <w:keepLines/>
        <w:pageBreakBefore w:val="0"/>
        <w:widowControl w:val="0"/>
        <w:numPr>
          <w:ilvl w:val="0"/>
          <w:numId w:val="0"/>
        </w:numPr>
        <w:spacing w:before="0" w:after="0" w:line="288" w:lineRule="auto"/>
        <w:ind w:left="2126" w:right="0" w:hanging="709"/>
        <w:jc w:val="left"/>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tabs>
          <w:tab w:val="left" w:pos="700"/>
        </w:tabs>
        <w:spacing w:before="0" w:after="0" w:line="240" w:lineRule="exact"/>
        <w:ind w:left="1417" w:right="0" w:firstLine="0"/>
        <w:jc w:val="left"/>
        <w:outlineLvl w:val="9"/>
        <w:rPr>
          <w:rFonts w:ascii="Calibri" w:eastAsia="Calibri" w:hAnsi="Calibri" w:cs="Calibri"/>
          <w:b/>
          <w:i w:val="0"/>
          <w:color w:val="000000"/>
          <w:sz w:val="20"/>
          <w:u w:val="none"/>
        </w:rPr>
      </w:pPr>
      <w:r>
        <w:rPr>
          <w:rFonts w:ascii="Calibri" w:eastAsia="Calibri" w:hAnsi="Calibri" w:cs="Calibri"/>
          <w:b/>
          <w:i w:val="0"/>
          <w:sz w:val="20"/>
        </w:rPr>
        <w:t xml:space="preserve">5.1.8.- </w:t>
      </w:r>
      <w:r>
        <w:rPr>
          <w:rFonts w:ascii="Calibri" w:eastAsia="Calibri" w:hAnsi="Calibri" w:cs="Calibri"/>
          <w:b/>
          <w:i w:val="0"/>
          <w:sz w:val="20"/>
        </w:rPr>
        <w:tab/>
      </w:r>
      <w:r>
        <w:rPr>
          <w:rFonts w:ascii="Calibri" w:eastAsia="Calibri" w:hAnsi="Calibri" w:cs="Calibri"/>
          <w:b/>
          <w:i w:val="0"/>
          <w:sz w:val="20"/>
        </w:rPr>
        <w:t>Riesgos cambio climático.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color w:val="000000"/>
          <w:sz w:val="24"/>
          <w:highlight w:val="yellow"/>
          <w:u w:val="none"/>
        </w:rPr>
      </w:pPr>
      <w:r>
        <w:rPr>
          <w:rFonts w:ascii="Calibri" w:eastAsia="Calibri" w:hAnsi="Calibri" w:cs="Calibri"/>
          <w:b w:val="0"/>
          <w:i w:val="0"/>
          <w:sz w:val="20"/>
        </w:rPr>
        <w:t>En los últimos años, las zonas donde opera CGE Transmisión S.A. y sus subsidiarias han experimentado variaciones climáticas relevantes, como incremento de temperaturas y mayores niveles de precipitaciones (vientos intensos, lluvias prolongadas, incendios forestales, aluviones y temperaturas extremas), fenómenos asociados a la variabilidad climática que son considerados dentro de la evaluación de riesgos corporativos, las cuales pueden generar impactos sobre la infraestructura eléctrica y la continuidad operacional.</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Ante este escenario, la Compañía ha incorporado estos factores climáticos dentro de su planificación operacional, implementado planes de mantenimiento que consideran estas nuevas condiciones, con el objetivo de reducir el impacto de eventos climáticos extremos en la continuidad del suministro eléctrico. Estos planes incluyen inspecciones periódicas de estructuras y mantenimiento preventivo, priorizando activos críticos y zonas con mayor exposición a eventos climáticos. Adicionalmente, la Compañía cuenta con infraestructura diseñada y planes de operación robustos, capaces de soportar las condiciones climáticas propias de sus zonas de operación incorporando criterios de resiliencia y confiabilidad operacional.</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Respecto a eventos climáticos, que pudieran generar daños en los activos y afectar la operación normal de los negocios, estos son abordados mediante una gestión preventiva y de preparación operacional a través de planes de contingencia, orientados a minimizar los tiempos de respuesta y mitigar impactos negativos en la operación y resultados. No obstante, se reconoce que la ocurrencia de este tipo de fenómenos y sus niveles de impacto no pueden ser completamente predecibles, sin embargo, a la fecha, las instalaciones de transmisión no han requerido refuerzos adicionales, dado que su diseño y construcción consideran estándares técnicos que permiten soportar las condiciones climáticas propias de las zonas de operación, constituyendo un riesgo inherente controlado a la naturaleza del negocio eléctrico y a las condiciones del entorno.</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Finalmente, considerando los efectos del cambio climático y la posibilidad de ocurrencia de eventos inesperados que afecten la disponibilidad de activos como edificaciones, infraestructura y equipamiento, así como también los riesgos de responsabilidad civil asociados, CGE Transmisión S.A. ha contratado pólizas de seguro con términos y condiciones acordes a los estándares del mercado, como parte de su estrategia de gestión de riesgos orientada a la mitigación de impactos financieros derivados de dichos eventos, enmarcada dentro de un enfoque integral de gestión del riesgo y como mecanismo de protección frente a riesgos residuales asociados a eventos climáticos.</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 CGE Transmisión y subsidiarias, los riesgos ambientales y riesgos climáticos se gestionan bajo la participación integrada de distintas unidades organizaciones, asegurando una coordinación transversal entre las áreas técnicas, operacionales y de gestión, las cuales, a través de un enfoque preventivo, proactivo y de mejora continua, son articuladas dentro del marco de implementación y mantenimiento del Sistema Integrado de Gestión (SIG) basado en las normas internacionales ISO 14001:2015, ISO 45001:2018, ISO 9001:2015; ISO 55001:2014; ISO 50001:2018; ISO 22301:2020, ISO 27001:2023, permitiendo una gestión sistemática y transversal de los riesgos ambientales, operacionales y climáticos.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Este sistema consolida la gestión ambiental corporativa, garantizando la identificación, evaluación y control sistemático de los riesgos e impactos ambientales a lo largo del ciclo de vida de las obras, instalaciones y activos de transmisión eléctrica, fortaleciendo así el compromiso de la compañía con la sostenibilidad y el cumplimiento ambiental, así como con la continuidad y resiliencia del negocio.</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Las condiciones climáticas en la zona de concesión de la subsidiaria Compañía General de Electricidad S.A. y de su subsidiaria Empresa Eléctrica de Magallanes S.A. han variado en los últimos años, presentando aumento de temperaturas y mayores niveles de precipitaciones, lo que puede incrementar la exposición de la operación a eventos climáticos que afecten la continuidad del suministro eléctrico.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Para mitigar estos efectos, Compañía General de Electricidad S.A. ejecuta planes de mantenimiento permanentes y diferenciados según la época estacionaria (plan invierno / plan verano), los cuales consideran, entre otras medidas, el despeje preventivo de vegetación como un control operacional orientado a reducir la probabilidad de interrupciones del servicio, además de mantener coordinación constante con organismos públicos como la Corporación Nacional Forestal (CONAF), SEC, municipalidades y el Servicio Nacional de Prevención y Respuesta ante Desastres (SENAPRED). Adicionalmente, la Compañía cuenta con infraestructura diseñada y planes de operación para soportar las condiciones climáticas que puedan darse en su zona de operación.</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 Compañía General de Electricidad S.A., los riesgos ambientales y climáticos se gestionan bajo la participación integrada de distintas unidades organizacionales, las cuales, a través de un enfoque preventivo, proactivo y de mejora continua, son articuladas dentro del marco de implementación y mantenimiento del Sistema Integrado de Gestión (SIG), basado en las normas internacionales ISO 14001:2015, ISO 45001:2018, ISO 9001:2015, ISO 55001:2014, ISO 50001:2018, ISO 22301:2020 e ISO 27001:2023, permitiendo una gestión sistemática y transversal de los riesgos ambientales, operacionales y climáticos.</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Este sistema consolida la gestión ambiental corporativa, garantizando la identificación, evaluación y control sistemático de los riesgos e impactos ambientales a lo largo del ciclo de vida de las obras, instalaciones y activos de transmisión eléctrica, fortaleciendo así el compromiso de la compañía con la sostenibilidad y el cumplimiento ambiental.</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Por su parte, las áreas técnicas de la subsidiaria Empresa Eléctrica de Magallanes S.A. han dispuesto planes de contingencia que consideran estas condiciones, con el objeto de disminuir el impacto de eventos climáticos extremos en la continuidad del servicio eléctrico, así como la ejecución de planes de mantenimiento basados en inspecciones de estructuras. No obstante lo anterior, la Sociedad cuenta con infraestructura diseñada y planes de operación para soportar las condiciones climáticas que puedan darse en su zona de operación. Respecto de eventos climáticos extremos poco frecuentes que puedan generar daños en los activos y afectar la operación normal de la Sociedad, se cuenta con mecanismos de detección temprana de incidentes, sin perjuicio de que la ocurrencia de este tipo de fenómenos resulte inevitable.</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Finalmente, Compañía General de Electricidad S.A. y su subsidiaria Empresa Eléctrica de Magallanes S.A. han previsto, tanto por efectos del cambio climático como por impactos de eventos inesperados que afecten la disponibilidad de sus activos fijos entre los que se encuentran edificaciones, infraestructura y equipamiento, así como los riesgos de responsabilidad civil que estos pudiesen originar, su cobertura a través de pólizas de seguro, cuyos términos y condiciones corresponden a los usuales en el mercado.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5.1.9.-</w:t>
      </w:r>
      <w:r>
        <w:rPr>
          <w:rFonts w:ascii="Calibri" w:eastAsia="Calibri" w:hAnsi="Calibri" w:cs="Calibri"/>
          <w:b/>
          <w:i w:val="0"/>
          <w:color w:val="000000"/>
          <w:sz w:val="20"/>
          <w:u w:val="none"/>
        </w:rPr>
        <w:tab/>
      </w:r>
      <w:r>
        <w:rPr>
          <w:rFonts w:ascii="Calibri" w:eastAsia="Calibri" w:hAnsi="Calibri" w:cs="Calibri"/>
          <w:b/>
          <w:i w:val="0"/>
          <w:color w:val="000000"/>
          <w:sz w:val="20"/>
          <w:u w:val="none"/>
        </w:rPr>
        <w:t>Restricciones financieras.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subsidiarias Compañía General de Electricidad S.A. y CGE Transmisión S.A. han convenido con tenedores de bonos covenants financieros medidos sobre la base de los estados financieros consolidados tal como se detalla en Nota 34.4.</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consolidados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la Sociedad y sus subsidiarias incluidas en dicha consolidación se encuentran en cumplimiento de dichas restricciones y compromisos.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24 de septiembre de 2021, la Junta Extraordinaria de Accionista de Compañía General</w:t>
      </w: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Electricidad S.A., que aprobó la división social de sí misma en una sociedad continuadora y una nueva sociedad anónima abierta (CGE Transmisión S.A.), también aprobó que Compañía General de Electricidad S.A. y CGE Transmisión se constituyan entre sí como aval y/o fiador y/o codeudor solidario de Compañía General de Electricidad S.A. respecto a todas sus obligaciones presentes o futuras derivadas de los contratos de bonos vigentes, como asimismo de sus prórrogas, renovaciones, reprogramaciones, modificaciones, novaciones o sustituciones totales o parciales.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Al cierre de los estados financieros consolidados por los ejercicios terminados al 31 de diciembre de 2025, la única subsidiaria que se constituye como aval y/o fiador y/o codeudor solidario de Compañía General de Electricidad S.A. es CGE Transmisión S.A., respecto de todas y cada una de las obligaciones presentes o futuras derivadas y/o emanadas de los contratos de emisión de bonos actualmente vigentes, así como de sus prórrogas, renovaciones, reprogramaciones, modificaciones, novaciones o sustituciones totales o parciales.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91" w:name="Section50"/>
      <w:bookmarkEnd w:id="91"/>
      <w:bookmarkStart w:id="92" w:name="60af3ea89294498984900ef4dfa028c2"/>
      <w:r>
        <w:rPr>
          <w:rFonts w:ascii="Calibri" w:eastAsia="Calibri" w:hAnsi="Calibri" w:cs="Calibri"/>
          <w:b/>
          <w:i w:val="0"/>
          <w:color w:val="000000"/>
          <w:sz w:val="20"/>
          <w:u w:val="none"/>
        </w:rPr>
        <w:t>6.-</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2"/>
    </w:p>
    <w:p>
      <w:pPr>
        <w:keepNext w:val="0"/>
        <w:keepLines/>
        <w:pageBreakBefore w:val="0"/>
        <w:widowControl w:val="0"/>
        <w:numPr>
          <w:ilvl w:val="0"/>
          <w:numId w:val="0"/>
        </w:numPr>
        <w:spacing w:before="0" w:after="0" w:line="288" w:lineRule="auto"/>
        <w:ind w:left="705"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93" w:name="Section51"/>
      <w:bookmarkEnd w:id="93"/>
      <w:bookmarkStart w:id="94" w:name="0299c55d961146f7bc204a4b242e3174"/>
      <w:r>
        <w:rPr>
          <w:rFonts w:ascii="Calibri" w:eastAsia="Calibri" w:hAnsi="Calibri" w:cs="Calibri"/>
          <w:b/>
          <w:i w:val="0"/>
          <w:color w:val="000000"/>
          <w:sz w:val="20"/>
          <w:u w:val="none"/>
        </w:rPr>
        <w:t>6.1.-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4"/>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efectivo y equivalentes al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Efectivo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Efectivo en caja.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2.401</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Saldos en bancos.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37.299.952</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Total efectivo.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37.302.353</w:t>
            </w:r>
          </w:p>
        </w:tc>
      </w:tr>
      <w:tr>
        <w:tblPrEx>
          <w:tblW w:w="8520" w:type="dxa"/>
          <w:tblInd w:w="1440" w:type="dxa"/>
          <w:tblLayout w:type="fixed"/>
        </w:tblPrEx>
        <w:trPr>
          <w:cantSplit/>
          <w:trHeight w:hRule="auto" w:val="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6"/>
                <w:u w:val="none"/>
              </w:rPr>
              <w:t>Equivalente al efectivo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Depósitos a corto plazo, clasificado como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equivalentes al efectivo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Total equivalente al efectivo.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8520" w:type="dxa"/>
          <w:tblInd w:w="1440" w:type="dxa"/>
          <w:tblLayout w:type="fixed"/>
        </w:tblPrEx>
        <w:trPr>
          <w:cantSplit/>
          <w:trHeight w:hRule="auto" w:val="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single" w:sz="2" w:space="0" w:color="000000"/>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37.302.353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Otros equivalentes al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Inversiones en pactos.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equivalentes al efectivo.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por tipo de moneda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tblGrid>
      <w:tr>
        <w:tblPrEx>
          <w:tblW w:w="8520" w:type="dxa"/>
          <w:tblInd w:w="1440" w:type="dxa"/>
          <w:tblLayout w:type="fixed"/>
        </w:tblPrEx>
        <w:trPr>
          <w:cantSplit/>
          <w:trHeight w:hRule="auto" w:val="0"/>
        </w:trPr>
        <w:tc>
          <w:tcPr>
            <w:tcW w:w="49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Información del efectivo y equivalentes al efectivo por moneda</w:t>
            </w:r>
          </w:p>
        </w:tc>
        <w:tc>
          <w:tcPr>
            <w:tcW w:w="12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20" w:type="dxa"/>
          <w:tblInd w:w="1440" w:type="dxa"/>
          <w:tblLayout w:type="fixed"/>
        </w:tblPrEx>
        <w:trPr>
          <w:cantSplit/>
          <w:trHeight w:hRule="auto" w:val="0"/>
        </w:trPr>
        <w:tc>
          <w:tcPr>
            <w:tcW w:w="4920" w:type="dxa"/>
            <w:vMerge/>
            <w:tcBorders>
              <w:top w:val="nil"/>
              <w:left w:val="single" w:sz="2" w:space="0" w:color="000000"/>
              <w:bottom w:val="single" w:sz="2" w:space="0" w:color="000000"/>
              <w:right w:val="nil"/>
            </w:tcBorders>
          </w:tcPr>
          <w:p>
            <w:pPr>
              <w:keepNext/>
              <w:pageBreakBefore w:val="0"/>
            </w:pPr>
          </w:p>
        </w:tc>
        <w:tc>
          <w:tcPr>
            <w:tcW w:w="120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492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Monto del efectivo y equivalente al efectivo.</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36.423.433</w:t>
            </w:r>
          </w:p>
        </w:tc>
      </w:tr>
      <w:tr>
        <w:tblPrEx>
          <w:tblW w:w="8520" w:type="dxa"/>
          <w:tblInd w:w="1440"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822.393</w:t>
            </w:r>
          </w:p>
        </w:tc>
      </w:tr>
      <w:tr>
        <w:tblPrEx>
          <w:tblW w:w="8520" w:type="dxa"/>
          <w:tblInd w:w="1440"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53.465</w:t>
            </w:r>
          </w:p>
        </w:tc>
      </w:tr>
      <w:tr>
        <w:tblPrEx>
          <w:tblW w:w="8520" w:type="dxa"/>
          <w:tblInd w:w="1440" w:type="dxa"/>
          <w:tblLayout w:type="fixed"/>
        </w:tblPrEx>
        <w:trPr>
          <w:cantSplit/>
          <w:trHeight w:hRule="auto" w:val="0"/>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3.062</w:t>
            </w:r>
          </w:p>
        </w:tc>
      </w:tr>
      <w:tr>
        <w:tblPrEx>
          <w:tblW w:w="8520" w:type="dxa"/>
          <w:tblInd w:w="1440" w:type="dxa"/>
          <w:tblLayout w:type="fixed"/>
        </w:tblPrEx>
        <w:trPr>
          <w:cantSplit/>
          <w:trHeight w:hRule="auto" w:val="0"/>
        </w:trPr>
        <w:tc>
          <w:tcPr>
            <w:tcW w:w="612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37.302.353</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fecha no existen restricciones sobre el efectivo y equivalente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matriz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tiene disponibles líneas de sobregiro.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Sus subsidiarias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tienen disponibles y no utilizadas líneas de sobregiro por M$ 128.771.000 y M$ 128.786.000 respectivamente.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95" w:name="Section52"/>
      <w:bookmarkEnd w:id="95"/>
      <w:bookmarkStart w:id="96" w:name="72f259fd2c214cd2b7070d84f362a23f"/>
      <w:r>
        <w:rPr>
          <w:rFonts w:ascii="Calibri" w:eastAsia="Calibri" w:hAnsi="Calibri" w:cs="Calibri"/>
          <w:b/>
          <w:i w:val="0"/>
          <w:color w:val="000000"/>
          <w:sz w:val="20"/>
          <w:u w:val="none"/>
        </w:rPr>
        <w:t>6.2.-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Detalles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composición de los otros cobros y pagos por actividades de la operación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exact" w:val="255"/>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exact" w:val="255"/>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30-06-2025</w:t>
            </w:r>
          </w:p>
        </w:tc>
      </w:tr>
      <w:tr>
        <w:tblPrEx>
          <w:tblW w:w="8520" w:type="dxa"/>
          <w:tblInd w:w="1440" w:type="dxa"/>
          <w:tblLayout w:type="fixed"/>
        </w:tblPrEx>
        <w:trPr>
          <w:cantSplit/>
          <w:trHeight w:hRule="exact" w:val="255"/>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6"/>
                <w:u w:val="none"/>
              </w:rPr>
              <w:t>Otros cobros por actividades de operación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Recuperación de IVA.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161.293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Bonificación zona extrema.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65.716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36.475</w:t>
            </w: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Otros cobros prima de seguro.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741.492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1.273.388</w:t>
            </w: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6"/>
                <w:u w:val="none"/>
              </w:rPr>
              <w:t>Total otros cobros por actividades de operación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968.501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1.309.863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pagos por actividades de operación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 de IVA - Impuesto único - Impuestos 2da categoría - Impuesto adicional.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(31.754.100)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(20.762.418)</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pagos (Remuneración del directorio y 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(210.219)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(188.206)</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pagos por actividades de operación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(31.964.319)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(20.950.624)</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97" w:name="Section53"/>
      <w:bookmarkEnd w:id="97"/>
      <w:bookmarkStart w:id="98" w:name="476c0fbe02be4fc1a9356ebe83b826cd"/>
      <w:r>
        <w:rPr>
          <w:rFonts w:ascii="Calibri" w:eastAsia="Calibri" w:hAnsi="Calibri" w:cs="Calibri"/>
          <w:b/>
          <w:i w:val="0"/>
          <w:color w:val="000000"/>
          <w:sz w:val="20"/>
          <w:u w:val="none"/>
        </w:rPr>
        <w:t>6.3.-</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de los pasivos que surgen de las actividades de financiamiento.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8"/>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Conciliación de los pasivos que surgen de las actividades de financiamiento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tbl>
      <w:tblPr>
        <w:tblW w:w="1204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240"/>
        <w:gridCol w:w="1005"/>
        <w:gridCol w:w="975"/>
        <w:gridCol w:w="975"/>
        <w:gridCol w:w="975"/>
        <w:gridCol w:w="975"/>
        <w:gridCol w:w="975"/>
        <w:gridCol w:w="975"/>
        <w:gridCol w:w="975"/>
        <w:gridCol w:w="975"/>
      </w:tblGrid>
      <w:tr>
        <w:tblPrEx>
          <w:tblW w:w="12045" w:type="dxa"/>
          <w:tblInd w:w="1440" w:type="dxa"/>
          <w:tblLayout w:type="fixed"/>
        </w:tblPrEx>
        <w:trPr>
          <w:cantSplit/>
          <w:trHeight w:hRule="auto" w:val="0"/>
        </w:trPr>
        <w:tc>
          <w:tcPr>
            <w:tcW w:w="32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4905" w:type="dxa"/>
            <w:gridSpan w:val="5"/>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Flujo de efectivo de financiamiento</w:t>
            </w:r>
          </w:p>
        </w:tc>
        <w:tc>
          <w:tcPr>
            <w:tcW w:w="3900" w:type="dxa"/>
            <w:gridSpan w:val="4"/>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que no representan flujo de efectivo</w:t>
            </w:r>
          </w:p>
        </w:tc>
      </w:tr>
      <w:tr>
        <w:tblPrEx>
          <w:tblW w:w="12045" w:type="dxa"/>
          <w:tblInd w:w="1440" w:type="dxa"/>
          <w:tblLayout w:type="fixed"/>
        </w:tblPrEx>
        <w:trPr>
          <w:cantSplit/>
          <w:trHeight w:hRule="auto" w:val="0"/>
        </w:trPr>
        <w:tc>
          <w:tcPr>
            <w:tcW w:w="32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Saldo al</w:t>
            </w:r>
          </w:p>
        </w:tc>
        <w:tc>
          <w:tcPr>
            <w:tcW w:w="97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Provenientes</w:t>
            </w:r>
          </w:p>
        </w:tc>
        <w:tc>
          <w:tcPr>
            <w:tcW w:w="97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Utilizados</w:t>
            </w:r>
          </w:p>
        </w:tc>
        <w:tc>
          <w:tcPr>
            <w:tcW w:w="97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Intereses pagados</w:t>
            </w:r>
          </w:p>
        </w:tc>
        <w:tc>
          <w:tcPr>
            <w:tcW w:w="97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97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Diferencias de cambio/Unidad de Reajuste</w:t>
            </w:r>
          </w:p>
        </w:tc>
        <w:tc>
          <w:tcPr>
            <w:tcW w:w="97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Costos financieros</w:t>
            </w:r>
          </w:p>
        </w:tc>
        <w:tc>
          <w:tcPr>
            <w:tcW w:w="97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w:t>
            </w:r>
          </w:p>
        </w:tc>
        <w:tc>
          <w:tcPr>
            <w:tcW w:w="9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Saldo al</w:t>
            </w:r>
          </w:p>
        </w:tc>
      </w:tr>
      <w:tr>
        <w:tblPrEx>
          <w:tblW w:w="12045" w:type="dxa"/>
          <w:tblInd w:w="1440" w:type="dxa"/>
          <w:tblLayout w:type="fixed"/>
        </w:tblPrEx>
        <w:trPr>
          <w:cantSplit/>
          <w:trHeight w:hRule="auto" w:val="0"/>
        </w:trPr>
        <w:tc>
          <w:tcPr>
            <w:tcW w:w="32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975" w:type="dxa"/>
            <w:vMerge/>
            <w:tcBorders>
              <w:top w:val="nil"/>
              <w:left w:val="nil"/>
              <w:bottom w:val="nil"/>
              <w:right w:val="single" w:sz="4" w:space="0" w:color="FFFFFF"/>
            </w:tcBorders>
          </w:tcPr>
          <w:p>
            <w:pPr>
              <w:keepNext/>
              <w:pageBreakBefore w:val="0"/>
            </w:pPr>
          </w:p>
        </w:tc>
        <w:tc>
          <w:tcPr>
            <w:tcW w:w="975" w:type="dxa"/>
            <w:vMerge/>
            <w:tcBorders>
              <w:top w:val="nil"/>
              <w:left w:val="nil"/>
              <w:bottom w:val="nil"/>
              <w:right w:val="single" w:sz="4" w:space="0" w:color="FFFFFF"/>
            </w:tcBorders>
          </w:tcPr>
          <w:p>
            <w:pPr>
              <w:keepNext/>
              <w:pageBreakBefore w:val="0"/>
            </w:pPr>
          </w:p>
        </w:tc>
        <w:tc>
          <w:tcPr>
            <w:tcW w:w="975" w:type="dxa"/>
            <w:vMerge/>
            <w:tcBorders>
              <w:top w:val="nil"/>
              <w:left w:val="nil"/>
              <w:bottom w:val="nil"/>
              <w:right w:val="single" w:sz="4" w:space="0" w:color="FFFFFF"/>
            </w:tcBorders>
          </w:tcPr>
          <w:p>
            <w:pPr>
              <w:keepNext/>
              <w:pageBreakBefore w:val="0"/>
            </w:pPr>
          </w:p>
        </w:tc>
        <w:tc>
          <w:tcPr>
            <w:tcW w:w="975" w:type="dxa"/>
            <w:vMerge/>
            <w:tcBorders>
              <w:top w:val="nil"/>
              <w:left w:val="nil"/>
              <w:bottom w:val="nil"/>
              <w:right w:val="nil"/>
            </w:tcBorders>
          </w:tcPr>
          <w:p>
            <w:pPr>
              <w:keepNext/>
              <w:pageBreakBefore w:val="0"/>
            </w:pPr>
          </w:p>
        </w:tc>
        <w:tc>
          <w:tcPr>
            <w:tcW w:w="975" w:type="dxa"/>
            <w:vMerge/>
            <w:tcBorders>
              <w:top w:val="nil"/>
              <w:left w:val="single" w:sz="4" w:space="0" w:color="FFFFFF"/>
              <w:bottom w:val="nil"/>
              <w:right w:val="single" w:sz="4" w:space="0" w:color="FFFFFF"/>
            </w:tcBorders>
          </w:tcPr>
          <w:p>
            <w:pPr>
              <w:keepNext/>
              <w:pageBreakBefore w:val="0"/>
            </w:pPr>
          </w:p>
        </w:tc>
        <w:tc>
          <w:tcPr>
            <w:tcW w:w="975" w:type="dxa"/>
            <w:vMerge/>
            <w:tcBorders>
              <w:top w:val="nil"/>
              <w:left w:val="nil"/>
              <w:bottom w:val="nil"/>
              <w:right w:val="single" w:sz="4" w:space="0" w:color="FFFFFF"/>
            </w:tcBorders>
          </w:tcPr>
          <w:p>
            <w:pPr>
              <w:keepNext/>
              <w:pageBreakBefore w:val="0"/>
            </w:pPr>
          </w:p>
        </w:tc>
        <w:tc>
          <w:tcPr>
            <w:tcW w:w="975" w:type="dxa"/>
            <w:vMerge/>
            <w:tcBorders>
              <w:top w:val="nil"/>
              <w:left w:val="nil"/>
              <w:bottom w:val="nil"/>
              <w:right w:val="nil"/>
            </w:tcBorders>
          </w:tcPr>
          <w:p>
            <w:pPr>
              <w:keepNext/>
              <w:pageBreakBefore w:val="0"/>
            </w:pPr>
          </w:p>
        </w:tc>
        <w:tc>
          <w:tcPr>
            <w:tcW w:w="97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12045" w:type="dxa"/>
          <w:tblInd w:w="1440" w:type="dxa"/>
          <w:tblLayout w:type="fixed"/>
        </w:tblPrEx>
        <w:trPr>
          <w:cantSplit/>
          <w:trHeight w:hRule="auto" w:val="0"/>
        </w:trPr>
        <w:tc>
          <w:tcPr>
            <w:tcW w:w="3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04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(préstamos bancarios).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1.492.171.859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24.531.675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(18.572.415)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1.498.131.119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(27.485.572)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(137.208)</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1.470.508.339</w:t>
            </w:r>
          </w:p>
        </w:tc>
      </w:tr>
      <w:tr>
        <w:tblPrEx>
          <w:tblW w:w="1204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(bonos).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813.789.939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(24.531.675)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(8.211.437)</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781.046.827</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239.671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(82)</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781.286.412</w:t>
            </w:r>
          </w:p>
        </w:tc>
      </w:tr>
      <w:tr>
        <w:tblPrEx>
          <w:tblW w:w="1204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(Instrumentos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27.520.494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(10.321.098)</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17.199.396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(1.147.655)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(7.439.455)</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8.612.286</w:t>
            </w:r>
          </w:p>
        </w:tc>
      </w:tr>
      <w:tr>
        <w:tblPrEx>
          <w:tblW w:w="1204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16.302.127</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16.302.127</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403.579</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16.705.706</w:t>
            </w:r>
          </w:p>
        </w:tc>
      </w:tr>
      <w:tr>
        <w:tblPrEx>
          <w:tblW w:w="1204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 de empresas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r>
      <w:tr>
        <w:tblPrEx>
          <w:tblW w:w="1204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Préstamos de empresas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279.104.259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(2.459.464)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276.644.795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2.836.000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194.560</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279.675.355</w:t>
            </w:r>
          </w:p>
        </w:tc>
      </w:tr>
      <w:tr>
        <w:tblPrEx>
          <w:tblW w:w="1204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22.042.781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22.042.781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22.042.781</w:t>
            </w:r>
          </w:p>
        </w:tc>
      </w:tr>
      <w:tr>
        <w:tblPrEx>
          <w:tblW w:w="1204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2.650.931.459</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(39.564.414)</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2.611.367.045</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(25.557.556)</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(6.978.606)</w:t>
            </w:r>
          </w:p>
        </w:tc>
        <w:tc>
          <w:tcPr>
            <w:tcW w:w="9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2.578.830.879</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tbl>
      <w:tblPr>
        <w:tblW w:w="1201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240"/>
        <w:gridCol w:w="975"/>
        <w:gridCol w:w="975"/>
        <w:gridCol w:w="975"/>
        <w:gridCol w:w="975"/>
        <w:gridCol w:w="975"/>
        <w:gridCol w:w="975"/>
        <w:gridCol w:w="975"/>
        <w:gridCol w:w="975"/>
        <w:gridCol w:w="975"/>
      </w:tblGrid>
      <w:tr>
        <w:tblPrEx>
          <w:tblW w:w="12015" w:type="dxa"/>
          <w:tblInd w:w="1440" w:type="dxa"/>
          <w:tblLayout w:type="fixed"/>
        </w:tblPrEx>
        <w:trPr>
          <w:cantSplit/>
          <w:trHeight w:hRule="auto" w:val="0"/>
        </w:trPr>
        <w:tc>
          <w:tcPr>
            <w:tcW w:w="324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4875" w:type="dxa"/>
            <w:gridSpan w:val="5"/>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Flujo de efectivo de financiamiento</w:t>
            </w:r>
          </w:p>
        </w:tc>
        <w:tc>
          <w:tcPr>
            <w:tcW w:w="3900" w:type="dxa"/>
            <w:gridSpan w:val="4"/>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que no representan flujo de efectivo</w:t>
            </w:r>
          </w:p>
        </w:tc>
      </w:tr>
      <w:tr>
        <w:tblPrEx>
          <w:tblW w:w="12015" w:type="dxa"/>
          <w:tblInd w:w="1440" w:type="dxa"/>
          <w:tblLayout w:type="fixed"/>
        </w:tblPrEx>
        <w:trPr>
          <w:cantSplit/>
          <w:trHeight w:hRule="auto" w:val="0"/>
        </w:trPr>
        <w:tc>
          <w:tcPr>
            <w:tcW w:w="324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7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Saldo al</w:t>
            </w:r>
          </w:p>
          <w:p>
            <w:pPr>
              <w:spacing w:after="0" w:line="240" w:lineRule="auto"/>
              <w:jc w:val="center"/>
            </w:pPr>
            <w:r>
              <w:rPr>
                <w:rFonts w:ascii="Calibri" w:eastAsia="Calibri" w:hAnsi="Calibri" w:cs="Calibri"/>
                <w:b/>
                <w:i w:val="0"/>
                <w:color w:val="FFFFFF"/>
                <w:sz w:val="12"/>
                <w:u w:val="none"/>
              </w:rPr>
              <w:t>31-12-2023</w:t>
            </w:r>
          </w:p>
        </w:tc>
        <w:tc>
          <w:tcPr>
            <w:tcW w:w="97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Provenientes</w:t>
            </w:r>
          </w:p>
        </w:tc>
        <w:tc>
          <w:tcPr>
            <w:tcW w:w="97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Utilizados</w:t>
            </w:r>
          </w:p>
        </w:tc>
        <w:tc>
          <w:tcPr>
            <w:tcW w:w="97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Intereses pagados</w:t>
            </w:r>
          </w:p>
        </w:tc>
        <w:tc>
          <w:tcPr>
            <w:tcW w:w="97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97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Diferencias de cambio/Unidad de Reajuste</w:t>
            </w:r>
          </w:p>
        </w:tc>
        <w:tc>
          <w:tcPr>
            <w:tcW w:w="97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Costos financieros</w:t>
            </w:r>
          </w:p>
        </w:tc>
        <w:tc>
          <w:tcPr>
            <w:tcW w:w="97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w:t>
            </w:r>
          </w:p>
        </w:tc>
        <w:tc>
          <w:tcPr>
            <w:tcW w:w="9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Saldo al</w:t>
            </w:r>
          </w:p>
        </w:tc>
      </w:tr>
      <w:tr>
        <w:tblPrEx>
          <w:tblW w:w="12015" w:type="dxa"/>
          <w:tblInd w:w="1440" w:type="dxa"/>
          <w:tblLayout w:type="fixed"/>
        </w:tblPrEx>
        <w:trPr>
          <w:cantSplit/>
          <w:trHeight w:hRule="auto" w:val="0"/>
        </w:trPr>
        <w:tc>
          <w:tcPr>
            <w:tcW w:w="324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75" w:type="dxa"/>
            <w:vMerge/>
            <w:tcBorders>
              <w:top w:val="nil"/>
              <w:left w:val="nil"/>
              <w:bottom w:val="nil"/>
              <w:right w:val="single" w:sz="4" w:space="0" w:color="FFFFFF"/>
            </w:tcBorders>
          </w:tcPr>
          <w:p>
            <w:pPr>
              <w:keepNext/>
              <w:pageBreakBefore w:val="0"/>
            </w:pPr>
          </w:p>
        </w:tc>
        <w:tc>
          <w:tcPr>
            <w:tcW w:w="975" w:type="dxa"/>
            <w:vMerge/>
            <w:tcBorders>
              <w:top w:val="nil"/>
              <w:left w:val="nil"/>
              <w:bottom w:val="nil"/>
              <w:right w:val="single" w:sz="4" w:space="0" w:color="FFFFFF"/>
            </w:tcBorders>
          </w:tcPr>
          <w:p>
            <w:pPr>
              <w:keepNext/>
              <w:pageBreakBefore w:val="0"/>
            </w:pPr>
          </w:p>
        </w:tc>
        <w:tc>
          <w:tcPr>
            <w:tcW w:w="975" w:type="dxa"/>
            <w:vMerge/>
            <w:tcBorders>
              <w:top w:val="nil"/>
              <w:left w:val="nil"/>
              <w:bottom w:val="nil"/>
              <w:right w:val="single" w:sz="4" w:space="0" w:color="FFFFFF"/>
            </w:tcBorders>
          </w:tcPr>
          <w:p>
            <w:pPr>
              <w:keepNext/>
              <w:pageBreakBefore w:val="0"/>
            </w:pPr>
          </w:p>
        </w:tc>
        <w:tc>
          <w:tcPr>
            <w:tcW w:w="975" w:type="dxa"/>
            <w:vMerge/>
            <w:tcBorders>
              <w:top w:val="nil"/>
              <w:left w:val="nil"/>
              <w:bottom w:val="nil"/>
              <w:right w:val="single" w:sz="4" w:space="0" w:color="FFFFFF"/>
            </w:tcBorders>
          </w:tcPr>
          <w:p>
            <w:pPr>
              <w:keepNext/>
              <w:pageBreakBefore w:val="0"/>
            </w:pPr>
          </w:p>
        </w:tc>
        <w:tc>
          <w:tcPr>
            <w:tcW w:w="975" w:type="dxa"/>
            <w:vMerge/>
            <w:tcBorders>
              <w:top w:val="nil"/>
              <w:left w:val="nil"/>
              <w:bottom w:val="nil"/>
              <w:right w:val="nil"/>
            </w:tcBorders>
          </w:tcPr>
          <w:p>
            <w:pPr>
              <w:keepNext/>
              <w:pageBreakBefore w:val="0"/>
            </w:pPr>
          </w:p>
        </w:tc>
        <w:tc>
          <w:tcPr>
            <w:tcW w:w="975" w:type="dxa"/>
            <w:vMerge/>
            <w:tcBorders>
              <w:top w:val="nil"/>
              <w:left w:val="single" w:sz="4" w:space="0" w:color="FFFFFF"/>
              <w:bottom w:val="nil"/>
              <w:right w:val="single" w:sz="4" w:space="0" w:color="FFFFFF"/>
            </w:tcBorders>
          </w:tcPr>
          <w:p>
            <w:pPr>
              <w:keepNext/>
              <w:pageBreakBefore w:val="0"/>
            </w:pPr>
          </w:p>
        </w:tc>
        <w:tc>
          <w:tcPr>
            <w:tcW w:w="975" w:type="dxa"/>
            <w:vMerge/>
            <w:tcBorders>
              <w:top w:val="nil"/>
              <w:left w:val="nil"/>
              <w:bottom w:val="nil"/>
              <w:right w:val="single" w:sz="4" w:space="0" w:color="FFFFFF"/>
            </w:tcBorders>
          </w:tcPr>
          <w:p>
            <w:pPr>
              <w:keepNext/>
              <w:pageBreakBefore w:val="0"/>
            </w:pPr>
          </w:p>
        </w:tc>
        <w:tc>
          <w:tcPr>
            <w:tcW w:w="975" w:type="dxa"/>
            <w:vMerge/>
            <w:tcBorders>
              <w:top w:val="nil"/>
              <w:left w:val="nil"/>
              <w:bottom w:val="nil"/>
              <w:right w:val="nil"/>
            </w:tcBorders>
          </w:tcPr>
          <w:p>
            <w:pPr>
              <w:keepNext/>
              <w:pageBreakBefore w:val="0"/>
            </w:pPr>
          </w:p>
        </w:tc>
        <w:tc>
          <w:tcPr>
            <w:tcW w:w="97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12015" w:type="dxa"/>
          <w:tblInd w:w="1440" w:type="dxa"/>
          <w:tblLayout w:type="fixed"/>
        </w:tblPrEx>
        <w:trPr>
          <w:cantSplit/>
          <w:trHeight w:hRule="auto" w:val="0"/>
        </w:trPr>
        <w:tc>
          <w:tcPr>
            <w:tcW w:w="3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01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(préstamos bancarios).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1.333.615.501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340.629.283</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(156.116.334)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(74.119.327)</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1.444.009.123</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(26.502.252)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74.802.196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(137.208)</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1.492.171.859</w:t>
            </w:r>
          </w:p>
        </w:tc>
      </w:tr>
      <w:tr>
        <w:tblPrEx>
          <w:tblW w:w="1201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(bonos).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956.772.503</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(152.772.621)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(28.773.786)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775.226.096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27.485.573</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11.078.270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813.789.939</w:t>
            </w:r>
          </w:p>
        </w:tc>
      </w:tr>
      <w:tr>
        <w:tblPrEx>
          <w:tblW w:w="1201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(Instrumentos financieros).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2.213.633</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(31.212.688)</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(28.999.055)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30.095.047</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26.424.502</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27.520.494</w:t>
            </w:r>
          </w:p>
        </w:tc>
      </w:tr>
      <w:tr>
        <w:tblPrEx>
          <w:tblW w:w="1201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12.136.982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(13.106.505)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(969.523)</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742.723</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2.609.934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13.918.993</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16.302.127</w:t>
            </w:r>
          </w:p>
        </w:tc>
      </w:tr>
      <w:tr>
        <w:tblPrEx>
          <w:tblW w:w="1201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 de empresas relacionadas.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r>
      <w:tr>
        <w:tblPrEx>
          <w:tblW w:w="1201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Préstamos de empresas relacionadas.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100.267.124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287.846.109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(93.953.999)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(6.793.091)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287.366.143</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-13.287.540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6.406.104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(1.380.448)</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279.104.259</w:t>
            </w:r>
          </w:p>
        </w:tc>
      </w:tr>
      <w:tr>
        <w:tblPrEx>
          <w:tblW w:w="12015" w:type="dxa"/>
          <w:tblInd w:w="1440" w:type="dxa"/>
          <w:tblLayout w:type="fixed"/>
        </w:tblPrEx>
        <w:trPr>
          <w:cantSplit/>
          <w:trHeight w:hRule="auto" w:val="0"/>
        </w:trPr>
        <w:tc>
          <w:tcPr>
            <w:tcW w:w="3240" w:type="dxa"/>
            <w:tcBorders>
              <w:top w:val="single" w:sz="2" w:space="0" w:color="000000"/>
              <w:left w:val="single" w:sz="8" w:space="0" w:color="D9D9D9"/>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Tesorería centralizada.</w:t>
            </w:r>
          </w:p>
        </w:tc>
        <w:tc>
          <w:tcPr>
            <w:tcW w:w="97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22.042.781</w:t>
            </w:r>
          </w:p>
        </w:tc>
        <w:tc>
          <w:tcPr>
            <w:tcW w:w="97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(26.642)</w:t>
            </w:r>
          </w:p>
        </w:tc>
        <w:tc>
          <w:tcPr>
            <w:tcW w:w="97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22.016.139</w:t>
            </w:r>
          </w:p>
        </w:tc>
        <w:tc>
          <w:tcPr>
            <w:tcW w:w="97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0</w:t>
            </w:r>
          </w:p>
        </w:tc>
        <w:tc>
          <w:tcPr>
            <w:tcW w:w="97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26.642</w:t>
            </w:r>
          </w:p>
        </w:tc>
        <w:tc>
          <w:tcPr>
            <w:tcW w:w="97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8" w:space="0" w:color="D9D9D9"/>
              <w:bottom w:val="single" w:sz="2" w:space="0" w:color="000000"/>
              <w:right w:val="single" w:sz="8" w:space="0" w:color="D9D9D9"/>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22.042.781</w:t>
            </w:r>
          </w:p>
        </w:tc>
      </w:tr>
      <w:tr>
        <w:tblPrEx>
          <w:tblW w:w="1201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2.405.005.743</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650.518.173</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(415.949.459)</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(140.925.534)</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2.498.648.923</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(11.561.496)</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125.018.193</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38.825.839</w:t>
            </w:r>
          </w:p>
        </w:tc>
        <w:tc>
          <w:tcPr>
            <w:tcW w:w="9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2.650.931.459</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sectPr>
          <w:headerReference w:type="default" r:id="rId19"/>
          <w:footerReference w:type="default" r:id="rId20"/>
          <w:type w:val="continuous"/>
          <w:pgSz w:w="15840" w:h="12240" w:orient="landscape"/>
          <w:pgMar w:top="1134" w:right="1134" w:bottom="1134" w:left="1134" w:header="0" w:footer="560"/>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99" w:name="Section54"/>
      <w:bookmarkEnd w:id="99"/>
      <w:bookmarkStart w:id="100" w:name="efe7cb0c479c44d9b03d503571808436"/>
      <w:r>
        <w:rPr>
          <w:rFonts w:ascii="Calibri" w:eastAsia="Calibri" w:hAnsi="Calibri" w:cs="Calibri"/>
          <w:b/>
          <w:i w:val="0"/>
          <w:color w:val="000000"/>
          <w:sz w:val="20"/>
          <w:u w:val="none"/>
        </w:rPr>
        <w:t>7.-</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FINANCIEROS.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00"/>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20"/>
        <w:gridCol w:w="1005"/>
        <w:gridCol w:w="1005"/>
        <w:gridCol w:w="1005"/>
        <w:gridCol w:w="1005"/>
      </w:tblGrid>
      <w:tr>
        <w:tblPrEx>
          <w:tblW w:w="9240" w:type="dxa"/>
          <w:tblInd w:w="720" w:type="dxa"/>
          <w:tblLayout w:type="fixed"/>
        </w:tblPrEx>
        <w:trPr>
          <w:cantSplit/>
          <w:trHeight w:hRule="auto" w:val="0"/>
        </w:trPr>
        <w:tc>
          <w:tcPr>
            <w:tcW w:w="52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financieros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40" w:type="dxa"/>
          <w:tblInd w:w="720" w:type="dxa"/>
          <w:tblLayout w:type="fixed"/>
        </w:tblPrEx>
        <w:trPr>
          <w:cantSplit/>
          <w:trHeight w:hRule="auto" w:val="0"/>
        </w:trPr>
        <w:tc>
          <w:tcPr>
            <w:tcW w:w="522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r>
      <w:tr>
        <w:tblPrEx>
          <w:tblW w:w="9240" w:type="dxa"/>
          <w:tblInd w:w="720" w:type="dxa"/>
          <w:tblLayout w:type="fixed"/>
        </w:tblPrEx>
        <w:trPr>
          <w:cantSplit/>
          <w:trHeight w:hRule="auto" w:val="0"/>
        </w:trPr>
        <w:tc>
          <w:tcPr>
            <w:tcW w:w="522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40" w:type="dxa"/>
          <w:tblInd w:w="720"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Activos de cobertura.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18.720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2.778.109</w:t>
            </w:r>
          </w:p>
        </w:tc>
      </w:tr>
      <w:tr>
        <w:tblPrEx>
          <w:tblW w:w="9240" w:type="dxa"/>
          <w:tblInd w:w="720"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activos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175.001</w:t>
            </w:r>
          </w:p>
        </w:tc>
      </w:tr>
      <w:tr>
        <w:tblPrEx>
          <w:tblW w:w="9240" w:type="dxa"/>
          <w:tblInd w:w="720"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18.720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2.953.110</w:t>
            </w:r>
          </w:p>
        </w:tc>
      </w:tr>
    </w:tbl>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sectPr>
          <w:headerReference w:type="default" r:id="rId21"/>
          <w:footerReference w:type="default" r:id="rId22"/>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01" w:name="Section55"/>
      <w:bookmarkEnd w:id="101"/>
      <w:bookmarkStart w:id="102" w:name="19bb5a55a07c4ce8bc6d6a5ba5c44953"/>
      <w:r>
        <w:rPr>
          <w:rFonts w:ascii="Calibri" w:eastAsia="Calibri" w:hAnsi="Calibri" w:cs="Calibri"/>
          <w:b/>
          <w:i w:val="0"/>
          <w:color w:val="000000"/>
          <w:sz w:val="20"/>
          <w:u w:val="none"/>
        </w:rPr>
        <w:t>7.1.-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y pasivos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S.A., manteniendo la política de gestión de riesgos, han suscrito contratos de derivados para cubrir las variaciones de la unidad de fomento y de tipo de cambio de la moneda extranjera. Estos derivados han sido designados como de cobertura y se clasifican bajo los rubros otros activos financieros y otros pasivos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contratos de derivados son valorizados a su valor razonable y reconocidos sus resultados en cuentas de activos o pasivos según corresponda, y en las cuentas de patrimonio denominada otro resultado integral o en el resultado del ejercicio, según el tipo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no han reconocido en resultados ineficiencias de partidas cubiertas en instrumentos derivados.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detalla la composición de los activos y pasivos de cobertura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65"/>
        <w:gridCol w:w="705"/>
        <w:gridCol w:w="705"/>
        <w:gridCol w:w="1800"/>
        <w:gridCol w:w="765"/>
        <w:gridCol w:w="795"/>
        <w:gridCol w:w="795"/>
        <w:gridCol w:w="795"/>
        <w:gridCol w:w="795"/>
      </w:tblGrid>
      <w:tr>
        <w:tblPrEx>
          <w:tblW w:w="8520" w:type="dxa"/>
          <w:tblInd w:w="1440" w:type="dxa"/>
          <w:tblLayout w:type="fixed"/>
        </w:tblPrEx>
        <w:trPr>
          <w:cantSplit/>
          <w:trHeight w:hRule="exact" w:val="225"/>
        </w:trPr>
        <w:tc>
          <w:tcPr>
            <w:tcW w:w="5340" w:type="dxa"/>
            <w:gridSpan w:val="5"/>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de coberturas corrientes y no corrientes</w:t>
            </w:r>
          </w:p>
        </w:tc>
        <w:tc>
          <w:tcPr>
            <w:tcW w:w="318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i w:val="0"/>
                <w:color w:val="FFFFFF"/>
                <w:sz w:val="14"/>
                <w:u w:val="none"/>
              </w:rPr>
              <w:t>Valor justo</w:t>
            </w:r>
          </w:p>
        </w:tc>
      </w:tr>
      <w:tr>
        <w:tblPrEx>
          <w:tblW w:w="8520" w:type="dxa"/>
          <w:tblInd w:w="1440" w:type="dxa"/>
          <w:tblLayout w:type="fixed"/>
        </w:tblPrEx>
        <w:trPr>
          <w:cantSplit/>
          <w:trHeight w:hRule="exact" w:val="225"/>
        </w:trPr>
        <w:tc>
          <w:tcPr>
            <w:tcW w:w="5340" w:type="dxa"/>
            <w:gridSpan w:val="5"/>
            <w:vMerge/>
            <w:tcBorders>
              <w:top w:val="nil"/>
              <w:left w:val="single" w:sz="2" w:space="0" w:color="000000"/>
              <w:bottom w:val="single" w:sz="4" w:space="0" w:color="FFFFFF"/>
              <w:right w:val="single" w:sz="4" w:space="0" w:color="FFFFFF"/>
            </w:tcBorders>
          </w:tcPr>
          <w:p>
            <w:pPr>
              <w:keepNext/>
              <w:pageBreakBefore w:val="0"/>
            </w:pPr>
          </w:p>
        </w:tc>
        <w:tc>
          <w:tcPr>
            <w:tcW w:w="159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59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8520" w:type="dxa"/>
          <w:tblInd w:w="1440" w:type="dxa"/>
          <w:tblLayout w:type="fixed"/>
        </w:tblPrEx>
        <w:trPr>
          <w:cantSplit/>
          <w:trHeight w:hRule="auto" w:val="0"/>
        </w:trPr>
        <w:tc>
          <w:tcPr>
            <w:tcW w:w="136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7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contrato</w:t>
            </w:r>
          </w:p>
        </w:tc>
        <w:tc>
          <w:tcPr>
            <w:tcW w:w="7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cobertura</w:t>
            </w:r>
          </w:p>
        </w:tc>
        <w:tc>
          <w:tcPr>
            <w:tcW w:w="18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Riesgo de cobertura</w:t>
            </w:r>
          </w:p>
        </w:tc>
        <w:tc>
          <w:tcPr>
            <w:tcW w:w="76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Partida cubierta</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r>
      <w:tr>
        <w:tblPrEx>
          <w:tblW w:w="8520" w:type="dxa"/>
          <w:tblInd w:w="1440" w:type="dxa"/>
          <w:tblLayout w:type="fixed"/>
        </w:tblPrEx>
        <w:trPr>
          <w:cantSplit/>
          <w:trHeight w:hRule="auto" w:val="0"/>
        </w:trPr>
        <w:tc>
          <w:tcPr>
            <w:tcW w:w="136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800"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auto" w:val="0"/>
        </w:trPr>
        <w:tc>
          <w:tcPr>
            <w:tcW w:w="1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Cross Currency Swap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Unidad de reajuste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Exposición de las variaciones de unidades de reajuste.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Pasivos Financieros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2.531.040</w:t>
            </w:r>
          </w:p>
        </w:tc>
      </w:tr>
      <w:tr>
        <w:tblPrEx>
          <w:tblW w:w="8520" w:type="dxa"/>
          <w:tblInd w:w="1440" w:type="dxa"/>
          <w:tblLayout w:type="fixed"/>
        </w:tblPrEx>
        <w:trPr>
          <w:cantSplit/>
          <w:trHeight w:hRule="auto" w:val="0"/>
        </w:trPr>
        <w:tc>
          <w:tcPr>
            <w:tcW w:w="1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Cross Currency Swap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Tipo de cambio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Exposición de las variaciones de tipo de cambio.</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Pasivos Financieros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1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Cross Currency Swap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Tipo de cambio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Exposición de las variaciones de tipo de cambio.</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Pasivos Financieros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18.720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247.069</w:t>
            </w:r>
          </w:p>
        </w:tc>
      </w:tr>
      <w:tr>
        <w:tblPrEx>
          <w:tblW w:w="8520" w:type="dxa"/>
          <w:tblInd w:w="1440" w:type="dxa"/>
          <w:tblLayout w:type="fixed"/>
        </w:tblPrEx>
        <w:trPr>
          <w:cantSplit/>
          <w:trHeight w:hRule="auto" w:val="0"/>
        </w:trPr>
        <w:tc>
          <w:tcPr>
            <w:tcW w:w="1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Chile Electricity SpA.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Cross Currency Swap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Tipo de cambio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Exposición de las variaciones de tipo de cambio.</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Pasivos Financieros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5340" w:type="dxa"/>
            <w:gridSpan w:val="5"/>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18.720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2.778.109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65"/>
        <w:gridCol w:w="705"/>
        <w:gridCol w:w="705"/>
        <w:gridCol w:w="1800"/>
        <w:gridCol w:w="765"/>
        <w:gridCol w:w="795"/>
        <w:gridCol w:w="795"/>
        <w:gridCol w:w="795"/>
        <w:gridCol w:w="795"/>
      </w:tblGrid>
      <w:tr>
        <w:tblPrEx>
          <w:tblW w:w="8520" w:type="dxa"/>
          <w:tblInd w:w="1440" w:type="dxa"/>
          <w:tblLayout w:type="fixed"/>
        </w:tblPrEx>
        <w:trPr>
          <w:cantSplit/>
          <w:trHeight w:hRule="auto" w:val="0"/>
        </w:trPr>
        <w:tc>
          <w:tcPr>
            <w:tcW w:w="5340" w:type="dxa"/>
            <w:gridSpan w:val="5"/>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de coberturas corrientes y no corrientes</w:t>
            </w:r>
          </w:p>
        </w:tc>
        <w:tc>
          <w:tcPr>
            <w:tcW w:w="318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justo</w:t>
            </w:r>
          </w:p>
        </w:tc>
      </w:tr>
      <w:tr>
        <w:tblPrEx>
          <w:tblW w:w="8520" w:type="dxa"/>
          <w:tblInd w:w="1440" w:type="dxa"/>
          <w:tblLayout w:type="fixed"/>
        </w:tblPrEx>
        <w:trPr>
          <w:cantSplit/>
          <w:trHeight w:hRule="auto" w:val="0"/>
        </w:trPr>
        <w:tc>
          <w:tcPr>
            <w:tcW w:w="5340" w:type="dxa"/>
            <w:gridSpan w:val="5"/>
            <w:vMerge/>
            <w:tcBorders>
              <w:top w:val="nil"/>
              <w:left w:val="single" w:sz="2" w:space="0" w:color="000000"/>
              <w:bottom w:val="single" w:sz="4" w:space="0" w:color="FFFFFF"/>
              <w:right w:val="single" w:sz="4" w:space="0" w:color="FFFFFF"/>
            </w:tcBorders>
          </w:tcPr>
          <w:p>
            <w:pPr>
              <w:keepNext/>
              <w:pageBreakBefore w:val="0"/>
            </w:pPr>
          </w:p>
        </w:tc>
        <w:tc>
          <w:tcPr>
            <w:tcW w:w="159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59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8520" w:type="dxa"/>
          <w:tblInd w:w="1440" w:type="dxa"/>
          <w:tblLayout w:type="fixed"/>
        </w:tblPrEx>
        <w:trPr>
          <w:cantSplit/>
          <w:trHeight w:hRule="auto" w:val="0"/>
        </w:trPr>
        <w:tc>
          <w:tcPr>
            <w:tcW w:w="136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7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contrato</w:t>
            </w:r>
          </w:p>
        </w:tc>
        <w:tc>
          <w:tcPr>
            <w:tcW w:w="7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cobertura</w:t>
            </w:r>
          </w:p>
        </w:tc>
        <w:tc>
          <w:tcPr>
            <w:tcW w:w="18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Riesgo de cobertura</w:t>
            </w:r>
          </w:p>
        </w:tc>
        <w:tc>
          <w:tcPr>
            <w:tcW w:w="76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Partida cubierta</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r>
      <w:tr>
        <w:tblPrEx>
          <w:tblW w:w="8520" w:type="dxa"/>
          <w:tblInd w:w="1440" w:type="dxa"/>
          <w:tblLayout w:type="fixed"/>
        </w:tblPrEx>
        <w:trPr>
          <w:cantSplit/>
          <w:trHeight w:hRule="auto" w:val="0"/>
        </w:trPr>
        <w:tc>
          <w:tcPr>
            <w:tcW w:w="136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800"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auto" w:val="0"/>
        </w:trPr>
        <w:tc>
          <w:tcPr>
            <w:tcW w:w="1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Cross Currency Swap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Unidad de reajuste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Exposición de las variaciones de unidades de reajuste.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Pasivos Financieros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1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Cross Currency Swap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Tipo de cambio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Exposición de las variaciones de tipo de cambio.</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Pasivos Financieros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4.766.380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5.434.749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4.645.475</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8.874.844</w:t>
            </w:r>
          </w:p>
        </w:tc>
      </w:tr>
      <w:tr>
        <w:tblPrEx>
          <w:tblW w:w="8520" w:type="dxa"/>
          <w:tblInd w:w="1440" w:type="dxa"/>
          <w:tblLayout w:type="fixed"/>
        </w:tblPrEx>
        <w:trPr>
          <w:cantSplit/>
          <w:trHeight w:hRule="auto" w:val="0"/>
        </w:trPr>
        <w:tc>
          <w:tcPr>
            <w:tcW w:w="1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Cross Currency Swap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Tipo de cambio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Exposición de las variaciones de tipo de cambio.</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Pasivos Financieros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1.264.700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3.526.209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90.243</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197.108</w:t>
            </w:r>
          </w:p>
        </w:tc>
      </w:tr>
      <w:tr>
        <w:tblPrEx>
          <w:tblW w:w="8520" w:type="dxa"/>
          <w:tblInd w:w="1440" w:type="dxa"/>
          <w:tblLayout w:type="fixed"/>
        </w:tblPrEx>
        <w:trPr>
          <w:cantSplit/>
          <w:trHeight w:hRule="auto" w:val="0"/>
        </w:trPr>
        <w:tc>
          <w:tcPr>
            <w:tcW w:w="1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Chile Electricity SpA.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Cross Currency Swap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Tipo de cambio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Exposición de las variaciones de tipo de cambio.</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Pasivos Financieros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82.352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86.067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2.820.170</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9.401.517</w:t>
            </w:r>
          </w:p>
        </w:tc>
      </w:tr>
      <w:tr>
        <w:tblPrEx>
          <w:tblW w:w="8520" w:type="dxa"/>
          <w:tblInd w:w="1440" w:type="dxa"/>
          <w:tblLayout w:type="fixed"/>
        </w:tblPrEx>
        <w:trPr>
          <w:cantSplit/>
          <w:trHeight w:hRule="auto" w:val="0"/>
        </w:trPr>
        <w:tc>
          <w:tcPr>
            <w:tcW w:w="5340"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6.113.432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9.047.025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7.555.888</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18.473.469</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24"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fechas 12 de junio de 2025, State Grid Chile Electricity SpA. liquidó cinco instrumentos derivados de cobertura por vencimiento de los mismos, por un monto de M$ 1.168.374. Dichos instrumentos derivados no fueron renovados.</w:t>
      </w:r>
    </w:p>
    <w:p>
      <w:pPr>
        <w:keepNext w:val="0"/>
        <w:keepLines/>
        <w:pageBreakBefore w:val="0"/>
        <w:widowControl w:val="0"/>
        <w:numPr>
          <w:ilvl w:val="0"/>
          <w:numId w:val="0"/>
        </w:numPr>
        <w:spacing w:before="0" w:after="0" w:line="269"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24"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12 de septiembre de 2025, State Grid Chile Electricity SpA. contrató un derivado con Banco Santander Hong Kong para cubrir las variaciones de tipo de cambio del Dólar (US $) que se deriven de un préstamo bancario por MUS $ 53.357 que se mantiene con China Construction Bank Hong Kong Branch, el vencimiento de este instrumento es el 12 de junio de 2028.</w:t>
      </w:r>
    </w:p>
    <w:p>
      <w:pPr>
        <w:keepNext w:val="0"/>
        <w:keepLines/>
        <w:pageBreakBefore w:val="0"/>
        <w:widowControl w:val="0"/>
        <w:numPr>
          <w:ilvl w:val="0"/>
          <w:numId w:val="0"/>
        </w:numPr>
        <w:spacing w:before="0" w:after="0" w:line="269"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24"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12 de septiembre de 2025, State Grid Chile Electricity SpA. contrató un derivado con Banco BBVA para cubrir las variaciones de tipo de cambio del Dólar (US $) que se deriven de un préstamo bancario por MUS $ 53.357 que se mantiene con China Construction Bank Hong Kong Branch, el vencimiento de este instrumento es el 12 de junio de 2028.</w:t>
      </w:r>
    </w:p>
    <w:p>
      <w:pPr>
        <w:keepNext w:val="0"/>
        <w:keepLines/>
        <w:pageBreakBefore w:val="0"/>
        <w:widowControl w:val="0"/>
        <w:numPr>
          <w:ilvl w:val="0"/>
          <w:numId w:val="0"/>
        </w:numPr>
        <w:spacing w:before="0" w:after="0" w:line="269"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24"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12 de septiembre de 2025, State Grid Chile Electricity SpA. contrató un derivado con Credit Agricole Corporate and Investment Bank para cubrir las variaciones de tipo de cambio del Dólar (US $) que se deriven de un préstamo bancario por MUS $ 53.357 que se mantiene con China Construction Bank Hong Kong Branch, el vencimiento de este instrumento es el 12 de junio de 2028.</w:t>
      </w:r>
    </w:p>
    <w:p>
      <w:pPr>
        <w:keepNext w:val="0"/>
        <w:keepLines/>
        <w:pageBreakBefore w:val="0"/>
        <w:widowControl w:val="0"/>
        <w:numPr>
          <w:ilvl w:val="0"/>
          <w:numId w:val="0"/>
        </w:numPr>
        <w:spacing w:before="0" w:after="0" w:line="269"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24"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19 de diciembre de 2025, State Grid Chile Electricity SpA. contrató un derivado con Banco Santander para cubrir las variaciones de tipo de cambio del Euro (EUR $) que se deriven de un préstamo bancario por MEUR $ 23.000 que se mantiene con State Grid Europe, el vencimiento de este instrumento es el 12 de septiembre de 2028.</w:t>
      </w:r>
    </w:p>
    <w:p>
      <w:pPr>
        <w:keepNext w:val="0"/>
        <w:keepLines/>
        <w:pageBreakBefore w:val="0"/>
        <w:widowControl w:val="0"/>
        <w:numPr>
          <w:ilvl w:val="0"/>
          <w:numId w:val="0"/>
        </w:numPr>
        <w:spacing w:before="0" w:after="0" w:line="269" w:lineRule="auto"/>
        <w:ind w:left="1418" w:right="0" w:firstLine="0"/>
        <w:jc w:val="both"/>
        <w:outlineLvl w:val="9"/>
        <w:rPr>
          <w:rFonts w:ascii="Aptos" w:eastAsia="Aptos" w:hAnsi="Aptos" w:cs="Aptos"/>
          <w:b w:val="0"/>
          <w:i w:val="0"/>
          <w:color w:val="000000"/>
          <w:sz w:val="22"/>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Con fecha 1 de diciembre de 2018, la subsidiaria Compañía General de Electricidad S.A. contrató un derivado con Banco de Chile para cubrir las variaciones de unidades de Fomento de obligación por bonos (BCGEIM N° 916) por UF 333.334, el vencimiento de este instrumento es el 1 de diciembre de 2025.</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fecha 28 de marzo de 2024, la subsidiaria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contrató un derivado con Banco Scotiabank para cubrir las variaciones de tipo de cambio de dólares estadounidenses que se deriven de un préstamo bancario por MUS $ 33.000 que se mantiene con Bank of China Panamá, el vencimiento de este instrumento es el 28 de marzo de 2025. En su fecha de vencimiento, 28 de marzo de 2025 se contrató un nuevo instrumento derivado con Banco Itaú para cubrir las variaciones de tipo de cambio de dólares estadounidenses, el vencimiento de este instrumento es el 30 de marzo de 2026.</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fecha 17 de abril de 2024, la subsidiaria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contrató un derivado con Banco Itaú para cubrir las variaciones de tipo de cambio del Yuan chino (CNH $) que se deriven de un préstamo bancario por MCNH $ 200.000 que se mantiene con Bank of China Panamá, el vencimiento de este instrumento es el 17 de abril de 2025. En su fecha de vencimiento, 17 de abril de 2025 se contrató un nuevo instrumento derivado con Banco de Chile para cubrir las variaciones de tipo de cambio del Yuan chino (CNH $), el vencimiento de este instrumento es el 17 de abril de 2026.</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fecha 23 de abril de 2024, la subsidiaria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contrató un derivado con JP Morgan para cubrir las variaciones de tipo de cambio del Yuan chino (CNH $) que se deriven de un préstamo bancario por MCNH $ 200.000 que se mantiene con China Development Bank, el vencimiento de este instrumento es el 23 de abril de 2027.</w:t>
      </w:r>
    </w:p>
    <w:p>
      <w:pPr>
        <w:keepNext w:val="0"/>
        <w:keepLines/>
        <w:pageBreakBefore w:val="0"/>
        <w:widowControl w:val="0"/>
        <w:numPr>
          <w:ilvl w:val="0"/>
          <w:numId w:val="0"/>
        </w:numPr>
        <w:spacing w:before="0" w:after="0" w:line="269"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fecha 17 de mayo de 2024, la subsidiaria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contrató un derivado con Banco Itaú para cubrir las variaciones de tipo de cambio del Yuan chino (CNH $) que se deriven de un préstamo bancario por MCNH $ 600.000 que se mantiene con China Development Bank, el vencimiento de este instrumento es el 23 de abril de 2027.</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fecha 21 de marzo de 2025, la subsidiaria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contrató un derivado con Banco Scotiabank para cubrir las variaciones de tipo de cambio de dólares estadounidenses que se deriven de un préstamo bancario por MUS $ 63.000 que se mantiene con China Construction Bank (Asia), el vencimiento de este instrumento es el 19 de marzo de 2027.</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fecha 22 de mayo de 2025, la subsidiaria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contrató un derivado con Banco Itaú para cubrir las variaciones de tipo de cambio de dólares estadounidenses que se deriven de un préstamo bancario por MUS $ 18.201 que se mantiene con China Construction Bank (Asia), el vencimiento de este instrumento es el 22 de marzo de 2027.</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fecha 19 de junio de 2025, la subsidiaria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contrató un derivado con Banco Santander para cubrir las variaciones de tipo de cambio de Euros que se deriven de un préstamo bancario por MEUR $ 73.000 que se mantiene con State Grid Europe Limited, el vencimiento de este instrumento es el 19 de junio de 2027.</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fecha 5 de septiembre de 2025, la subsidiaria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contrató un derivado con Banco de Chile para cubrir las variaciones de tipo de cambio de Yuanes que se deriven de un préstamo bancario por CNH $ 2.303.441,25 que se mantiene con State Grid International Leasing Company Limited, el vencimiento de este instrumento es el 2 de septiembre de 2030.</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fecha 23 de septiembre de 2025, la subsidiaria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contrató un derivado con Banco de Crédito e Inversiones para cubrir las variaciones de tipo de cambio de Euros que se deriven de un préstamo bancario por MEUR $ 45.000 que se mantiene con State Grid Europe Limited, el vencimiento de este instrumento es el 20 de septiembre de 2028.</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fecha 30 de septiembre de 2025, la subsidiaria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contrató un derivado con Banco de Chile para cubrir las variaciones de tipo de cambio de Yuanes que se deriven de un préstamo bancario por CNH $ 8.577.119,04 que se mantiene con State Grid International Leasing Company Limited, el vencimiento de este instrumento es el 30 de septiembre de 2030.</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Con fecha 29 de agosto de 2024, </w:t>
      </w:r>
      <w:r>
        <w:rPr>
          <w:rFonts w:ascii="Calibri" w:eastAsia="Calibri" w:hAnsi="Calibri" w:cs="Calibri"/>
          <w:b w:val="0"/>
          <w:i w:val="0"/>
          <w:sz w:val="20"/>
        </w:rPr>
        <w:t>la subsidiaria CGE Transmisión S.A.</w:t>
      </w:r>
      <w:r>
        <w:rPr>
          <w:rFonts w:ascii="Calibri" w:eastAsia="Calibri" w:hAnsi="Calibri" w:cs="Calibri"/>
          <w:b w:val="0"/>
          <w:i w:val="0"/>
          <w:color w:val="000000"/>
          <w:sz w:val="20"/>
          <w:u w:val="none"/>
        </w:rPr>
        <w:t xml:space="preserve"> contrató un derivado con Banco Santander para cubrir las variaciones de tipo de cambio del Yuan chino (CNH $) que se deriven de un préstamo bancario por </w:t>
      </w:r>
      <w:r>
        <w:rPr>
          <w:rFonts w:ascii="Calibri" w:eastAsia="Calibri" w:hAnsi="Calibri" w:cs="Calibri"/>
          <w:b w:val="0"/>
          <w:i w:val="0"/>
          <w:color w:val="000000"/>
          <w:sz w:val="20"/>
          <w:highlight w:val="white"/>
          <w:u w:val="none"/>
        </w:rPr>
        <w:t xml:space="preserve">MCNH $ 90.000 </w:t>
      </w:r>
      <w:r>
        <w:rPr>
          <w:rFonts w:ascii="Calibri" w:eastAsia="Calibri" w:hAnsi="Calibri" w:cs="Calibri"/>
          <w:b w:val="0"/>
          <w:i w:val="0"/>
          <w:color w:val="000000"/>
          <w:sz w:val="20"/>
          <w:u w:val="none"/>
        </w:rPr>
        <w:t>que se mantiene con China Development Bank, el vencimiento de este instrumento es el 29 de agosto de 2027.</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10 de Octubre de 2024, la subsidiaria CGE Transmisión S.A. contrató un derivado con Banco Scotiabank para cubrir las variaciones de tipo de cambio de dólares estadounidenses que se deriven de un préstamo bancario por MUS $75.000 que se mantiene con China Construction Bank, el vencimiento de este instrumento es el 10 de Octubre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20 de Noviembre de 2024, la subsidiaria CGE Transmisión S.A. contrató un derivado con Banco Itaú para cubrir las variaciones de cambio de cambio del Yuan chino (CNH $) que se deriven de un préstamo bancario por MCNH$ 80.000 que se mantiene con China Construction Bank, el vencimiento de este instrumento es el 9 de Octubre de 2026.</w:t>
      </w:r>
    </w:p>
    <w:p>
      <w:pPr>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18 de Marzo de 2025, la subsidiaria CGE Transmisión S.A. contrató un derivado con Banco Scotiabank para cubrir las variaciones de tipo de cambio de dólares estadounidenses que se deriven de un préstamo bancario por MUS$12.848 que se mantiene con China Construction Bank, el vencimiento de este instrumento es el 9 de Octubre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20 de Mayo de 2025, la subsidiaria CGE Transmisión S.A. contrató un derivado con Banco Itaú para cubrir las variaciones de tipo de cambio de cambio del Yuan chino (CNH $) que se deriven de un préstamo bancario por MCNH$144.000 que se mantiene con Bank of China Panamá, el vencimiento de este instrumento es el 20 de Mayo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pasivos de coberturas se encuentran expuestos para los efectos de presentación en el estado de situación en la Nota 20.1.</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03" w:name="Section56"/>
      <w:bookmarkEnd w:id="103"/>
      <w:bookmarkStart w:id="104" w:name="d0e4997d1ba74c07896656ebf5f41259"/>
      <w:r>
        <w:rPr>
          <w:rFonts w:ascii="Calibri" w:eastAsia="Calibri" w:hAnsi="Calibri" w:cs="Calibri"/>
          <w:b/>
          <w:i w:val="0"/>
          <w:color w:val="000000"/>
          <w:sz w:val="20"/>
          <w:u w:val="none"/>
        </w:rPr>
        <w:t>7.2.-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financieros.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bookmarkEnd w:id="10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 los otros activos financieros revelados en nota 7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corresponden solamente a instrumentos de patrimonio y su detalle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2700"/>
        <w:gridCol w:w="1005"/>
        <w:gridCol w:w="1005"/>
        <w:gridCol w:w="1005"/>
        <w:gridCol w:w="900"/>
        <w:gridCol w:w="900"/>
      </w:tblGrid>
      <w:tr>
        <w:tblPrEx>
          <w:tblW w:w="8520" w:type="dxa"/>
          <w:tblInd w:w="1440" w:type="dxa"/>
          <w:tblLayout w:type="fixed"/>
        </w:tblPrEx>
        <w:trPr>
          <w:cantSplit/>
          <w:trHeight w:hRule="auto" w:val="0"/>
        </w:trPr>
        <w:tc>
          <w:tcPr>
            <w:tcW w:w="6720" w:type="dxa"/>
            <w:gridSpan w:val="5"/>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 de los instrumentos de patrimonio</w:t>
            </w:r>
          </w:p>
        </w:tc>
        <w:tc>
          <w:tcPr>
            <w:tcW w:w="1800" w:type="dxa"/>
            <w:gridSpan w:val="2"/>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8520" w:type="dxa"/>
          <w:tblInd w:w="1440" w:type="dxa"/>
          <w:tblLayout w:type="fixed"/>
        </w:tblPrEx>
        <w:trPr>
          <w:cantSplit/>
          <w:trHeight w:hRule="auto" w:val="0"/>
        </w:trPr>
        <w:tc>
          <w:tcPr>
            <w:tcW w:w="6720" w:type="dxa"/>
            <w:gridSpan w:val="5"/>
            <w:vMerge/>
            <w:tcBorders>
              <w:top w:val="nil"/>
              <w:left w:val="single" w:sz="2" w:space="0" w:color="000000"/>
              <w:bottom w:val="single" w:sz="4" w:space="0" w:color="FFFFFF"/>
              <w:right w:val="nil"/>
            </w:tcBorders>
          </w:tcPr>
          <w:p>
            <w:pPr>
              <w:keepNext/>
              <w:pageBreakBefore w:val="0"/>
            </w:pPr>
          </w:p>
        </w:tc>
        <w:tc>
          <w:tcPr>
            <w:tcW w:w="1800" w:type="dxa"/>
            <w:gridSpan w:val="2"/>
            <w:vMerge/>
            <w:tcBorders>
              <w:top w:val="nil"/>
              <w:left w:val="single" w:sz="4" w:space="0" w:color="FFFFFF"/>
              <w:bottom w:val="single" w:sz="4" w:space="0" w:color="FFFFFF"/>
              <w:right w:val="single" w:sz="2" w:space="0" w:color="000000"/>
            </w:tcBorders>
          </w:tcPr>
          <w:p>
            <w:pPr>
              <w:keepNext/>
              <w:pageBreakBefore w:val="0"/>
            </w:pPr>
          </w:p>
        </w:tc>
      </w:tr>
      <w:tr>
        <w:tblPrEx>
          <w:tblW w:w="8520" w:type="dxa"/>
          <w:tblInd w:w="1440" w:type="dxa"/>
          <w:tblLayout w:type="fixed"/>
        </w:tblPrEx>
        <w:trPr>
          <w:cantSplit/>
          <w:trHeight w:hRule="auto" w:val="0"/>
        </w:trPr>
        <w:tc>
          <w:tcPr>
            <w:tcW w:w="100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7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100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Número de acciones</w:t>
            </w:r>
          </w:p>
        </w:tc>
        <w:tc>
          <w:tcPr>
            <w:tcW w:w="201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Porcentaje participación</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20" w:type="dxa"/>
          <w:tblInd w:w="1440" w:type="dxa"/>
          <w:tblLayout w:type="fixed"/>
        </w:tblPrEx>
        <w:trPr>
          <w:cantSplit/>
          <w:trHeight w:hRule="auto" w:val="0"/>
        </w:trPr>
        <w:tc>
          <w:tcPr>
            <w:tcW w:w="1005" w:type="dxa"/>
            <w:vMerge/>
            <w:tcBorders>
              <w:top w:val="nil"/>
              <w:left w:val="single" w:sz="2" w:space="0" w:color="000000"/>
              <w:bottom w:val="single" w:sz="2" w:space="0" w:color="000000"/>
              <w:right w:val="nil"/>
            </w:tcBorders>
          </w:tcPr>
          <w:p>
            <w:pPr>
              <w:keepNext/>
              <w:pageBreakBefore w:val="0"/>
            </w:pPr>
          </w:p>
        </w:tc>
        <w:tc>
          <w:tcPr>
            <w:tcW w:w="2700"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 xml:space="preserve"> 76.139.483-5 </w:t>
            </w:r>
          </w:p>
        </w:tc>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SCX Bolsa de Clima de Santiago.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50.000</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5,00000 %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5,00000 %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175.001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175.001</w:t>
            </w:r>
          </w:p>
        </w:tc>
      </w:tr>
      <w:tr>
        <w:tblPrEx>
          <w:tblW w:w="8520" w:type="dxa"/>
          <w:tblInd w:w="1440" w:type="dxa"/>
          <w:tblLayout w:type="fixed"/>
        </w:tblPrEx>
        <w:trPr>
          <w:cantSplit/>
          <w:trHeight w:hRule="auto" w:val="0"/>
        </w:trPr>
        <w:tc>
          <w:tcPr>
            <w:tcW w:w="6720" w:type="dxa"/>
            <w:gridSpan w:val="5"/>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175.001</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175.001</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05" w:name="Section57"/>
      <w:bookmarkEnd w:id="105"/>
      <w:bookmarkStart w:id="106" w:name="82d0c7cb8b3149408dab5803b74022ac"/>
      <w:r>
        <w:rPr>
          <w:rFonts w:ascii="Calibri" w:eastAsia="Calibri" w:hAnsi="Calibri" w:cs="Calibri"/>
          <w:b/>
          <w:i w:val="0"/>
          <w:color w:val="000000"/>
          <w:sz w:val="20"/>
          <w:u w:val="none"/>
        </w:rPr>
        <w:t>7.3.-</w:t>
      </w:r>
      <w:r>
        <w:rPr>
          <w:rFonts w:ascii="Calibri" w:eastAsia="Calibri" w:hAnsi="Calibri" w:cs="Calibri"/>
          <w:b/>
          <w:i w:val="0"/>
          <w:color w:val="000000"/>
          <w:sz w:val="20"/>
          <w:u w:val="none"/>
        </w:rPr>
        <w:tab/>
      </w:r>
      <w:r>
        <w:rPr>
          <w:rFonts w:ascii="Calibri" w:eastAsia="Calibri" w:hAnsi="Calibri" w:cs="Calibri"/>
          <w:b/>
          <w:i w:val="0"/>
          <w:color w:val="000000"/>
          <w:sz w:val="20"/>
          <w:u w:val="none"/>
        </w:rPr>
        <w:t>Jerarquías del valor razonable.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instrumentos financieros que han sido contabilizados a valor razonable en el estado de situación financiera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han sido medidos en base a las metodologías previstas en la NIIF 9. Dichas metodologías aplicadas para cada clase de instrumentos financieros se clasifican según su jerarquía de la siguiente manera:</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tabs>
          <w:tab w:val="left" w:pos="700"/>
        </w:tabs>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Nivel I:</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o precios de cotización en mercados activos para activos y pasivos idénticos.</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tabs>
          <w:tab w:val="left" w:pos="700"/>
        </w:tabs>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Nivel II:</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Información (“inputs”) provenientes de fuentes distintas a los valores de cotización del Nivel I, pero observables en mercados para los activos y pasivos ya sea de manera directa (precios) o indirecta (obtenidos a partir de precios).</w:t>
      </w:r>
    </w:p>
    <w:p>
      <w:pPr>
        <w:keepNext w:val="0"/>
        <w:keepLines/>
        <w:pageBreakBefore w:val="0"/>
        <w:widowControl w:val="0"/>
        <w:numPr>
          <w:ilvl w:val="0"/>
          <w:numId w:val="0"/>
        </w:numPr>
        <w:spacing w:before="0" w:after="0" w:line="288" w:lineRule="auto"/>
        <w:ind w:left="2126" w:right="0" w:hanging="34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Nivel III: Inputs para activos o pasivos que no se basen en datos de mercados observables.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siguiente tabla presenta los activos y pasivos financieros que son medidos a valor razonable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en la medida que existan saldos vigentes a la fecha de cierre de los estados financieros consolidados.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Activos por instrumentos financieros medidos a valor razonable.</w:t>
      </w:r>
    </w:p>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p>
    <w:tbl>
      <w:tblPr>
        <w:tblW w:w="7785" w:type="dxa"/>
        <w:jc w:val="left"/>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285"/>
        <w:gridCol w:w="900"/>
        <w:gridCol w:w="900"/>
        <w:gridCol w:w="900"/>
        <w:gridCol w:w="900"/>
        <w:gridCol w:w="900"/>
      </w:tblGrid>
      <w:tr>
        <w:tblPrEx>
          <w:tblW w:w="7785" w:type="dxa"/>
          <w:tblInd w:w="2160" w:type="dxa"/>
          <w:tblLayout w:type="fixed"/>
        </w:tblPrEx>
        <w:trPr>
          <w:cantSplit/>
          <w:trHeight w:hRule="auto" w:val="0"/>
        </w:trPr>
        <w:tc>
          <w:tcPr>
            <w:tcW w:w="5085"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Instrumentos financieros medidos a valor razonable</w:t>
            </w:r>
          </w:p>
        </w:tc>
        <w:tc>
          <w:tcPr>
            <w:tcW w:w="27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período de reporte utilizando:</w:t>
            </w:r>
          </w:p>
        </w:tc>
      </w:tr>
      <w:tr>
        <w:tblPrEx>
          <w:tblW w:w="7785" w:type="dxa"/>
          <w:tblInd w:w="2160" w:type="dxa"/>
          <w:tblLayout w:type="fixed"/>
        </w:tblPrEx>
        <w:trPr>
          <w:cantSplit/>
          <w:trHeight w:hRule="auto" w:val="0"/>
        </w:trPr>
        <w:tc>
          <w:tcPr>
            <w:tcW w:w="3285"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financieros</w:t>
            </w:r>
          </w:p>
        </w:tc>
        <w:tc>
          <w:tcPr>
            <w:tcW w:w="18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785" w:type="dxa"/>
          <w:tblInd w:w="2160" w:type="dxa"/>
          <w:tblLayout w:type="fixed"/>
        </w:tblPrEx>
        <w:trPr>
          <w:cantSplit/>
          <w:trHeight w:hRule="auto" w:val="0"/>
        </w:trPr>
        <w:tc>
          <w:tcPr>
            <w:tcW w:w="328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785" w:type="dxa"/>
          <w:tblInd w:w="2160" w:type="dxa"/>
          <w:tblLayout w:type="fixed"/>
        </w:tblPrEx>
        <w:trPr>
          <w:cantSplit/>
          <w:trHeight w:hRule="auto" w:val="0"/>
        </w:trPr>
        <w:tc>
          <w:tcPr>
            <w:tcW w:w="32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Derivados de cobertura de flujo de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785" w:type="dxa"/>
          <w:tblInd w:w="2160" w:type="dxa"/>
          <w:tblLayout w:type="fixed"/>
        </w:tblPrEx>
        <w:trPr>
          <w:cantSplit/>
          <w:trHeight w:hRule="auto" w:val="0"/>
        </w:trPr>
        <w:tc>
          <w:tcPr>
            <w:tcW w:w="32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p>
    <w:tbl>
      <w:tblPr>
        <w:tblW w:w="7800" w:type="dxa"/>
        <w:jc w:val="left"/>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60"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Instrumentos financieros medidos a valor razonable</w:t>
            </w:r>
          </w:p>
        </w:tc>
        <w:tc>
          <w:tcPr>
            <w:tcW w:w="27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período de reporte utilizando:</w:t>
            </w:r>
          </w:p>
        </w:tc>
      </w:tr>
      <w:tr>
        <w:tblPrEx>
          <w:tblW w:w="7800" w:type="dxa"/>
          <w:tblInd w:w="2160" w:type="dxa"/>
          <w:tblLayout w:type="fixed"/>
        </w:tblPrEx>
        <w:trPr>
          <w:cantSplit/>
          <w:trHeight w:hRule="auto" w:val="0"/>
        </w:trPr>
        <w:tc>
          <w:tcPr>
            <w:tcW w:w="330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financieros</w:t>
            </w:r>
          </w:p>
        </w:tc>
        <w:tc>
          <w:tcPr>
            <w:tcW w:w="1800" w:type="dxa"/>
            <w:gridSpan w:val="2"/>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60"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60"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Derivados de cobertura de flujo de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18.720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2.778.109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2.796.829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00" w:type="dxa"/>
          <w:tblInd w:w="2160"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18.720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2.778.109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2.796.829</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Pasivos por instrumentos financieros medidos a valor razonable.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7800" w:type="dxa"/>
        <w:jc w:val="left"/>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60"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Instrumentos financieros medidos a valor razonable</w:t>
            </w:r>
          </w:p>
        </w:tc>
        <w:tc>
          <w:tcPr>
            <w:tcW w:w="27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período de reporte utilizando:</w:t>
            </w:r>
          </w:p>
        </w:tc>
      </w:tr>
      <w:tr>
        <w:tblPrEx>
          <w:tblW w:w="7800" w:type="dxa"/>
          <w:tblInd w:w="2160" w:type="dxa"/>
          <w:tblLayout w:type="fixed"/>
        </w:tblPrEx>
        <w:trPr>
          <w:cantSplit/>
          <w:trHeight w:hRule="auto" w:val="0"/>
        </w:trPr>
        <w:tc>
          <w:tcPr>
            <w:tcW w:w="330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financieros</w:t>
            </w:r>
          </w:p>
        </w:tc>
        <w:tc>
          <w:tcPr>
            <w:tcW w:w="1800" w:type="dxa"/>
            <w:gridSpan w:val="2"/>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60"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60"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Derivados de cobertura de flujo de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6.113.432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7.555.888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13.669.320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00" w:type="dxa"/>
          <w:tblInd w:w="2160"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6.113.432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7.555.888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13.669.320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tbl>
      <w:tblPr>
        <w:tblW w:w="7800" w:type="dxa"/>
        <w:jc w:val="left"/>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60"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Instrumentos financieros medidos a valor razonable</w:t>
            </w:r>
          </w:p>
        </w:tc>
        <w:tc>
          <w:tcPr>
            <w:tcW w:w="27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período de reporte utilizando:</w:t>
            </w:r>
          </w:p>
        </w:tc>
      </w:tr>
      <w:tr>
        <w:tblPrEx>
          <w:tblW w:w="7800" w:type="dxa"/>
          <w:tblInd w:w="2160" w:type="dxa"/>
          <w:tblLayout w:type="fixed"/>
        </w:tblPrEx>
        <w:trPr>
          <w:cantSplit/>
          <w:trHeight w:hRule="auto" w:val="0"/>
        </w:trPr>
        <w:tc>
          <w:tcPr>
            <w:tcW w:w="330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financieros</w:t>
            </w:r>
          </w:p>
        </w:tc>
        <w:tc>
          <w:tcPr>
            <w:tcW w:w="1800" w:type="dxa"/>
            <w:gridSpan w:val="2"/>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60"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60"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Derivados de cobertura de flujo de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9.047.025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18.473.469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27.520.494</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00" w:type="dxa"/>
          <w:tblInd w:w="2160"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9.047.025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18.473.469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27.520.494</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7.3.3.-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Otros activos financieros.</w:t>
      </w:r>
    </w:p>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p>
    <w:tbl>
      <w:tblPr>
        <w:tblW w:w="7800" w:type="dxa"/>
        <w:jc w:val="left"/>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60"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financieros</w:t>
            </w:r>
          </w:p>
        </w:tc>
        <w:tc>
          <w:tcPr>
            <w:tcW w:w="27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período de reporte utilizando:</w:t>
            </w:r>
          </w:p>
        </w:tc>
      </w:tr>
      <w:tr>
        <w:tblPrEx>
          <w:tblW w:w="7800" w:type="dxa"/>
          <w:tblInd w:w="2160" w:type="dxa"/>
          <w:tblLayout w:type="fixed"/>
        </w:tblPrEx>
        <w:trPr>
          <w:cantSplit/>
          <w:trHeight w:hRule="auto" w:val="0"/>
        </w:trPr>
        <w:tc>
          <w:tcPr>
            <w:tcW w:w="330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800" w:type="dxa"/>
            <w:gridSpan w:val="2"/>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60"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60"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SCX Bolsa de Clima de Santiago.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175.001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175.001</w:t>
            </w:r>
          </w:p>
        </w:tc>
      </w:tr>
      <w:tr>
        <w:tblPrEx>
          <w:tblW w:w="7800" w:type="dxa"/>
          <w:tblInd w:w="2160"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175.001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175.001</w:t>
            </w:r>
          </w:p>
        </w:tc>
      </w:tr>
    </w:tbl>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p>
    <w:tbl>
      <w:tblPr>
        <w:tblW w:w="7800" w:type="dxa"/>
        <w:jc w:val="left"/>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60"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financieros</w:t>
            </w:r>
          </w:p>
        </w:tc>
        <w:tc>
          <w:tcPr>
            <w:tcW w:w="27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período de reporte utilizando:</w:t>
            </w:r>
          </w:p>
        </w:tc>
      </w:tr>
      <w:tr>
        <w:tblPrEx>
          <w:tblW w:w="7800" w:type="dxa"/>
          <w:tblInd w:w="2160" w:type="dxa"/>
          <w:tblLayout w:type="fixed"/>
        </w:tblPrEx>
        <w:trPr>
          <w:cantSplit/>
          <w:trHeight w:hRule="auto" w:val="0"/>
        </w:trPr>
        <w:tc>
          <w:tcPr>
            <w:tcW w:w="330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800" w:type="dxa"/>
            <w:gridSpan w:val="2"/>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60"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60"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SCX Bolsa de Clima de Santiago.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175.001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175.001</w:t>
            </w:r>
          </w:p>
        </w:tc>
      </w:tr>
      <w:tr>
        <w:tblPrEx>
          <w:tblW w:w="7800" w:type="dxa"/>
          <w:tblInd w:w="2160"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175.001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175.001</w:t>
            </w:r>
          </w:p>
        </w:tc>
      </w:tr>
    </w:tbl>
    <w:p>
      <w:pPr>
        <w:keepNext w:val="0"/>
        <w:keepLines/>
        <w:pageBreakBefore w:val="0"/>
        <w:widowControl w:val="0"/>
        <w:numPr>
          <w:ilvl w:val="0"/>
          <w:numId w:val="0"/>
        </w:numPr>
        <w:spacing w:before="0" w:after="0" w:line="288" w:lineRule="auto"/>
        <w:ind w:left="2127" w:right="0" w:hanging="2"/>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Un porcentaje significativo de los valores razonables de los activos financieros que no son comercializados en un mercado activo, han sido determinados utilizando técnicas de valuación como lo señala la Nota 4.2. El valor razonable de las inversiones menores que no tienen un precio de mercado cotizado en un mercado activo, han sido valorizados a su costo de adquisición por la baja significancia que ellos representan.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NIIF 9, las variaciones en el valor justo de estas inversiones son registradas en otros resultados integral y acumuladas en patrimonio hasta su realización, neto de impuesto diferido.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07" w:name="Section58"/>
      <w:bookmarkEnd w:id="107"/>
      <w:bookmarkStart w:id="108" w:name="619377f8f7914cfe89007a7c74940ec5"/>
      <w:r>
        <w:rPr>
          <w:rFonts w:ascii="Calibri" w:eastAsia="Calibri" w:hAnsi="Calibri" w:cs="Calibri"/>
          <w:b/>
          <w:i w:val="0"/>
          <w:color w:val="000000"/>
          <w:sz w:val="20"/>
          <w:u w:val="none"/>
        </w:rPr>
        <w:t>7.4.-</w:t>
      </w:r>
      <w:r>
        <w:rPr>
          <w:rFonts w:ascii="Calibri" w:eastAsia="Calibri" w:hAnsi="Calibri" w:cs="Calibri"/>
          <w:b/>
          <w:i w:val="0"/>
          <w:color w:val="000000"/>
          <w:sz w:val="20"/>
          <w:u w:val="none"/>
        </w:rPr>
        <w:tab/>
      </w:r>
      <w:r>
        <w:rPr>
          <w:rFonts w:ascii="Calibri" w:eastAsia="Calibri" w:hAnsi="Calibri" w:cs="Calibri"/>
          <w:b/>
          <w:i w:val="0"/>
          <w:color w:val="000000"/>
          <w:sz w:val="20"/>
          <w:u w:val="none"/>
        </w:rPr>
        <w:t>Categorías de activos y pasivos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08"/>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las diferentes categorías de activos y pasivos financieros, comparando los valores registrados contablemente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y sus respectivos valores razonables.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20"/>
        <w:gridCol w:w="900"/>
        <w:gridCol w:w="900"/>
        <w:gridCol w:w="900"/>
        <w:gridCol w:w="900"/>
        <w:gridCol w:w="900"/>
        <w:gridCol w:w="900"/>
      </w:tblGrid>
      <w:tr>
        <w:tblPrEx>
          <w:tblW w:w="8520" w:type="dxa"/>
          <w:tblInd w:w="1440" w:type="dxa"/>
          <w:tblLayout w:type="fixed"/>
        </w:tblPrEx>
        <w:trPr>
          <w:cantSplit/>
          <w:trHeight w:hRule="auto" w:val="0"/>
        </w:trPr>
        <w:tc>
          <w:tcPr>
            <w:tcW w:w="3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 de junio de 2026</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 valor Razonable</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valor Contable</w:t>
            </w:r>
          </w:p>
        </w:tc>
        <w:tc>
          <w:tcPr>
            <w:tcW w:w="90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a valor Razonable</w:t>
            </w:r>
          </w:p>
        </w:tc>
      </w:tr>
      <w:tr>
        <w:tblPrEx>
          <w:tblW w:w="8520" w:type="dxa"/>
          <w:tblInd w:w="1440" w:type="dxa"/>
          <w:tblLayout w:type="fixed"/>
        </w:tblPrEx>
        <w:trPr>
          <w:cantSplit/>
          <w:trHeight w:hRule="auto" w:val="0"/>
        </w:trPr>
        <w:tc>
          <w:tcPr>
            <w:tcW w:w="312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 Cambios en resultado</w:t>
            </w:r>
          </w:p>
        </w:tc>
        <w:tc>
          <w:tcPr>
            <w:tcW w:w="90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 Cambios en Otros resultados integrales</w:t>
            </w: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8520" w:type="dxa"/>
          <w:tblInd w:w="1440" w:type="dxa"/>
          <w:tblLayout w:type="fixed"/>
        </w:tblPrEx>
        <w:trPr>
          <w:cantSplit/>
          <w:trHeight w:hRule="auto" w:val="0"/>
        </w:trPr>
        <w:tc>
          <w:tcPr>
            <w:tcW w:w="312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rPr>
        <w:tc>
          <w:tcPr>
            <w:tcW w:w="3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Efectivo y equivalentes al efectivo.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Otros activos financieros.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Deudores comerciales y otras cuentas por cobrar.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Cuentas por cobrar a entidades relacionadas.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ACTIVOS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20" w:type="dxa"/>
          <w:tblInd w:w="1440" w:type="dxa"/>
          <w:tblLayout w:type="fixed"/>
        </w:tblPrEx>
        <w:trPr>
          <w:cantSplit/>
          <w:trHeight w:hRule="exact" w:val="60"/>
        </w:trPr>
        <w:tc>
          <w:tcPr>
            <w:tcW w:w="3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Préstamos Bancarios.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996.289.018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996.289.018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1.581.457.460</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Obligaciones con el público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141.275.317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141.275.317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818.162.328</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Derivados.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13.669.320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13.669.320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13.669.320</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Cuentas por pagar comerciales y otras cuentas por pagar.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Cuentas por pagar a entidades relacionadas.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PASIVOS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13.669.320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1.137.564.335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1.151.233.655</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2.413.289.108</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b/>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20"/>
        <w:gridCol w:w="900"/>
        <w:gridCol w:w="900"/>
        <w:gridCol w:w="900"/>
        <w:gridCol w:w="900"/>
        <w:gridCol w:w="900"/>
        <w:gridCol w:w="900"/>
      </w:tblGrid>
      <w:tr>
        <w:tblPrEx>
          <w:tblW w:w="8520" w:type="dxa"/>
          <w:tblInd w:w="1440" w:type="dxa"/>
          <w:tblLayout w:type="fixed"/>
        </w:tblPrEx>
        <w:trPr>
          <w:cantSplit/>
          <w:trHeight w:hRule="auto" w:val="0"/>
        </w:trPr>
        <w:tc>
          <w:tcPr>
            <w:tcW w:w="3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 de diciembre de 2025</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 valor Razonable</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valor Contable</w:t>
            </w:r>
          </w:p>
        </w:tc>
        <w:tc>
          <w:tcPr>
            <w:tcW w:w="90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a valor Razonable</w:t>
            </w:r>
          </w:p>
        </w:tc>
      </w:tr>
      <w:tr>
        <w:tblPrEx>
          <w:tblW w:w="8520" w:type="dxa"/>
          <w:tblInd w:w="1440" w:type="dxa"/>
          <w:tblLayout w:type="fixed"/>
        </w:tblPrEx>
        <w:trPr>
          <w:cantSplit/>
          <w:trHeight w:hRule="auto" w:val="0"/>
        </w:trPr>
        <w:tc>
          <w:tcPr>
            <w:tcW w:w="312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 Cambios en resultado</w:t>
            </w:r>
          </w:p>
        </w:tc>
        <w:tc>
          <w:tcPr>
            <w:tcW w:w="90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 Cambios en Otros resultados integrales</w:t>
            </w: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8520" w:type="dxa"/>
          <w:tblInd w:w="1440" w:type="dxa"/>
          <w:tblLayout w:type="fixed"/>
        </w:tblPrEx>
        <w:trPr>
          <w:cantSplit/>
          <w:trHeight w:hRule="auto" w:val="0"/>
        </w:trPr>
        <w:tc>
          <w:tcPr>
            <w:tcW w:w="312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rPr>
        <w:tc>
          <w:tcPr>
            <w:tcW w:w="3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Efectivo y equivalentes al efectivo.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37.302.353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37.302.353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37.302.353</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Otros activos financieros.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2.971.830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2.971.830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2.971.830</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Deudores comerciales y otras cuentas por cobrar.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1.549.404.496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1.549.404.496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1.549.404.496</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Cuentas por cobrar a entidades relacionadas.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34.819.984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34.819.984</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34.819.984</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ACTIVOS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2.971.830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1.621.526.833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1.624.498.663</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1.624.498.663</w:t>
            </w:r>
          </w:p>
        </w:tc>
      </w:tr>
      <w:tr>
        <w:tblPrEx>
          <w:tblW w:w="8520" w:type="dxa"/>
          <w:tblInd w:w="1440" w:type="dxa"/>
          <w:tblLayout w:type="fixed"/>
        </w:tblPrEx>
        <w:trPr>
          <w:cantSplit/>
          <w:trHeight w:hRule="exact" w:val="60"/>
        </w:trPr>
        <w:tc>
          <w:tcPr>
            <w:tcW w:w="3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Préstamos Bancarios.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1.492.171.859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1.492.171.859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1.522.018.038</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Obligaciones con el público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813.789.939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813.789.939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824.098.105</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Derivados.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27.520.494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27.520.494</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27.520.494</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Cuentas por pagar comerciales y otras cuentas por pagar.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901.551.267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901.551.267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901.551.267</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Cuentas por pagar a entidades relacionadas.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320.967.821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320.967.821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320.967.821</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16.302.127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16.302.127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16.302.127</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PASIVOS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27.520.494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3.544.783.013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3.572.303.507</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3.612.457.852</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09" w:name="Section59"/>
      <w:bookmarkEnd w:id="109"/>
      <w:bookmarkStart w:id="110" w:name="4548da46655e477d9264ecfa9f891290"/>
      <w:r>
        <w:rPr>
          <w:rFonts w:ascii="Calibri" w:eastAsia="Calibri" w:hAnsi="Calibri" w:cs="Calibri"/>
          <w:b/>
          <w:i w:val="0"/>
          <w:color w:val="000000"/>
          <w:sz w:val="20"/>
          <w:u w:val="none"/>
        </w:rPr>
        <w:t>8.-</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10"/>
    </w:p>
    <w:p>
      <w:pPr>
        <w:keepNext w:val="0"/>
        <w:keepLines/>
        <w:pageBreakBefore w:val="0"/>
        <w:widowControl w:val="0"/>
        <w:numPr>
          <w:ilvl w:val="0"/>
          <w:numId w:val="0"/>
        </w:numPr>
        <w:spacing w:before="0" w:after="0" w:line="288" w:lineRule="auto"/>
        <w:ind w:left="705"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112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11" w:name="Section60"/>
      <w:bookmarkEnd w:id="111"/>
      <w:bookmarkStart w:id="112" w:name="b70c79b0587640f1b89846dd8826d546"/>
      <w:r>
        <w:rPr>
          <w:rFonts w:ascii="Calibri" w:eastAsia="Calibri" w:hAnsi="Calibri" w:cs="Calibri"/>
          <w:b/>
          <w:i w:val="0"/>
          <w:color w:val="000000"/>
          <w:sz w:val="20"/>
          <w:u w:val="none"/>
        </w:rPr>
        <w:t>8.1.-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12"/>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Clases de deudores comerciales y otras cuentas por cobrar,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45"/>
        <w:gridCol w:w="1200"/>
        <w:gridCol w:w="1200"/>
        <w:gridCol w:w="1200"/>
        <w:gridCol w:w="1200"/>
      </w:tblGrid>
      <w:tr>
        <w:tblPrEx>
          <w:tblW w:w="7845" w:type="dxa"/>
          <w:tblInd w:w="2126" w:type="dxa"/>
          <w:tblLayout w:type="fixed"/>
        </w:tblPrEx>
        <w:trPr>
          <w:cantSplit/>
          <w:trHeight w:hRule="auto" w:val="0"/>
        </w:trPr>
        <w:tc>
          <w:tcPr>
            <w:tcW w:w="30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neto</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0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0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 neto.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(1.028.566)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602.477.674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40.746.997</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Otras cuentas por cobrar, neto.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265.686.981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640.492.844</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(1.028.566)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868.164.655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681.239.841</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Detalle de otras cuentas por cobrar, neto.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7845" w:type="dxa"/>
        <w:jc w:val="left"/>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45"/>
        <w:gridCol w:w="1200"/>
        <w:gridCol w:w="1200"/>
        <w:gridCol w:w="1200"/>
        <w:gridCol w:w="1200"/>
      </w:tblGrid>
      <w:tr>
        <w:tblPrEx>
          <w:tblW w:w="7845" w:type="dxa"/>
          <w:tblInd w:w="2126" w:type="dxa"/>
          <w:tblLayout w:type="fixed"/>
        </w:tblPrEx>
        <w:trPr>
          <w:cantSplit/>
          <w:trHeight w:hRule="auto" w:val="0"/>
        </w:trPr>
        <w:tc>
          <w:tcPr>
            <w:tcW w:w="30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cuentas por cobrar, neto</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0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0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nil"/>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Por cobrar al personal</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Préstamos al personal.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1.712.463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108.514</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Anticipo de remuneraciones.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453.971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Fondos por rendir.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125.124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2.291.558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108.514</w:t>
            </w:r>
          </w:p>
        </w:tc>
      </w:tr>
      <w:tr>
        <w:tblPrEx>
          <w:tblW w:w="7845" w:type="dxa"/>
          <w:tblInd w:w="2126" w:type="dxa"/>
          <w:tblLayout w:type="fixed"/>
        </w:tblPrEx>
        <w:trPr>
          <w:cantSplit/>
          <w:trHeight w:hRule="auto" w:val="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Impuestos por recuperar</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4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 xml:space="preserve"> Iva crédito fiscal.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1.082.082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1.082.082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r>
        <w:tblPrEx>
          <w:tblW w:w="7845" w:type="dxa"/>
          <w:tblInd w:w="2126" w:type="dxa"/>
          <w:tblLayout w:type="fixed"/>
        </w:tblPrEx>
        <w:trPr>
          <w:cantSplit/>
          <w:trHeight w:hRule="exact" w:val="6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Deudores varios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Deudores varios (*).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246.225.476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643.732.662</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Anticipo proveedores.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22.905.599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exact" w:val="255"/>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 xml:space="preserve"> Otros documentos por cobrar.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391.418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Provisión de deterioro.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(7.209.152)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(3.348.332)</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262.313.341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640.384.330</w:t>
            </w:r>
          </w:p>
        </w:tc>
      </w:tr>
      <w:tr>
        <w:tblPrEx>
          <w:tblW w:w="7845" w:type="dxa"/>
          <w:tblInd w:w="2126" w:type="dxa"/>
          <w:tblLayout w:type="fixed"/>
        </w:tblPrEx>
        <w:trPr>
          <w:cantSplit/>
          <w:trHeight w:hRule="auto" w:val="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265.686.981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640.492.844</w:t>
            </w:r>
          </w:p>
        </w:tc>
      </w:tr>
    </w:tbl>
    <w:p>
      <w:pPr>
        <w:keepNext w:val="0"/>
        <w:keepLines/>
        <w:pageBreakBefore w:val="0"/>
        <w:widowControl w:val="0"/>
        <w:numPr>
          <w:ilvl w:val="0"/>
          <w:numId w:val="0"/>
        </w:numPr>
        <w:spacing w:before="0" w:after="0" w:line="288" w:lineRule="auto"/>
        <w:ind w:left="1701"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r>
        <w:rPr>
          <w:rFonts w:ascii="Calibri" w:eastAsia="Calibri" w:hAnsi="Calibri" w:cs="Calibri"/>
          <w:b w:val="0"/>
          <w:i w:val="0"/>
          <w:sz w:val="20"/>
        </w:rPr>
        <w:t>Con fecha 2 de noviembre de 2019, es publicada la Ley N°21.185, que estableció un mecanismo transitorio de estabilización de precios de generación de energía eléctrica para clientes sujetos a regulación de tarifas, el cual es aplicable a las empresas que operan en el Sistema Eléctrico Nacional. Posteriormente, mediante la Ley N°21.194, publicada el 21 de diciembre de 2019 se hizo extensiva la aplicación de dicho mecanismo a los Sistemas Medianos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Dicha ley estipula los criterios para la determinación de los precios estabilizados que deberán ser traspasados a clientes finales, que implica que los ingresos correspondientes al diferencial entre la facturación de consumos con la tarifa estabilizada y las tarifas que correspondería aplicar de conformidad a las condiciones establecidas en los contratos con los suministradores conformarán un saldo que será retribuido a más tardar el 31 de diciembre de 2027.</w:t>
      </w:r>
    </w:p>
    <w:p>
      <w:pPr>
        <w:keepNext w:val="0"/>
        <w:keepLines/>
        <w:pageBreakBefore w:val="0"/>
        <w:widowControl w:val="0"/>
        <w:numPr>
          <w:ilvl w:val="0"/>
          <w:numId w:val="0"/>
        </w:numPr>
        <w:spacing w:before="0" w:after="0" w:line="288" w:lineRule="auto"/>
        <w:ind w:left="1701"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Durante la vigencia de la ley de estabilización de precios, estos diferenciales han sido contabilizados en el largo plazo.</w:t>
      </w:r>
    </w:p>
    <w:p>
      <w:pPr>
        <w:keepNext w:val="0"/>
        <w:keepLines/>
        <w:pageBreakBefore w:val="0"/>
        <w:widowControl w:val="0"/>
        <w:numPr>
          <w:ilvl w:val="0"/>
          <w:numId w:val="0"/>
        </w:numPr>
        <w:spacing w:before="0" w:after="0" w:line="288" w:lineRule="auto"/>
        <w:ind w:left="1701"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Posteriormente, con la publicación de la Ley N°21.472, el 2 de agosto de 2022, y sus correspondientes adecuaciones indicadas en la Ley N°21.667, publicada el 30 de abril de 2024, se estableció un fondo adicional de estabilización de tarifas y un nuevo mecanismo de estabilización transitorio de precios de la electricidad para clientes sometidos a regulación de precios.</w:t>
      </w:r>
    </w:p>
    <w:p>
      <w:pPr>
        <w:keepNext w:val="0"/>
        <w:keepLines/>
        <w:pageBreakBefore w:val="0"/>
        <w:widowControl w:val="0"/>
        <w:numPr>
          <w:ilvl w:val="0"/>
          <w:numId w:val="0"/>
        </w:numPr>
        <w:spacing w:before="0" w:after="0" w:line="288" w:lineRule="auto"/>
        <w:ind w:left="1701"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Además, establece que la Tesorería General de la República deberá destinar los recursos del Fondo de Estabilización de Tarifas para extinguir los saldos adeudados por la Ley N°21.185 en representación de las distribuidoras a los suministradores, o a sus cesionarios, con cargo al Fondo de Estabilización de Tarifas, lo que no implicará un cambio de deudor a efectos del cumplimiento del pago.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Entre la entrada en vigencia de la Ley N°21.667 y el 31 de diciembre de 2027, los recursos se destinarán a la restitución de los saldos adeudados con ocasión de la ley N° 21.185, debiéndose extinguir esta deuda a más tardar en dicha fecha. Debido a lo anterior, en la filial Compañía General de Electricidad S.A. y sus subsidiarias, aquella parte de los saldos contabilizados en el ítem Deudores Varios con vencimiento inferior a 12 meses ha sido registrado como una cuenta por cobrar corriente y su saldo remanente con vencimiento hasta el 31 de diciembre de 2027, como una cuenta por cobrar de largo plazo.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Por otra parte, con fecha 7 de junio de 2024 fue publicado el Decreto N° 5T-2024 del Ministerio de Energía, que fija las fórmulas tarifarias para suministros regulados de distribución para el período noviembre de 2020 a noviembre 2024, comenzando a ser aplicado de forma inmediata.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No obstante, lo anterior, conforme a lo establecido en la Ley N° 21.667, las reliquidaciones que ordena la ley sólo podrán efectuarse cuando el decreto se encuentre totalmente tramitado, es decir, cuando cuente con la toma de razón de la Contraloría General de la República, y luego que la Superintendencia de Electricidad y Combustible imparta las instrucciones respecto del plazo, forma y condiciones de dicha reliquidación. Al respecto, el 9 de abril de 2025 Contraloría dio curso al Decreto 5T-2024, no obstante al 31 de diciembre de 2025 aún se encontraban pendientes las instrucciones de reliquidación por parte de la Superintendencia, los montos registrados en el ítem Deudores Varios en la subsidiaria Compañía General de Electricidad S.A. y sus subsidiarias, asociados a esta reliquidación han sido registrados como no corrientes, incluida la estimación de los intereses devengados a la fecha de publicación del citado decreto, conforme a lo establecido en el artículo 192° de la Ley General de Servicios Eléctricos."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2"/>
          <w:highlight w:val="yellow"/>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También en el ítem Deudores Varios para los ejercicios terminados al 31 de diciembre de 2024, en la subsidiaria CGE Transmisión S.A., se incluye el monto asociado al reajuste por IPC de la reliquidación del Decreto 7T/2022 publicado el 16 de febrero de 2023, estableciéndose su pago en cuatro cuotas en la Resolución Exenta N° 898 del 15 de diciembre de 2022 de la Comisión Nacional de Energía (CNE), la cual aprueba el Informe Técnico Definitivo para la fijación del CTx (Cargo por uso del Sistema de Transmisión). La totalidad del saldo pendiente de esta cuenta por cobrar fue pagada durante el presente ejercicio 2025.</w:t>
      </w:r>
    </w:p>
    <w:p>
      <w:pPr>
        <w:keepNext w:val="0"/>
        <w:keepLines/>
        <w:pageBreakBefore w:val="0"/>
        <w:widowControl w:val="0"/>
        <w:numPr>
          <w:ilvl w:val="0"/>
          <w:numId w:val="0"/>
        </w:numPr>
        <w:spacing w:before="0" w:after="0" w:line="288" w:lineRule="auto"/>
        <w:ind w:left="1701"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bruto.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005"/>
        <w:gridCol w:w="1005"/>
        <w:gridCol w:w="1005"/>
        <w:gridCol w:w="1005"/>
      </w:tblGrid>
      <w:tr>
        <w:tblPrEx>
          <w:tblW w:w="7845" w:type="dxa"/>
          <w:tblInd w:w="2126" w:type="dxa"/>
          <w:tblLayout w:type="fixed"/>
        </w:tblPrEx>
        <w:trPr>
          <w:cantSplit/>
          <w:trHeight w:hRule="auto" w:val="0"/>
        </w:trPr>
        <w:tc>
          <w:tcPr>
            <w:tcW w:w="38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Clases de deudores comerciales y otras cuentas por cobrar, bruto</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7845" w:type="dxa"/>
          <w:tblInd w:w="2126" w:type="dxa"/>
          <w:tblLayout w:type="fixed"/>
        </w:tblPrEx>
        <w:trPr>
          <w:cantSplit/>
          <w:trHeight w:hRule="auto" w:val="0"/>
        </w:trPr>
        <w:tc>
          <w:tcPr>
            <w:tcW w:w="382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382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bruto.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775.903.417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40.746.997</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Otras cuentas por cobrar, bruto.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272.896.133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643.841.176</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1.048.799.550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684.588.173</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 de deudores comerciales y otras cuentas por cobrar.</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7845" w:type="dxa"/>
        <w:jc w:val="left"/>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Importe en libros de deudores comerciales, otras cuentas por cobrar deteriorados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(172.446.799)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(173.425.744)</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(10.557.484)</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(172.446.799)</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(183.983.228)</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la provisión por deterioro de los deudores comerciales y otras cuentas por cobrar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muestra en el siguiente cuadro: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deudores comerciales y otras cuentas por cobrar vencidos y no pagados con deterioro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Saldo inicial.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(183.983.227)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(151.398.448)</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Baja (reversiones) de deudores comerciales y otras cuentas por cobrar deterioradas del período o ejercicio.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182.396.890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19.939.087</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(Aumento) disminución del período o ejercicio.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(52.523.866)</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(1.586.337)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(183.983.227)</w:t>
            </w:r>
          </w:p>
        </w:tc>
      </w:tr>
    </w:tbl>
    <w:p>
      <w:pPr>
        <w:keepNext w:val="0"/>
        <w:keepLines/>
        <w:pageBreakBefore w:val="0"/>
        <w:widowControl w:val="0"/>
        <w:numPr>
          <w:ilvl w:val="0"/>
          <w:numId w:val="0"/>
        </w:numPr>
        <w:spacing w:before="0" w:after="0" w:line="288" w:lineRule="auto"/>
        <w:ind w:left="1701"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justo de los deudores comerciales y otras cuentas por cobrar no difiere significativamente del valor de libros presentado. Asimismo, el valor libros de los deudores y clientes por cobrar en mora no deteriorados y deteriorados representan una aproximación razonable al valor justo de los mismos y consideran una provisión de deterioro cuando existe evidencia objetiva de que State Grid Chile Electricity SpA. y subsidiarias no serán capaces de cobrar el importe que se le adeuda, ello aún luego de aplicar las acciones de cobranza.</w:t>
      </w:r>
    </w:p>
    <w:p>
      <w:pPr>
        <w:keepNext w:val="0"/>
        <w:keepLines/>
        <w:pageBreakBefore w:val="0"/>
        <w:widowControl w:val="0"/>
        <w:numPr>
          <w:ilvl w:val="0"/>
          <w:numId w:val="0"/>
        </w:numPr>
        <w:spacing w:before="0" w:after="0" w:line="288" w:lineRule="auto"/>
        <w:ind w:left="1701"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exposición máxima al riesgo de crédito a la fecha de reporte es el valor en libros de cada clase de cuenta por cobrar mencionada.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Respecto a la calidad crediticia, en materia de energía eléctrica, las empresas distribuidoras se rigen por el Decreto con Fuerza de Ley Nº 1, de Minería de 1982, Ley General de Servicios Eléctricos, y por su Reglamento Eléctrico, Decreto Supremo Nº 327 de diciembre de 1997. En el artículo 146 de este último se regula el plazo para el pago del suministro eléctrico por parte del usuario o cliente final, no siendo éste considerado como un crédito y por otro lado, señala que en el inmueble o instalación quedarán radicadas todas las obligaciones derivadas del servicio para con la empresa suministradora. Lo anterior, sumado a que en el artículo 147 se establecen los plazos para suspensión por deudas del suministro eléctrico, se traduce en que las cuentas por cobrar provenientes de la actividad comercial del negocio eléctrico son de riesgo limitado.</w:t>
      </w:r>
    </w:p>
    <w:p>
      <w:pPr>
        <w:keepNext w:val="0"/>
        <w:keepLines/>
        <w:pageBreakBefore w:val="0"/>
        <w:widowControl w:val="0"/>
        <w:numPr>
          <w:ilvl w:val="0"/>
          <w:numId w:val="0"/>
        </w:numPr>
        <w:spacing w:before="0" w:after="0" w:line="288" w:lineRule="auto"/>
        <w:ind w:left="113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consideran saldos de dudoso cobro, todos aquellos que se incluyen en la matriz de cálculo de pérdida esperada basado en la experiencia histórica de pérdidas crediticias de State Grid Chile Electricity SpA. y subsidiarias, ajustada por factores prospectivos específicos para los deudores y el entorno económico.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política de provisión de incobrables de State Grid Chile Electricity SpA. y subsidiarias contempla la actualización de las variables macroeconómicas cuando lo amerite en caso de visualizar un cambio significativo.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castigos tributarios son realizados en la medida que las deudas son declaradas sin posibilidad alguna de recupero, de acuerdo a las normas tributarias vigentes.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13" w:name="Section61"/>
      <w:bookmarkEnd w:id="113"/>
      <w:bookmarkStart w:id="114" w:name="040b48b9ff3d4ef9a878926292c5ea19"/>
      <w:r>
        <w:rPr>
          <w:rFonts w:ascii="Calibri" w:eastAsia="Calibri" w:hAnsi="Calibri" w:cs="Calibri"/>
          <w:b/>
          <w:i w:val="0"/>
          <w:color w:val="000000"/>
          <w:sz w:val="20"/>
          <w:u w:val="none"/>
        </w:rPr>
        <w:t>8.2.-</w:t>
      </w:r>
      <w:r>
        <w:rPr>
          <w:rFonts w:ascii="Calibri" w:eastAsia="Calibri" w:hAnsi="Calibri" w:cs="Calibri"/>
          <w:b/>
          <w:i w:val="0"/>
          <w:color w:val="000000"/>
          <w:sz w:val="20"/>
          <w:u w:val="none"/>
        </w:rPr>
        <w:tab/>
      </w:r>
      <w:r>
        <w:rPr>
          <w:rFonts w:ascii="Calibri" w:eastAsia="Calibri" w:hAnsi="Calibri" w:cs="Calibri"/>
          <w:b/>
          <w:i w:val="0"/>
          <w:color w:val="000000"/>
          <w:sz w:val="20"/>
          <w:u w:val="none"/>
        </w:rPr>
        <w:t>Estratificación de la cartera.</w:t>
      </w:r>
    </w:p>
    <w:p>
      <w:pPr>
        <w:keepNext w:val="0"/>
        <w:keepLines/>
        <w:pageBreakBefore w:val="0"/>
        <w:widowControl w:val="0"/>
        <w:numPr>
          <w:ilvl w:val="0"/>
          <w:numId w:val="0"/>
        </w:numPr>
        <w:spacing w:before="0" w:after="0" w:line="288" w:lineRule="auto"/>
        <w:ind w:left="709" w:right="0" w:firstLine="0"/>
        <w:jc w:val="left"/>
        <w:outlineLvl w:val="9"/>
        <w:rPr>
          <w:rFonts w:ascii="Calibri" w:eastAsia="Calibri" w:hAnsi="Calibri" w:cs="Calibri"/>
          <w:b w:val="0"/>
          <w:i w:val="0"/>
          <w:color w:val="000000"/>
          <w:sz w:val="20"/>
          <w:u w:val="none"/>
        </w:rPr>
      </w:pPr>
      <w:bookmarkEnd w:id="114"/>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estratificación de la cartera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84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45"/>
        <w:gridCol w:w="945"/>
        <w:gridCol w:w="945"/>
        <w:gridCol w:w="945"/>
        <w:gridCol w:w="945"/>
        <w:gridCol w:w="945"/>
        <w:gridCol w:w="945"/>
        <w:gridCol w:w="945"/>
        <w:gridCol w:w="945"/>
        <w:gridCol w:w="945"/>
        <w:gridCol w:w="945"/>
        <w:gridCol w:w="945"/>
        <w:gridCol w:w="945"/>
      </w:tblGrid>
      <w:tr>
        <w:tblPrEx>
          <w:tblW w:w="13845" w:type="dxa"/>
          <w:tblInd w:w="709" w:type="dxa"/>
          <w:tblLayout w:type="fixed"/>
        </w:tblPrEx>
        <w:trPr>
          <w:cantSplit/>
          <w:trHeight w:hRule="auto" w:val="0"/>
        </w:trPr>
        <w:tc>
          <w:tcPr>
            <w:tcW w:w="15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151-180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181-210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211-250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corrientes</w:t>
            </w:r>
          </w:p>
        </w:tc>
        <w:tc>
          <w:tcPr>
            <w:tcW w:w="94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no corrientes</w:t>
            </w:r>
          </w:p>
        </w:tc>
      </w:tr>
      <w:tr>
        <w:tblPrEx>
          <w:tblW w:w="13845" w:type="dxa"/>
          <w:tblInd w:w="709" w:type="dxa"/>
          <w:tblLayout w:type="fixed"/>
        </w:tblPrEx>
        <w:trPr>
          <w:cantSplit/>
          <w:trHeight w:hRule="auto" w:val="0"/>
        </w:trPr>
        <w:tc>
          <w:tcPr>
            <w:tcW w:w="1560"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bruto.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394.239.604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105.935.468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31.767.317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16.871.506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11.726.574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10.312.519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10.659.990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9.887.167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14.826.878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226.123.843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832.350.866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55.915.598</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Otras cuentas por cobrar, bruto.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853.832.641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853.832.641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4.236.715</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29.332.385</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Provisión deterioro Deudores Comerciales.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(1.944.164)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(863.728)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(1.089.914)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(3.085.387)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(3.098.163)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(3.121.509)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(3.807.200)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(3.334.765)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(5.787.797)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(146.815.316)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(172.947.943)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(1.529.707)</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Provisión deterioro otras cuentas por cobrar.</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(10.797.843)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(10.797.843)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(7.612.635)</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(3.104.555)</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1.235.330.238</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105.071.740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30.677.403</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13.786.119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8.628.411</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7.191.010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6.852.790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6.552.402</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9.039.081</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79.308.527</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1.502.437.721</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51.009.971</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26.227.830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384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45"/>
        <w:gridCol w:w="945"/>
        <w:gridCol w:w="945"/>
        <w:gridCol w:w="945"/>
        <w:gridCol w:w="945"/>
        <w:gridCol w:w="945"/>
        <w:gridCol w:w="945"/>
        <w:gridCol w:w="945"/>
        <w:gridCol w:w="945"/>
        <w:gridCol w:w="945"/>
        <w:gridCol w:w="945"/>
        <w:gridCol w:w="945"/>
        <w:gridCol w:w="945"/>
      </w:tblGrid>
      <w:tr>
        <w:tblPrEx>
          <w:tblW w:w="13845" w:type="dxa"/>
          <w:tblInd w:w="720" w:type="dxa"/>
          <w:tblLayout w:type="fixed"/>
        </w:tblPrEx>
        <w:trPr>
          <w:cantSplit/>
          <w:trHeight w:hRule="auto" w:val="0"/>
        </w:trPr>
        <w:tc>
          <w:tcPr>
            <w:tcW w:w="15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151-180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181-210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211-250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4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no corrientes</w:t>
            </w:r>
          </w:p>
        </w:tc>
      </w:tr>
      <w:tr>
        <w:tblPrEx>
          <w:tblW w:w="13845" w:type="dxa"/>
          <w:tblInd w:w="720" w:type="dxa"/>
          <w:tblLayout w:type="fixed"/>
        </w:tblPrEx>
        <w:trPr>
          <w:cantSplit/>
          <w:trHeight w:hRule="auto" w:val="0"/>
        </w:trPr>
        <w:tc>
          <w:tcPr>
            <w:tcW w:w="1560"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845" w:type="dxa"/>
          <w:tblInd w:w="720"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bruto.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423.640.405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80.176.184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29.918.080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17.256.340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12.611.561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13.687.533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9.921.332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9.106.599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10.492.054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209.840.326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816.650.414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775.903.417</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40.746.997</w:t>
            </w:r>
          </w:p>
        </w:tc>
      </w:tr>
      <w:tr>
        <w:tblPrEx>
          <w:tblW w:w="13845" w:type="dxa"/>
          <w:tblInd w:w="720"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Otras cuentas por cobrar, bruto.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916.737.309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916.737.309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272.896.133</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643.841.176</w:t>
            </w:r>
          </w:p>
        </w:tc>
      </w:tr>
      <w:tr>
        <w:tblPrEx>
          <w:tblW w:w="13845" w:type="dxa"/>
          <w:tblInd w:w="720"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Provisión deterioro Deudores Comerciales.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(17.206.875)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(1.007.708)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(1.067.699)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(3.232.158)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(3.164.452)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(4.115.851)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(3.496.980)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(3.523.028)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(4.296.316)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(132.314.676)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(173.425.743)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(173.425.743)</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20"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Provisión deterioro otras cuentas por cobrar.</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(10.557.484)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(10.557.484)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(7.209.152)</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(3.348.332)</w:t>
            </w:r>
          </w:p>
        </w:tc>
      </w:tr>
      <w:tr>
        <w:tblPrEx>
          <w:tblW w:w="13845" w:type="dxa"/>
          <w:tblInd w:w="720"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1.312.613.355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79.168.476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28.850.381</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14.024.182</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9.447.109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9.571.682</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6.424.352</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5.583.571</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6.195.738</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77.525.650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1.549.404.496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868.164.655</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681.239.841</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
        </w:rPr>
      </w:pP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
        </w:rPr>
        <w:sectPr>
          <w:headerReference w:type="default" r:id="rId23"/>
          <w:footerReference w:type="default" r:id="rId24"/>
          <w:type w:val="continuous"/>
          <w:pgSz w:w="16834" w:h="11909"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15" w:name="Section62"/>
      <w:bookmarkEnd w:id="115"/>
      <w:bookmarkStart w:id="116" w:name="d5ec7a0d490c43f58d4d3a773ccfa073"/>
      <w:r>
        <w:rPr>
          <w:rFonts w:ascii="Calibri" w:eastAsia="Calibri" w:hAnsi="Calibri" w:cs="Calibri"/>
          <w:b/>
          <w:i w:val="0"/>
          <w:color w:val="000000"/>
          <w:sz w:val="20"/>
          <w:u w:val="none"/>
        </w:rPr>
        <w:t>8.3.-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estratificación de la cartera deudores comerciales.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bookmarkEnd w:id="11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resumen de estratificación de cartera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470"/>
        <w:gridCol w:w="885"/>
        <w:gridCol w:w="885"/>
        <w:gridCol w:w="885"/>
        <w:gridCol w:w="885"/>
        <w:gridCol w:w="885"/>
        <w:gridCol w:w="885"/>
        <w:gridCol w:w="885"/>
        <w:gridCol w:w="885"/>
      </w:tblGrid>
      <w:tr>
        <w:tblPrEx>
          <w:tblW w:w="8550" w:type="dxa"/>
          <w:tblInd w:w="1417" w:type="dxa"/>
          <w:tblLayout w:type="fixed"/>
        </w:tblPrEx>
        <w:trPr>
          <w:cantSplit/>
          <w:trHeight w:hRule="auto" w:val="0"/>
        </w:trPr>
        <w:tc>
          <w:tcPr>
            <w:tcW w:w="8550" w:type="dxa"/>
            <w:gridSpan w:val="9"/>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8550" w:type="dxa"/>
          <w:tblInd w:w="1417" w:type="dxa"/>
          <w:tblLayout w:type="fixed"/>
        </w:tblPrEx>
        <w:trPr>
          <w:cantSplit/>
          <w:trHeight w:hRule="auto" w:val="0"/>
        </w:trPr>
        <w:tc>
          <w:tcPr>
            <w:tcW w:w="147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Tramos de deudas</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repactada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repactada, bruta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8550" w:type="dxa"/>
          <w:tblInd w:w="1417" w:type="dxa"/>
          <w:tblLayout w:type="fixed"/>
        </w:tblPrEx>
        <w:trPr>
          <w:cantSplit/>
          <w:trHeight w:hRule="auto" w:val="0"/>
        </w:trPr>
        <w:tc>
          <w:tcPr>
            <w:tcW w:w="1470" w:type="dxa"/>
            <w:vMerge/>
            <w:tcBorders>
              <w:top w:val="nil"/>
              <w:left w:val="single" w:sz="2" w:space="0" w:color="000000"/>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14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88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Vendida y no facturada (1).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204.457.682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204.457.682</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474.888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111.989.782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(787.381)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260.384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73.660.776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(1.128.092)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185.650.558</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(1.915.473)</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474.888</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316.447.464</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(787.381)</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260.384</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73.660.776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(1.128.092)</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390.108.240</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(1.915.473)</w:t>
            </w:r>
          </w:p>
        </w:tc>
      </w:tr>
      <w:tr>
        <w:tblPrEx>
          <w:tblW w:w="8550" w:type="dxa"/>
          <w:tblInd w:w="1417" w:type="dxa"/>
          <w:tblLayout w:type="fixed"/>
        </w:tblPrEx>
        <w:trPr>
          <w:cantSplit/>
          <w:trHeight w:hRule="exact" w:val="60"/>
        </w:trPr>
        <w:tc>
          <w:tcPr>
            <w:tcW w:w="14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(3)</w:t>
            </w:r>
          </w:p>
        </w:tc>
        <w:tc>
          <w:tcPr>
            <w:tcW w:w="88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361.371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71.480.860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(775.684)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10.300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33.915.769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(72.284)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105.396.629</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(847.968)</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94.371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29.671.655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(961.712)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5.398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1.692.030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(105.598)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31.363.685</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(1.067.310)</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36.294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15.069.128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(2.720.164)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4.486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1.452.818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(332.272)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16.521.946</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(3.052.436)</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27.338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9.888.086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(2.618.889)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4.225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1.229.196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(393.433)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11.117.282</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(3.012.322)</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22.834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8.971.254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(2.689.534)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3.817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1.032.697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(373.592)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10.003.951</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(3.063.126)</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151 y 180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20.204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9.429.648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(3.312.178)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3.189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1.168.847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(480.437)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10.598.495</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(3.792.615)</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181 y 210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18.405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8.964.147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(2.947.434)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2.896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918.117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(385.943)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9.882.264</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(3.333.377)</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211 y 250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24.056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13.540.749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(5.219.064)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4.344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1.262.232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(559.884)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14.802.981</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(5.778.948)</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605.600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190.038.699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(121.369.423)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119.087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35.734.723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(25.213.801)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225.773.422</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(146.583.224)</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1.210.473</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357.054.226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(142.614.082)</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157.742</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78.406.429</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(27.917.244)</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435.460.655</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(170.531.326)</w:t>
            </w:r>
          </w:p>
        </w:tc>
      </w:tr>
      <w:tr>
        <w:tblPrEx>
          <w:tblW w:w="8550" w:type="dxa"/>
          <w:tblInd w:w="1417" w:type="dxa"/>
          <w:tblLayout w:type="fixed"/>
        </w:tblPrEx>
        <w:trPr>
          <w:cantSplit/>
          <w:trHeight w:hRule="exact" w:val="60"/>
        </w:trPr>
        <w:tc>
          <w:tcPr>
            <w:tcW w:w="14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1.685.361</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673.501.690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(143.401.463)</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418.126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152.067.205</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(29.045.336)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825.568.895</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(172.446.799)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440"/>
        <w:gridCol w:w="885"/>
        <w:gridCol w:w="885"/>
        <w:gridCol w:w="885"/>
        <w:gridCol w:w="885"/>
        <w:gridCol w:w="885"/>
        <w:gridCol w:w="885"/>
        <w:gridCol w:w="885"/>
        <w:gridCol w:w="885"/>
      </w:tblGrid>
      <w:tr>
        <w:tblPrEx>
          <w:tblW w:w="8520" w:type="dxa"/>
          <w:tblInd w:w="1440" w:type="dxa"/>
          <w:tblLayout w:type="fixed"/>
        </w:tblPrEx>
        <w:trPr>
          <w:cantSplit/>
          <w:trHeight w:hRule="auto" w:val="0"/>
        </w:trPr>
        <w:tc>
          <w:tcPr>
            <w:tcW w:w="8520" w:type="dxa"/>
            <w:gridSpan w:val="9"/>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20" w:type="dxa"/>
          <w:tblInd w:w="1440" w:type="dxa"/>
          <w:tblLayout w:type="fixed"/>
        </w:tblPrEx>
        <w:trPr>
          <w:cantSplit/>
          <w:trHeight w:hRule="auto" w:val="0"/>
        </w:trPr>
        <w:tc>
          <w:tcPr>
            <w:tcW w:w="144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Tramos de deudas</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repactada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repactada, bruta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8520" w:type="dxa"/>
          <w:tblInd w:w="1440" w:type="dxa"/>
          <w:tblLayout w:type="fixed"/>
        </w:tblPrEx>
        <w:trPr>
          <w:cantSplit/>
          <w:trHeight w:hRule="auto" w:val="0"/>
        </w:trPr>
        <w:tc>
          <w:tcPr>
            <w:tcW w:w="1440" w:type="dxa"/>
            <w:vMerge/>
            <w:tcBorders>
              <w:top w:val="nil"/>
              <w:left w:val="single" w:sz="2" w:space="0" w:color="000000"/>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88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Vendida y no facturada (1).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210.514.693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210.514.693</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489.110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108.942.085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(827.692)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268.241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104.183.629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(16.379.184)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213.125.714</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(17.206.876)</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489.110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319.456.778</w:t>
            </w:r>
          </w:p>
        </w:tc>
        <w:tc>
          <w:tcPr>
            <w:tcW w:w="88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(827.692)</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268.241</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104.183.629</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(16.379.184)</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423.640.407</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(17.206.876)</w:t>
            </w:r>
          </w:p>
        </w:tc>
      </w:tr>
      <w:tr>
        <w:tblPrEx>
          <w:tblW w:w="8520" w:type="dxa"/>
          <w:tblInd w:w="1440"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(3)</w:t>
            </w:r>
          </w:p>
        </w:tc>
        <w:tc>
          <w:tcPr>
            <w:tcW w:w="88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376.617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76.634.539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(915.939)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10.603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3.541.645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(91.769)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80.176.184</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(1.007.708)</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97.092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28.421.112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(970.357)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5.554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1.496.968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(97.342)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29.918.080</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(1.067.699)</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37.368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15.824.678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(2.884.538)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4.614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1.431.662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(347.620)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17.256.340</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(3.232.158)</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28.217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11.527.158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(2.828.622)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4.346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1.084.403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(335.830)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12.611.561</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(3.164.452)</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23.659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12.652.489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(3.758.308)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3.927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1.035.044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(357.543)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13.687.533</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(4.115.851)</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151 y 180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20.861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8.943.580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(3.124.845)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3.279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977.752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(372.135)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9.921.332</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(3.496.980)</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181 y 210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19.006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8.084.005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(3.099.740)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2.978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1.022.594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(423.288)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9.106.599</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(3.523.028)</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211 y 250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24.888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9.348.762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(3.782.057)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4.471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1.143.292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(514.259)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10.492.054</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(4.296.316)</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624.177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177.817.420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(110.245.160)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122.695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32.022.906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(22.069.516)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209.840.326</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(132.314.676)</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1.251.885</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349.253.743</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(131.609.566)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162.467</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43.756.266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(24.609.302)</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393.010.009</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(156.218.868)</w:t>
            </w:r>
          </w:p>
        </w:tc>
      </w:tr>
      <w:tr>
        <w:tblPrEx>
          <w:tblW w:w="8520" w:type="dxa"/>
          <w:tblInd w:w="1440"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1.740.995</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668.710.521</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(132.437.258)</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430.708</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147.939.895</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(40.988.486)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816.650.416</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(173.425.744)</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 Vendida y no facturada: Corresponde a la estimación de energía por facturar que ha sido suministrada hasta la fecha de cierre de los estados financieros.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 Por vencer: Corresponde a las facturas y boletas emitidas que al cierre de los estados financieros se encuentran sin vencer su fecha de pago.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 Vencidos: Corresponde a las facturas y boletas emitidas que al cierre de los estados financieros tienen como mínimo un día de morosidad con respecto a su fecha de vencimiento.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Resumen de estratificación de la cartera deudores comerciales segmento eléctrico.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440"/>
        <w:gridCol w:w="885"/>
        <w:gridCol w:w="885"/>
        <w:gridCol w:w="885"/>
        <w:gridCol w:w="885"/>
        <w:gridCol w:w="885"/>
        <w:gridCol w:w="885"/>
        <w:gridCol w:w="885"/>
        <w:gridCol w:w="885"/>
      </w:tblGrid>
      <w:tr>
        <w:tblPrEx>
          <w:tblW w:w="8520" w:type="dxa"/>
          <w:tblInd w:w="1440" w:type="dxa"/>
          <w:tblLayout w:type="fixed"/>
        </w:tblPrEx>
        <w:trPr>
          <w:cantSplit/>
          <w:trHeight w:hRule="auto" w:val="0"/>
        </w:trPr>
        <w:tc>
          <w:tcPr>
            <w:tcW w:w="8520" w:type="dxa"/>
            <w:gridSpan w:val="9"/>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8520" w:type="dxa"/>
          <w:tblInd w:w="1440" w:type="dxa"/>
          <w:tblLayout w:type="fixed"/>
        </w:tblPrEx>
        <w:trPr>
          <w:cantSplit/>
          <w:trHeight w:hRule="auto" w:val="0"/>
        </w:trPr>
        <w:tc>
          <w:tcPr>
            <w:tcW w:w="144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Tramos de deudas</w:t>
            </w:r>
          </w:p>
          <w:p>
            <w:pPr>
              <w:spacing w:after="0" w:line="240" w:lineRule="auto"/>
              <w:jc w:val="center"/>
            </w:pPr>
            <w:r>
              <w:rPr>
                <w:rFonts w:ascii="Calibri" w:eastAsia="Calibri" w:hAnsi="Calibri" w:cs="Calibri"/>
                <w:b/>
                <w:i w:val="0"/>
                <w:color w:val="FFFFFF"/>
                <w:sz w:val="12"/>
                <w:u w:val="none"/>
              </w:rPr>
              <w:t>Segmento Eléctrico Chile</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repactada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repactada, bruta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8520" w:type="dxa"/>
          <w:tblInd w:w="1440" w:type="dxa"/>
          <w:tblLayout w:type="fixed"/>
        </w:tblPrEx>
        <w:trPr>
          <w:cantSplit/>
          <w:trHeight w:hRule="auto" w:val="0"/>
        </w:trPr>
        <w:tc>
          <w:tcPr>
            <w:tcW w:w="1440" w:type="dxa"/>
            <w:vMerge/>
            <w:tcBorders>
              <w:top w:val="nil"/>
              <w:left w:val="single" w:sz="2" w:space="0" w:color="000000"/>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88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Vendida y no facturada (1).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204.457.682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204.457.682</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474.888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111.989.781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(787.381)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260.384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73.660.776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(1.128.092)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185.650.557</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(1.915.473)</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474.888</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316.447.463</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(787.381)</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260.384</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73.660.776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(1.128.092)</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390.108.239</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(1.915.473)</w:t>
            </w:r>
          </w:p>
        </w:tc>
      </w:tr>
      <w:tr>
        <w:tblPrEx>
          <w:tblW w:w="8520" w:type="dxa"/>
          <w:tblInd w:w="1440"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(3)</w:t>
            </w:r>
          </w:p>
        </w:tc>
        <w:tc>
          <w:tcPr>
            <w:tcW w:w="88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361.371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71.480.860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(775.684)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10.300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33.915.769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(72.284)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105.396.629</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(847.968)</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94.371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29.671.655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(961.712)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5.398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1.692.030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(105.598)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31.363.685</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(1.067.310)</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36.294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15.069.128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(2.720.164)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4.486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1.452.818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(332.272)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16.521.946</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(3.052.436)</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27.338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9.888.086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(2.618.889)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4.225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1.229.196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(393.433)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11.117.282</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(3.012.322)</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22.834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8.971.254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(2.689.534)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3.817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1.032.697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(373.592)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10.003.951</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(3.063.126)</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151 y 180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20.204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9.429.648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(3.312.178)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3.189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1.168.847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(480.437)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10.598.495</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(3.792.615)</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181 y 210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18.405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8.964.147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(2.947.434)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2.896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918.117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(385.943)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9.882.264</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(3.333.377)</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211 y 250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24.056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13.540.749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(5.219.064)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4.344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1.262.232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(559.884)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14.802.981</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(5.778.948)</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605.600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190.038.699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(121.330.823)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119.087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35.734.723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(25.213.801)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225.773.422</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(146.544.624)</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1.210.473</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357.054.226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(142.575.482)</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157.742</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78.406.429</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(27.917.244)</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435.460.655</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(170.492.726)</w:t>
            </w:r>
          </w:p>
        </w:tc>
      </w:tr>
      <w:tr>
        <w:tblPrEx>
          <w:tblW w:w="8520" w:type="dxa"/>
          <w:tblInd w:w="1440"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1.685.361</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673.501.689</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(143.362.863)</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418.126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152.067.205</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(29.045.336)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825.568.894</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(172.408.199)</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440"/>
        <w:gridCol w:w="885"/>
        <w:gridCol w:w="885"/>
        <w:gridCol w:w="885"/>
        <w:gridCol w:w="885"/>
        <w:gridCol w:w="885"/>
        <w:gridCol w:w="885"/>
        <w:gridCol w:w="885"/>
        <w:gridCol w:w="885"/>
      </w:tblGrid>
      <w:tr>
        <w:tblPrEx>
          <w:tblW w:w="8520" w:type="dxa"/>
          <w:tblInd w:w="1440" w:type="dxa"/>
          <w:tblLayout w:type="fixed"/>
        </w:tblPrEx>
        <w:trPr>
          <w:cantSplit/>
          <w:trHeight w:hRule="auto" w:val="0"/>
        </w:trPr>
        <w:tc>
          <w:tcPr>
            <w:tcW w:w="8520" w:type="dxa"/>
            <w:gridSpan w:val="9"/>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20" w:type="dxa"/>
          <w:tblInd w:w="1440" w:type="dxa"/>
          <w:tblLayout w:type="fixed"/>
        </w:tblPrEx>
        <w:trPr>
          <w:cantSplit/>
          <w:trHeight w:hRule="auto" w:val="0"/>
        </w:trPr>
        <w:tc>
          <w:tcPr>
            <w:tcW w:w="144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Tramos de deudas</w:t>
            </w:r>
          </w:p>
          <w:p>
            <w:pPr>
              <w:spacing w:after="0" w:line="240" w:lineRule="auto"/>
              <w:jc w:val="center"/>
            </w:pPr>
            <w:r>
              <w:rPr>
                <w:rFonts w:ascii="Calibri" w:eastAsia="Calibri" w:hAnsi="Calibri" w:cs="Calibri"/>
                <w:b/>
                <w:i w:val="0"/>
                <w:color w:val="FFFFFF"/>
                <w:sz w:val="12"/>
                <w:u w:val="none"/>
              </w:rPr>
              <w:t>Segmento Eléctrico Chile</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repactada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repactada, bruta</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8520" w:type="dxa"/>
          <w:tblInd w:w="1440" w:type="dxa"/>
          <w:tblLayout w:type="fixed"/>
        </w:tblPrEx>
        <w:trPr>
          <w:cantSplit/>
          <w:trHeight w:hRule="auto" w:val="0"/>
        </w:trPr>
        <w:tc>
          <w:tcPr>
            <w:tcW w:w="1440" w:type="dxa"/>
            <w:vMerge/>
            <w:tcBorders>
              <w:top w:val="nil"/>
              <w:left w:val="single" w:sz="2" w:space="0" w:color="000000"/>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885"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Vendida y no facturada (1).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210.514.693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210.514.693</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489.038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107.109.808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(813.915)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268.241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104.183.629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(16.379.184)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211.293.437</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(17.193.099)</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489.038</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317.624.501</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(813.915)</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268.241</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104.183.629</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(16.379.184)</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421.808.130</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(17.193.099)</w:t>
            </w:r>
          </w:p>
        </w:tc>
      </w:tr>
      <w:tr>
        <w:tblPrEx>
          <w:tblW w:w="8520" w:type="dxa"/>
          <w:tblInd w:w="1440"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(3)</w:t>
            </w:r>
          </w:p>
        </w:tc>
        <w:tc>
          <w:tcPr>
            <w:tcW w:w="885"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376.588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76.229.802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(911.210)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10.603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3.541.645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(91.769)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79.771.447</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(1.002.979)</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97.078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27.936.275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(963.962)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5.554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1.496.968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(97.342)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29.433.243</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(1.061.304)</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37.362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15.574.616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(2.881.275)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4.614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1.431.662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(347.620)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17.006.278</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(3.228.895)</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28.210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11.495.783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(2.828.206)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4.346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1.084.403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(335.830)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12.580.186</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(3.164.036)</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23.650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12.572.863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(3.757.250)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3.927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1.035.044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(357.543)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13.607.907</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(4.114.793)</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151 y 180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20.857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8.704.679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(3.121.666)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3.279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977.752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(372.135)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9.682.431</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(3.493.801)</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181 y 210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19.003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8.074.288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(3.099.612)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2.978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1.022.594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(423.288)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9.096.882</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(3.522.900)</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211 y 250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24.881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9.241.153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(3.780.626)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4.471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1.143.292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(514.259)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10.384.445</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(4.294.885)</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624.100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177.517.083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(110.203.115)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122.695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32.022.906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(22.069.516)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209.539.989</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(132.272.631)</w:t>
            </w: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1.251.729</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347.346.542</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(131.546.922)</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162.467</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43.756.266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(24.609.302)</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391.102.808</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(156.156.224)</w:t>
            </w:r>
          </w:p>
        </w:tc>
      </w:tr>
      <w:tr>
        <w:tblPrEx>
          <w:tblW w:w="8520" w:type="dxa"/>
          <w:tblInd w:w="1440"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1.740.767</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664.971.043</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(132.360.837)</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430.708</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147.939.895</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(40.988.486)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812.910.938</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(173.349.323)</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Resumen de estratificación de la cartera deudores comerciales segmento servicios.</w:t>
      </w:r>
    </w:p>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p>
    <w:tbl>
      <w:tblPr>
        <w:tblW w:w="8520" w:type="dxa"/>
        <w:jc w:val="left"/>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495"/>
        <w:gridCol w:w="1005"/>
        <w:gridCol w:w="1005"/>
        <w:gridCol w:w="1005"/>
        <w:gridCol w:w="1005"/>
        <w:gridCol w:w="1005"/>
      </w:tblGrid>
      <w:tr>
        <w:tblPrEx>
          <w:tblW w:w="8520" w:type="dxa"/>
          <w:tblInd w:w="1440" w:type="dxa"/>
          <w:tblLayout w:type="fixed"/>
        </w:tblPrEx>
        <w:trPr>
          <w:cantSplit/>
          <w:trHeight w:hRule="auto" w:val="0"/>
        </w:trPr>
        <w:tc>
          <w:tcPr>
            <w:tcW w:w="8520"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8520" w:type="dxa"/>
          <w:tblInd w:w="1440" w:type="dxa"/>
          <w:tblLayout w:type="fixed"/>
        </w:tblPrEx>
        <w:trPr>
          <w:cantSplit/>
          <w:trHeight w:hRule="auto" w:val="0"/>
        </w:trPr>
        <w:tc>
          <w:tcPr>
            <w:tcW w:w="349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Tramos de deudas</w:t>
            </w:r>
          </w:p>
          <w:p>
            <w:pPr>
              <w:spacing w:after="0" w:line="240" w:lineRule="auto"/>
              <w:jc w:val="center"/>
            </w:pPr>
            <w:r>
              <w:rPr>
                <w:rFonts w:ascii="Calibri" w:eastAsia="Calibri" w:hAnsi="Calibri" w:cs="Calibri"/>
                <w:b/>
                <w:i w:val="0"/>
                <w:color w:val="FFFFFF"/>
                <w:sz w:val="12"/>
                <w:u w:val="none"/>
              </w:rPr>
              <w:t>Segmento Servicios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8520" w:type="dxa"/>
          <w:tblInd w:w="1440" w:type="dxa"/>
          <w:tblLayout w:type="fixed"/>
        </w:tblPrEx>
        <w:trPr>
          <w:cantSplit/>
          <w:trHeight w:hRule="auto" w:val="0"/>
        </w:trPr>
        <w:tc>
          <w:tcPr>
            <w:tcW w:w="349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rPr>
        <w:tc>
          <w:tcPr>
            <w:tcW w:w="34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20" w:type="dxa"/>
          <w:tblInd w:w="1440" w:type="dxa"/>
          <w:tblLayout w:type="fixed"/>
        </w:tblPrEx>
        <w:trPr>
          <w:cantSplit/>
          <w:trHeight w:hRule="auto" w:val="0"/>
        </w:trPr>
        <w:tc>
          <w:tcPr>
            <w:tcW w:w="34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25"/>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(3)</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151 y 180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181 y 210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211 y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(38.600)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(38.600)</w:t>
            </w: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(38.600)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(38.600)</w:t>
            </w:r>
          </w:p>
        </w:tc>
      </w:tr>
      <w:tr>
        <w:tblPrEx>
          <w:tblW w:w="8520" w:type="dxa"/>
          <w:tblInd w:w="1440" w:type="dxa"/>
          <w:tblLayout w:type="fixed"/>
        </w:tblPrEx>
        <w:trPr>
          <w:cantSplit/>
          <w:trHeight w:hRule="auto" w:val="0"/>
        </w:trPr>
        <w:tc>
          <w:tcPr>
            <w:tcW w:w="34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25"/>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(38.600)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(38.600)</w:t>
            </w:r>
          </w:p>
        </w:tc>
      </w:tr>
    </w:tbl>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p>
    <w:tbl>
      <w:tblPr>
        <w:tblW w:w="8520" w:type="dxa"/>
        <w:jc w:val="left"/>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495"/>
        <w:gridCol w:w="1005"/>
        <w:gridCol w:w="1005"/>
        <w:gridCol w:w="1005"/>
        <w:gridCol w:w="1005"/>
        <w:gridCol w:w="1005"/>
      </w:tblGrid>
      <w:tr>
        <w:tblPrEx>
          <w:tblW w:w="8520" w:type="dxa"/>
          <w:tblInd w:w="1440" w:type="dxa"/>
          <w:tblLayout w:type="fixed"/>
        </w:tblPrEx>
        <w:trPr>
          <w:cantSplit/>
          <w:trHeight w:hRule="auto" w:val="0"/>
        </w:trPr>
        <w:tc>
          <w:tcPr>
            <w:tcW w:w="8520"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20" w:type="dxa"/>
          <w:tblInd w:w="1440" w:type="dxa"/>
          <w:tblLayout w:type="fixed"/>
        </w:tblPrEx>
        <w:trPr>
          <w:cantSplit/>
          <w:trHeight w:hRule="auto" w:val="0"/>
        </w:trPr>
        <w:tc>
          <w:tcPr>
            <w:tcW w:w="349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Tramos de deudas</w:t>
            </w:r>
          </w:p>
          <w:p>
            <w:pPr>
              <w:spacing w:after="0" w:line="240" w:lineRule="auto"/>
              <w:jc w:val="center"/>
            </w:pPr>
            <w:r>
              <w:rPr>
                <w:rFonts w:ascii="Calibri" w:eastAsia="Calibri" w:hAnsi="Calibri" w:cs="Calibri"/>
                <w:b/>
                <w:i w:val="0"/>
                <w:color w:val="FFFFFF"/>
                <w:sz w:val="12"/>
                <w:u w:val="none"/>
              </w:rPr>
              <w:t>Segmento Servicios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8520" w:type="dxa"/>
          <w:tblInd w:w="1440" w:type="dxa"/>
          <w:tblLayout w:type="fixed"/>
        </w:tblPrEx>
        <w:trPr>
          <w:cantSplit/>
          <w:trHeight w:hRule="auto" w:val="0"/>
        </w:trPr>
        <w:tc>
          <w:tcPr>
            <w:tcW w:w="349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rPr>
        <w:tc>
          <w:tcPr>
            <w:tcW w:w="34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1.832.277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(13.777)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1.832.277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(13.777)</w:t>
            </w: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1.832.277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(13.777)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1.832.277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(13.777)</w:t>
            </w:r>
          </w:p>
        </w:tc>
      </w:tr>
      <w:tr>
        <w:tblPrEx>
          <w:tblW w:w="8520" w:type="dxa"/>
          <w:tblInd w:w="1440" w:type="dxa"/>
          <w:tblLayout w:type="fixed"/>
        </w:tblPrEx>
        <w:trPr>
          <w:cantSplit/>
          <w:trHeight w:hRule="auto" w:val="0"/>
        </w:trPr>
        <w:tc>
          <w:tcPr>
            <w:tcW w:w="34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25"/>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(3)</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404.737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404.737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(4.729)</w:t>
            </w: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484.837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(6.395)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484.837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(6.395)</w:t>
            </w: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250.062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(3.263)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250.062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(3.263)</w:t>
            </w: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31.375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31.375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(416)</w:t>
            </w: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79.626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79.626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(1.058)</w:t>
            </w: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151 y 180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238.901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(3.179)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238.901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(3.179)</w:t>
            </w: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181 y 210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9.717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(128)</w:t>
            </w: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211 y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107.609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107.609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(1.431)</w:t>
            </w: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300.337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(42.045)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300.337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(42.045)</w:t>
            </w:r>
          </w:p>
        </w:tc>
      </w:tr>
      <w:tr>
        <w:tblPrEx>
          <w:tblW w:w="8520" w:type="dxa"/>
          <w:tblInd w:w="1440" w:type="dxa"/>
          <w:tblLayout w:type="fixed"/>
        </w:tblPrEx>
        <w:trPr>
          <w:cantSplit/>
          <w:trHeight w:hRule="auto" w:val="0"/>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1.907.201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(62.644)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1.907.201</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(62.644)</w:t>
            </w:r>
          </w:p>
        </w:tc>
      </w:tr>
      <w:tr>
        <w:tblPrEx>
          <w:tblW w:w="8520" w:type="dxa"/>
          <w:tblInd w:w="1440" w:type="dxa"/>
          <w:tblLayout w:type="fixed"/>
        </w:tblPrEx>
        <w:trPr>
          <w:cantSplit/>
          <w:trHeight w:hRule="auto" w:val="0"/>
        </w:trPr>
        <w:tc>
          <w:tcPr>
            <w:tcW w:w="34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25"/>
        </w:trPr>
        <w:tc>
          <w:tcPr>
            <w:tcW w:w="3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228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3.739.478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(76.421)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3.739.478</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(76.421)</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headerReference w:type="default" r:id="rId25"/>
          <w:footerReference w:type="default" r:id="rId26"/>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17" w:name="Section63"/>
      <w:bookmarkEnd w:id="117"/>
      <w:bookmarkStart w:id="118" w:name="d37b87e31542462a8f75117dc403621d"/>
      <w:r>
        <w:rPr>
          <w:rFonts w:ascii="Calibri" w:eastAsia="Calibri" w:hAnsi="Calibri" w:cs="Calibri"/>
          <w:b/>
          <w:i w:val="0"/>
          <w:color w:val="000000"/>
          <w:sz w:val="20"/>
          <w:u w:val="none"/>
        </w:rPr>
        <w:t>8.4.-</w:t>
      </w:r>
      <w:r>
        <w:rPr>
          <w:rFonts w:ascii="Calibri" w:eastAsia="Calibri" w:hAnsi="Calibri" w:cs="Calibri"/>
          <w:b/>
          <w:i w:val="0"/>
          <w:color w:val="000000"/>
          <w:sz w:val="20"/>
          <w:u w:val="none"/>
        </w:rPr>
        <w:tab/>
      </w:r>
      <w:r>
        <w:rPr>
          <w:rFonts w:ascii="Calibri" w:eastAsia="Calibri" w:hAnsi="Calibri" w:cs="Calibri"/>
          <w:b/>
          <w:i w:val="0"/>
          <w:color w:val="000000"/>
          <w:sz w:val="20"/>
          <w:u w:val="none"/>
        </w:rPr>
        <w:t>Cartera protestada y en cobranza judicial.</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18"/>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cartera protestada y en cobranza judicial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 las cuales forman parte de la cartera morosa: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00"/>
        <w:gridCol w:w="1080"/>
        <w:gridCol w:w="1080"/>
        <w:gridCol w:w="1080"/>
        <w:gridCol w:w="1080"/>
      </w:tblGrid>
      <w:tr>
        <w:tblPrEx>
          <w:tblW w:w="8520" w:type="dxa"/>
          <w:tblInd w:w="1440" w:type="dxa"/>
          <w:tblLayout w:type="fixed"/>
        </w:tblPrEx>
        <w:trPr>
          <w:cantSplit/>
          <w:trHeight w:hRule="auto" w:val="0"/>
        </w:trPr>
        <w:tc>
          <w:tcPr>
            <w:tcW w:w="8520" w:type="dxa"/>
            <w:gridSpan w:val="5"/>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20" w:type="dxa"/>
          <w:tblInd w:w="1440" w:type="dxa"/>
          <w:tblLayout w:type="fixed"/>
        </w:tblPrEx>
        <w:trPr>
          <w:cantSplit/>
          <w:trHeight w:hRule="auto" w:val="0"/>
        </w:trPr>
        <w:tc>
          <w:tcPr>
            <w:tcW w:w="420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en cobranza judicial</w:t>
            </w:r>
          </w:p>
        </w:tc>
        <w:tc>
          <w:tcPr>
            <w:tcW w:w="216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cartera protestada, cartera no securitizada</w:t>
            </w:r>
          </w:p>
        </w:tc>
        <w:tc>
          <w:tcPr>
            <w:tcW w:w="216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cobranza judicial, cartera no securitizada</w:t>
            </w:r>
          </w:p>
        </w:tc>
      </w:tr>
      <w:tr>
        <w:tblPrEx>
          <w:tblW w:w="8520" w:type="dxa"/>
          <w:tblInd w:w="1440" w:type="dxa"/>
          <w:tblLayout w:type="fixed"/>
        </w:tblPrEx>
        <w:trPr>
          <w:cantSplit/>
          <w:trHeight w:hRule="auto" w:val="0"/>
        </w:trPr>
        <w:tc>
          <w:tcPr>
            <w:tcW w:w="4200" w:type="dxa"/>
            <w:vMerge/>
            <w:tcBorders>
              <w:top w:val="nil"/>
              <w:left w:val="single" w:sz="2" w:space="0" w:color="000000"/>
              <w:bottom w:val="single" w:sz="2" w:space="0" w:color="000000"/>
              <w:right w:val="nil"/>
            </w:tcBorders>
          </w:tcPr>
          <w:p>
            <w:pPr>
              <w:keepNext/>
              <w:pageBreakBefore w:val="0"/>
            </w:pP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8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8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Cartera protestada o en cobranza judicial.</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408</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2.971.590</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5.146</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78.624.849</w:t>
            </w:r>
          </w:p>
        </w:tc>
      </w:tr>
      <w:tr>
        <w:tblPrEx>
          <w:tblW w:w="8520" w:type="dxa"/>
          <w:tblInd w:w="1440"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408</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2.971.590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5.146</w:t>
            </w:r>
          </w:p>
        </w:tc>
        <w:tc>
          <w:tcPr>
            <w:tcW w:w="10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78.624.849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00"/>
        <w:gridCol w:w="1080"/>
        <w:gridCol w:w="1080"/>
        <w:gridCol w:w="1080"/>
        <w:gridCol w:w="1080"/>
      </w:tblGrid>
      <w:tr>
        <w:tblPrEx>
          <w:tblW w:w="8520" w:type="dxa"/>
          <w:tblInd w:w="1440" w:type="dxa"/>
          <w:tblLayout w:type="fixed"/>
        </w:tblPrEx>
        <w:trPr>
          <w:cantSplit/>
          <w:trHeight w:hRule="auto" w:val="0"/>
        </w:trPr>
        <w:tc>
          <w:tcPr>
            <w:tcW w:w="8520" w:type="dxa"/>
            <w:gridSpan w:val="5"/>
            <w:tcBorders>
              <w:top w:val="single" w:sz="2" w:space="0" w:color="000000"/>
              <w:left w:val="single" w:sz="2" w:space="0" w:color="000000"/>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20" w:type="dxa"/>
          <w:tblInd w:w="1440" w:type="dxa"/>
          <w:tblLayout w:type="fixed"/>
        </w:tblPrEx>
        <w:trPr>
          <w:cantSplit/>
          <w:trHeight w:hRule="auto" w:val="0"/>
        </w:trPr>
        <w:tc>
          <w:tcPr>
            <w:tcW w:w="420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en cobranza judicial</w:t>
            </w:r>
          </w:p>
        </w:tc>
        <w:tc>
          <w:tcPr>
            <w:tcW w:w="216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cartera protestada, cartera no securitizada</w:t>
            </w:r>
          </w:p>
        </w:tc>
        <w:tc>
          <w:tcPr>
            <w:tcW w:w="216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cobranza judicial, cartera no securitizada</w:t>
            </w:r>
          </w:p>
        </w:tc>
      </w:tr>
      <w:tr>
        <w:tblPrEx>
          <w:tblW w:w="8520" w:type="dxa"/>
          <w:tblInd w:w="1440" w:type="dxa"/>
          <w:tblLayout w:type="fixed"/>
        </w:tblPrEx>
        <w:trPr>
          <w:cantSplit/>
          <w:trHeight w:hRule="auto" w:val="0"/>
        </w:trPr>
        <w:tc>
          <w:tcPr>
            <w:tcW w:w="4200" w:type="dxa"/>
            <w:vMerge/>
            <w:tcBorders>
              <w:top w:val="nil"/>
              <w:left w:val="single" w:sz="2" w:space="0" w:color="000000"/>
              <w:bottom w:val="single" w:sz="2" w:space="0" w:color="000000"/>
              <w:right w:val="nil"/>
            </w:tcBorders>
          </w:tcPr>
          <w:p>
            <w:pPr>
              <w:keepNext/>
              <w:pageBreakBefore w:val="0"/>
            </w:pP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8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8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Cartera protestada o en cobranza judicial.</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2.412.175</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2.405</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60.771.774</w:t>
            </w:r>
          </w:p>
        </w:tc>
      </w:tr>
      <w:tr>
        <w:tblPrEx>
          <w:tblW w:w="8520" w:type="dxa"/>
          <w:tblInd w:w="1440"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2.412.175</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2.405</w:t>
            </w:r>
          </w:p>
        </w:tc>
        <w:tc>
          <w:tcPr>
            <w:tcW w:w="10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60.771.774</w:t>
            </w:r>
          </w:p>
        </w:tc>
      </w:tr>
    </w:tbl>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19" w:name="Section64"/>
      <w:bookmarkEnd w:id="119"/>
      <w:bookmarkStart w:id="120" w:name="4ab70e60383e457f91bba6c8b0cbceef"/>
      <w:r>
        <w:rPr>
          <w:rFonts w:ascii="Calibri" w:eastAsia="Calibri" w:hAnsi="Calibri" w:cs="Calibri"/>
          <w:b/>
          <w:i w:val="0"/>
          <w:color w:val="000000"/>
          <w:sz w:val="20"/>
          <w:u w:val="none"/>
        </w:rPr>
        <w:t xml:space="preserve">8.5.- </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Provisión y castigos.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12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 provisión y castigo de la cartera no repactada y repactada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390"/>
        <w:gridCol w:w="1065"/>
        <w:gridCol w:w="1065"/>
      </w:tblGrid>
      <w:tr>
        <w:tblPrEx>
          <w:tblW w:w="8520" w:type="dxa"/>
          <w:tblInd w:w="1440" w:type="dxa"/>
          <w:tblLayout w:type="fixed"/>
        </w:tblPrEx>
        <w:trPr>
          <w:cantSplit/>
          <w:trHeight w:hRule="auto" w:val="0"/>
        </w:trPr>
        <w:tc>
          <w:tcPr>
            <w:tcW w:w="639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y castigos</w:t>
            </w:r>
          </w:p>
        </w:tc>
        <w:tc>
          <w:tcPr>
            <w:tcW w:w="106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6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auto" w:val="0"/>
        </w:trPr>
        <w:tc>
          <w:tcPr>
            <w:tcW w:w="6390" w:type="dxa"/>
            <w:vMerge/>
            <w:tcBorders>
              <w:top w:val="nil"/>
              <w:left w:val="single" w:sz="2" w:space="0" w:color="000000"/>
              <w:bottom w:val="nil"/>
              <w:right w:val="nil"/>
            </w:tcBorders>
          </w:tcPr>
          <w:p>
            <w:pPr>
              <w:keepNext/>
              <w:pageBreakBefore w:val="0"/>
            </w:pPr>
          </w:p>
        </w:tc>
        <w:tc>
          <w:tcPr>
            <w:tcW w:w="10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6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20" w:type="dxa"/>
          <w:tblInd w:w="1440" w:type="dxa"/>
          <w:tblLayout w:type="fixed"/>
        </w:tblPrEx>
        <w:trPr>
          <w:cantSplit/>
          <w:trHeight w:hRule="auto" w:val="0"/>
        </w:trPr>
        <w:tc>
          <w:tcPr>
            <w:tcW w:w="6390" w:type="dxa"/>
            <w:vMerge/>
            <w:tcBorders>
              <w:top w:val="nil"/>
              <w:left w:val="single" w:sz="2" w:space="0" w:color="000000"/>
              <w:bottom w:val="single" w:sz="2" w:space="0" w:color="000000"/>
              <w:right w:val="nil"/>
            </w:tcBorders>
          </w:tcPr>
          <w:p>
            <w:pPr>
              <w:keepNext/>
              <w:pageBreakBefore w:val="0"/>
            </w:pP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6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63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cartera no repactada.</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(11.047.195)</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(23.930.241)</w:t>
            </w:r>
          </w:p>
        </w:tc>
      </w:tr>
      <w:tr>
        <w:tblPrEx>
          <w:tblW w:w="8520" w:type="dxa"/>
          <w:tblInd w:w="1440" w:type="dxa"/>
          <w:tblLayout w:type="fixed"/>
        </w:tblPrEx>
        <w:trPr>
          <w:cantSplit/>
          <w:trHeight w:hRule="auto" w:val="0"/>
        </w:trPr>
        <w:tc>
          <w:tcPr>
            <w:tcW w:w="63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cartera repactada.</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11.943.150</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1.322.881</w:t>
            </w:r>
          </w:p>
        </w:tc>
      </w:tr>
      <w:tr>
        <w:tblPrEx>
          <w:tblW w:w="8520" w:type="dxa"/>
          <w:tblInd w:w="1440" w:type="dxa"/>
          <w:tblLayout w:type="fixed"/>
        </w:tblPrEx>
        <w:trPr>
          <w:cantSplit/>
          <w:trHeight w:hRule="auto" w:val="0"/>
        </w:trPr>
        <w:tc>
          <w:tcPr>
            <w:tcW w:w="63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895.955</w:t>
            </w:r>
          </w:p>
        </w:tc>
        <w:tc>
          <w:tcPr>
            <w:tcW w:w="106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(22.607.360)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21" w:name="Section65"/>
      <w:bookmarkEnd w:id="121"/>
      <w:bookmarkStart w:id="122" w:name="7870b46bbaaf4e43a7230c8184f8ce98"/>
      <w:r>
        <w:rPr>
          <w:rFonts w:ascii="Calibri" w:eastAsia="Calibri" w:hAnsi="Calibri" w:cs="Calibri"/>
          <w:b/>
          <w:i w:val="0"/>
          <w:color w:val="000000"/>
          <w:sz w:val="20"/>
          <w:u w:val="none"/>
        </w:rPr>
        <w:t xml:space="preserve">8.6.- </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y monto de operaciones.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2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número y monto de operaciones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 por segmento venta de energía eléctrica y servicios: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360"/>
        <w:gridCol w:w="1080"/>
        <w:gridCol w:w="1080"/>
      </w:tblGrid>
      <w:tr>
        <w:tblPrEx>
          <w:tblW w:w="8520" w:type="dxa"/>
          <w:tblInd w:w="1440" w:type="dxa"/>
          <w:tblLayout w:type="fixed"/>
        </w:tblPrEx>
        <w:trPr>
          <w:cantSplit/>
          <w:trHeight w:hRule="auto" w:val="0"/>
        </w:trPr>
        <w:tc>
          <w:tcPr>
            <w:tcW w:w="63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08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08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r>
      <w:tr>
        <w:tblPrEx>
          <w:tblW w:w="8520" w:type="dxa"/>
          <w:tblInd w:w="1440" w:type="dxa"/>
          <w:tblLayout w:type="fixed"/>
        </w:tblPrEx>
        <w:trPr>
          <w:cantSplit/>
          <w:trHeight w:hRule="auto" w:val="0"/>
        </w:trPr>
        <w:tc>
          <w:tcPr>
            <w:tcW w:w="6360" w:type="dxa"/>
            <w:vMerge/>
            <w:tcBorders>
              <w:top w:val="nil"/>
              <w:left w:val="single" w:sz="2" w:space="0" w:color="000000"/>
              <w:bottom w:val="nil"/>
              <w:right w:val="single" w:sz="4" w:space="0" w:color="FFFFFF"/>
            </w:tcBorders>
          </w:tcPr>
          <w:p>
            <w:pPr>
              <w:keepNext/>
              <w:pageBreakBefore w:val="0"/>
            </w:pPr>
          </w:p>
        </w:tc>
        <w:tc>
          <w:tcPr>
            <w:tcW w:w="1080" w:type="dxa"/>
            <w:vMerge/>
            <w:tcBorders>
              <w:top w:val="nil"/>
              <w:left w:val="nil"/>
              <w:bottom w:val="nil"/>
              <w:right w:val="nil"/>
            </w:tcBorders>
          </w:tcPr>
          <w:p>
            <w:pPr>
              <w:keepNext/>
              <w:pageBreakBefore w:val="0"/>
            </w:pPr>
          </w:p>
        </w:tc>
        <w:tc>
          <w:tcPr>
            <w:tcW w:w="108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20" w:type="dxa"/>
          <w:tblInd w:w="1440" w:type="dxa"/>
          <w:tblLayout w:type="fixed"/>
        </w:tblPrEx>
        <w:trPr>
          <w:cantSplit/>
          <w:trHeight w:hRule="auto" w:val="0"/>
        </w:trPr>
        <w:tc>
          <w:tcPr>
            <w:tcW w:w="6360" w:type="dxa"/>
            <w:vMerge/>
            <w:tcBorders>
              <w:top w:val="nil"/>
              <w:left w:val="single" w:sz="2" w:space="0" w:color="000000"/>
              <w:bottom w:val="single" w:sz="2" w:space="0" w:color="000000"/>
              <w:right w:val="nil"/>
            </w:tcBorders>
          </w:tcPr>
          <w:p>
            <w:pPr>
              <w:keepNext/>
              <w:pageBreakBefore w:val="0"/>
            </w:pP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energía eléctrica Chile.</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1.761</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40"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servicios.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0</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40"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1.761</w:t>
            </w:r>
          </w:p>
        </w:tc>
        <w:tc>
          <w:tcPr>
            <w:tcW w:w="10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360"/>
        <w:gridCol w:w="1080"/>
        <w:gridCol w:w="1080"/>
      </w:tblGrid>
      <w:tr>
        <w:tblPrEx>
          <w:tblW w:w="8520" w:type="dxa"/>
          <w:tblInd w:w="1440" w:type="dxa"/>
          <w:tblLayout w:type="fixed"/>
        </w:tblPrEx>
        <w:trPr>
          <w:cantSplit/>
          <w:trHeight w:hRule="auto" w:val="0"/>
        </w:trPr>
        <w:tc>
          <w:tcPr>
            <w:tcW w:w="63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08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08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auto" w:val="0"/>
        </w:trPr>
        <w:tc>
          <w:tcPr>
            <w:tcW w:w="6360" w:type="dxa"/>
            <w:vMerge/>
            <w:tcBorders>
              <w:top w:val="nil"/>
              <w:left w:val="single" w:sz="2" w:space="0" w:color="000000"/>
              <w:bottom w:val="nil"/>
              <w:right w:val="single" w:sz="4" w:space="0" w:color="FFFFFF"/>
            </w:tcBorders>
          </w:tcPr>
          <w:p>
            <w:pPr>
              <w:keepNext/>
              <w:pageBreakBefore w:val="0"/>
            </w:pPr>
          </w:p>
        </w:tc>
        <w:tc>
          <w:tcPr>
            <w:tcW w:w="1080" w:type="dxa"/>
            <w:vMerge/>
            <w:tcBorders>
              <w:top w:val="nil"/>
              <w:left w:val="nil"/>
              <w:bottom w:val="nil"/>
              <w:right w:val="nil"/>
            </w:tcBorders>
          </w:tcPr>
          <w:p>
            <w:pPr>
              <w:keepNext/>
              <w:pageBreakBefore w:val="0"/>
            </w:pPr>
          </w:p>
        </w:tc>
        <w:tc>
          <w:tcPr>
            <w:tcW w:w="108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20" w:type="dxa"/>
          <w:tblInd w:w="1440" w:type="dxa"/>
          <w:tblLayout w:type="fixed"/>
        </w:tblPrEx>
        <w:trPr>
          <w:cantSplit/>
          <w:trHeight w:hRule="auto" w:val="0"/>
        </w:trPr>
        <w:tc>
          <w:tcPr>
            <w:tcW w:w="6360" w:type="dxa"/>
            <w:vMerge/>
            <w:tcBorders>
              <w:top w:val="nil"/>
              <w:left w:val="single" w:sz="2" w:space="0" w:color="000000"/>
              <w:bottom w:val="single" w:sz="2" w:space="0" w:color="000000"/>
              <w:right w:val="nil"/>
            </w:tcBorders>
          </w:tcPr>
          <w:p>
            <w:pPr>
              <w:keepNext/>
              <w:pageBreakBefore w:val="0"/>
            </w:pP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energía eléctrica Chile.</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9.966.410</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661.284.653</w:t>
            </w:r>
          </w:p>
        </w:tc>
      </w:tr>
      <w:tr>
        <w:tblPrEx>
          <w:tblW w:w="8520" w:type="dxa"/>
          <w:tblInd w:w="1440"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servicios.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690</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9.174.253</w:t>
            </w:r>
          </w:p>
        </w:tc>
      </w:tr>
      <w:tr>
        <w:tblPrEx>
          <w:tblW w:w="8520" w:type="dxa"/>
          <w:tblInd w:w="1440"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9.967.100</w:t>
            </w:r>
          </w:p>
        </w:tc>
        <w:tc>
          <w:tcPr>
            <w:tcW w:w="10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670.458.906</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23" w:name="Section66"/>
      <w:bookmarkEnd w:id="123"/>
      <w:bookmarkStart w:id="124" w:name="dd6c46f06a654a8e8456eb90c1d76acb"/>
      <w:r>
        <w:rPr>
          <w:rFonts w:ascii="Calibri" w:eastAsia="Calibri" w:hAnsi="Calibri" w:cs="Calibri"/>
          <w:b/>
          <w:i w:val="0"/>
          <w:color w:val="000000"/>
          <w:sz w:val="20"/>
          <w:u w:val="none"/>
        </w:rPr>
        <w:t>9.-</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COBRAR Y PAGAR A ENTIDADES RELACIONADAS.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24"/>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con empresas relacionadas son por lo general de pago/cobro inmediato o hasta 90 días, y no están sujetas a condiciones especiales. Estas operaciones se ajustan a lo establecido en el Título XVI de la Ley       N° 18.046, sobre Sociedades Anónimas.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traspasos de fondos de corto plazo desde y hacia la matriz, que no correspondan a cobro o pago de servicios, se estructuran bajo un sistema de tesorería centralizada, estableciéndose para el saldo mensual una tasa de interés variable, de acuerdo a las condiciones del mercado.</w:t>
      </w: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18 de junio de 2025, la</w:t>
      </w:r>
      <w:r>
        <w:rPr>
          <w:rFonts w:ascii="Calibri" w:eastAsia="Calibri" w:hAnsi="Calibri" w:cs="Calibri"/>
          <w:b w:val="0"/>
          <w:i w:val="0"/>
          <w:color w:val="000000"/>
          <w:sz w:val="20"/>
          <w:u w:val="none"/>
        </w:rPr>
        <w:t xml:space="preserve"> subsidiaria </w:t>
      </w:r>
      <w:r>
        <w:rPr>
          <w:rFonts w:ascii="Calibri" w:eastAsia="Calibri" w:hAnsi="Calibri" w:cs="Calibri"/>
          <w:b w:val="0"/>
          <w:i w:val="0"/>
          <w:sz w:val="20"/>
        </w:rPr>
        <w:t>Compañía General de Electricidad S.A. firmó un contrato de crédito con State Grid Europe Limited. Mediante este contrato el acreedor puso a disposición de Compañía General de Electricidad S.A. un préstamo EUR $73.000.000, el cual devengará una tasa de interés Euribor para 3 meses más un spread de 40 puntos base, con vencimiento al 19 de junio de 2027. Los intereses ordinarios devengados se pagarán trimestralmente los días 19 de septiembre de 2025, 19 de diciembre de 2025, 19 de marzo de 2026, 19 de junio de 2026, 19 de septiembre de 2026, 19 de diciembre de 2026, 19 de marzo de 2027 y 19 de junio de 2027. El contrato no supone ni involucra la constitución de garantías de ningún tipo.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fecha 23 de septiembre de 2025, la </w:t>
      </w:r>
      <w:r>
        <w:rPr>
          <w:rFonts w:ascii="Calibri" w:eastAsia="Calibri" w:hAnsi="Calibri" w:cs="Calibri"/>
          <w:b w:val="0"/>
          <w:i w:val="0"/>
          <w:color w:val="000000"/>
          <w:sz w:val="20"/>
          <w:u w:val="none"/>
        </w:rPr>
        <w:t xml:space="preserve">subsidiaria </w:t>
      </w:r>
      <w:r>
        <w:rPr>
          <w:rFonts w:ascii="Calibri" w:eastAsia="Calibri" w:hAnsi="Calibri" w:cs="Calibri"/>
          <w:b w:val="0"/>
          <w:i w:val="0"/>
          <w:sz w:val="20"/>
        </w:rPr>
        <w:t>Compañía General de Electricidad S.A. firmó un contrato de crédito con State Grid Europe Limited. Mediante este contrato el acreedor puso a disposición de Compañía General de Electricidad S.A. un préstamo EUR $45.000.000, el cual devengará una tasa de interés Euribor para 3 meses más un spread de 40 puntos base, con vencimiento al 20 de septiembre de 2028 Los intereses ordinarios devengados se pagarán trimestralmente los días 20 de diciembre de 2025, 20 de marzo de 2026, 20 de junio de 2026, 20 de septiembre de 2026, 20 de marzo de 2027, 20 de junio de 2027, 20 de septiembre de 2027, 20 de diciembre de 2027, 20 de marzo de 2028, 20 de junio de 2028 y 20 septiembre de 2028. El contrato no supone ni involucra la constitución de garantías de ningún tipo.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Con fecha 24 de octubre de 2025, la </w:t>
      </w:r>
      <w:r>
        <w:rPr>
          <w:rFonts w:ascii="Calibri" w:eastAsia="Calibri" w:hAnsi="Calibri" w:cs="Calibri"/>
          <w:b w:val="0"/>
          <w:i w:val="0"/>
          <w:color w:val="000000"/>
          <w:sz w:val="20"/>
          <w:u w:val="none"/>
        </w:rPr>
        <w:t xml:space="preserve">subsidiaria </w:t>
      </w:r>
      <w:r>
        <w:rPr>
          <w:rFonts w:ascii="Calibri" w:eastAsia="Calibri" w:hAnsi="Calibri" w:cs="Calibri"/>
          <w:b w:val="0"/>
          <w:i w:val="0"/>
          <w:sz w:val="20"/>
        </w:rPr>
        <w:t>Compañía General de Electricidad S.A</w:t>
      </w:r>
      <w:r>
        <w:rPr>
          <w:rFonts w:ascii="Calibri" w:eastAsia="Calibri" w:hAnsi="Calibri" w:cs="Calibri"/>
          <w:b w:val="0"/>
          <w:i w:val="0"/>
          <w:sz w:val="20"/>
        </w:rPr>
        <w:t xml:space="preserve"> firmó un contrato de crédito con State Grid Europe Limited. Mediante este contrato el acreedor puso a disposición de Compañía General de Electricidad S.A. un préstamo EUR $35.000.000, el cual devengará una tasa de interés Euribor para 3 meses más un spread de 40 puntos base, con vencimiento al 20 de septiembre de 2028. Los intereses ordinarios devengados se pagarán trimestralmente los días 20 de diciembre de 2025, 20 de marzo de 2026, 20 de junio de 2026, 20 de septiembre de 2026, 20 de marzo de 2027, 20 de junio de 2027, 20 de septiembre de 2027, 20 de diciembre de 2027, 20 de marzo de 2028, 20 de junio de 2028 y 20 septiembre de 2028. El contrato no supone ni involucra la constitución de garantías de ningún tipo.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15 de noviembre de 2022 la subsidiaria CGE Transmisión S.A. firmó un contrato de crédito con la relacionada State Grid International Development. Mediante este contrato el acreedor puso a disposición de CGE Transmisión S.A. un préstamo por un monto de MUS $100.000, el cual devengará una tasa de interés anual de 5,41%. Los intereses se pagarán trimestralmente los meses de febrero, mayo, agosto y noviembre de cada año. El préstamo tiene fecha de vencimiento el 16 de noviembre de 2024 y posee condiciones de prepago sin penalidad alguna para la Sociedad. En el mes de noviembre de 2024 se amplio el plazo de vencimiento al 16 de febrero de 2025, con la misma tasa de interés y sus fechas de pago. Con fecha 16 de febrero de 2025 se dió por cancelado el crédito a su plazo de vencimiento final.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14 de febrero de 2025 la Sociedad firmó un contrato de crédito con la relacionada State Grid Brazil Power Participacoes S.A. Mediante este contrato el acreedor puso a disposición de State Grid Chile Electricity SpA. un préstamo por un monto de MUS $100.000, el cual devengará una tasa de interés variable de 4,92299%, con vencimiento el 16 de febrero de 2027. Los intereses se pagarán trimestralmente los meses de febrero, mayo, agosto y noviembre de cada año. El contrato posee condiciones de prepago sin penalidad alguna para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fecha 19 de diciembre de 2025, la Sociedad firmó un contrato de crédito con State Grid Europe Limited. Mediante este contrato el acreedor puso a disposición de </w:t>
      </w:r>
      <w:r>
        <w:rPr>
          <w:rFonts w:ascii="Calibri" w:eastAsia="Calibri" w:hAnsi="Calibri" w:cs="Calibri"/>
          <w:b w:val="0"/>
          <w:i w:val="0"/>
          <w:color w:val="000000"/>
          <w:sz w:val="20"/>
          <w:u w:val="none"/>
        </w:rPr>
        <w:t>State Grid Chile Electricity SpA.</w:t>
      </w:r>
      <w:r>
        <w:rPr>
          <w:rFonts w:ascii="Calibri" w:eastAsia="Calibri" w:hAnsi="Calibri" w:cs="Calibri"/>
          <w:b w:val="0"/>
          <w:i w:val="0"/>
          <w:sz w:val="20"/>
        </w:rPr>
        <w:t xml:space="preserve"> un préstamo              EUR $23.000, el cual devengará una tasa de interés variable Euribor de 2,4490% más un spread de 40 puntos base, con vencimiento al 19 de diciembre de 2028. Los intereses ordinarios devengados se pagarán trimestralmente los meses marzo, junio, septiembre y diciembre de cada año. El contrato no supone ni involucra la constitución de garantías de ningún tipo.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tienen como política informar todas las transacciones que efectúa con partes relacionadas durante el periodo o ejercicio, con excepción de los dividendos pagados, aportes de capital recibidos, los cuales no se entienden como transacciones.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existen garantías otorgadas o recibidas en dichas operaciones.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25" w:name="Section67"/>
      <w:bookmarkEnd w:id="125"/>
      <w:bookmarkStart w:id="126" w:name="b788035b1a234a3ca1aff3b84fb5e47b"/>
      <w:r>
        <w:rPr>
          <w:rFonts w:ascii="Calibri" w:eastAsia="Calibri" w:hAnsi="Calibri" w:cs="Calibri"/>
          <w:b/>
          <w:i w:val="0"/>
          <w:color w:val="000000"/>
          <w:sz w:val="20"/>
          <w:u w:val="none"/>
        </w:rPr>
        <w:t>9.1.-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y transacciones con entidades relacionadas.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bookmarkEnd w:id="126"/>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cobrar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76" w:right="0" w:firstLine="34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121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325"/>
        <w:gridCol w:w="600"/>
        <w:gridCol w:w="2025"/>
        <w:gridCol w:w="1005"/>
        <w:gridCol w:w="1005"/>
        <w:gridCol w:w="705"/>
        <w:gridCol w:w="900"/>
        <w:gridCol w:w="900"/>
        <w:gridCol w:w="900"/>
        <w:gridCol w:w="900"/>
      </w:tblGrid>
      <w:tr>
        <w:tblPrEx>
          <w:tblW w:w="1215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3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20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5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32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202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5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32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202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76.230.505-4</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Eletrans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76.306.442-5</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Eletrans II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76.306.442-5</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Eletrans II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1.890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76.680.107-2</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Transmisora del Norte Grande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76.954.578-6</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Transquinta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materiales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25.413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13.114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8" w:space="0" w:color="D9D9D9"/>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325" w:type="dxa"/>
            <w:tcBorders>
              <w:top w:val="single" w:sz="2" w:space="0" w:color="000000"/>
              <w:left w:val="single" w:sz="2" w:space="0" w:color="000000"/>
              <w:bottom w:val="single" w:sz="8" w:space="0" w:color="D9D9D9"/>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6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8" w:space="0" w:color="D9D9D9"/>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981</w:t>
            </w:r>
          </w:p>
        </w:tc>
        <w:tc>
          <w:tcPr>
            <w:tcW w:w="900"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nil"/>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8" w:space="0" w:color="D9D9D9"/>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77.402.187-6</w:t>
            </w:r>
          </w:p>
        </w:tc>
        <w:tc>
          <w:tcPr>
            <w:tcW w:w="2325" w:type="dxa"/>
            <w:tcBorders>
              <w:top w:val="single" w:sz="8" w:space="0" w:color="D9D9D9"/>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Transmisión S.A.</w:t>
            </w:r>
          </w:p>
        </w:tc>
        <w:tc>
          <w:tcPr>
            <w:tcW w:w="6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8" w:space="0" w:color="D9D9D9"/>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nil"/>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77.420.185-K</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Enerquinta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77.470.427-2</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Parral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77.470.446-9</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Litoral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96.766.110-4</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Energía de Casablanca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96.813.520-1</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7.630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96.813.520-1</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96.813.520-1</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96.866.680-0</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Parral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96.884.450-4</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Linares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96.884.450-4</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Linares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166.971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96.813.520-1</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77.125.502-7</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Chile Holding SpA.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34.603.627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94.959.000-3</w:t>
            </w:r>
          </w:p>
        </w:tc>
        <w:tc>
          <w:tcPr>
            <w:tcW w:w="23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Generadora Eléctrica Sauce Los Andes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55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34.819.984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pagar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121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430"/>
        <w:gridCol w:w="825"/>
        <w:gridCol w:w="1800"/>
        <w:gridCol w:w="960"/>
        <w:gridCol w:w="945"/>
        <w:gridCol w:w="705"/>
        <w:gridCol w:w="900"/>
        <w:gridCol w:w="900"/>
        <w:gridCol w:w="900"/>
        <w:gridCol w:w="900"/>
      </w:tblGrid>
      <w:tr>
        <w:tblPrEx>
          <w:tblW w:w="1215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43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8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8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9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9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5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430" w:type="dxa"/>
            <w:vMerge/>
            <w:tcBorders>
              <w:top w:val="nil"/>
              <w:left w:val="single" w:sz="4" w:space="0" w:color="FFFFFF"/>
              <w:bottom w:val="nil"/>
              <w:right w:val="nil"/>
            </w:tcBorders>
          </w:tcPr>
          <w:p>
            <w:pPr>
              <w:keepNext/>
              <w:pageBreakBefore w:val="0"/>
            </w:pPr>
          </w:p>
        </w:tc>
        <w:tc>
          <w:tcPr>
            <w:tcW w:w="825" w:type="dxa"/>
            <w:vMerge/>
            <w:tcBorders>
              <w:top w:val="nil"/>
              <w:left w:val="single" w:sz="4" w:space="0" w:color="FFFFFF"/>
              <w:bottom w:val="nil"/>
              <w:right w:val="nil"/>
            </w:tcBorders>
          </w:tcPr>
          <w:p>
            <w:pPr>
              <w:keepNext/>
              <w:pageBreakBefore w:val="0"/>
            </w:pPr>
          </w:p>
        </w:tc>
        <w:tc>
          <w:tcPr>
            <w:tcW w:w="1800" w:type="dxa"/>
            <w:vMerge/>
            <w:tcBorders>
              <w:top w:val="nil"/>
              <w:left w:val="single" w:sz="4" w:space="0" w:color="FFFFFF"/>
              <w:bottom w:val="nil"/>
              <w:right w:val="nil"/>
            </w:tcBorders>
          </w:tcPr>
          <w:p>
            <w:pPr>
              <w:keepNext/>
              <w:pageBreakBefore w:val="0"/>
            </w:pPr>
          </w:p>
        </w:tc>
        <w:tc>
          <w:tcPr>
            <w:tcW w:w="960" w:type="dxa"/>
            <w:vMerge/>
            <w:tcBorders>
              <w:top w:val="nil"/>
              <w:left w:val="single" w:sz="4" w:space="0" w:color="FFFFFF"/>
              <w:bottom w:val="nil"/>
              <w:right w:val="nil"/>
            </w:tcBorders>
          </w:tcPr>
          <w:p>
            <w:pPr>
              <w:keepNext/>
              <w:pageBreakBefore w:val="0"/>
            </w:pPr>
          </w:p>
        </w:tc>
        <w:tc>
          <w:tcPr>
            <w:tcW w:w="94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5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430" w:type="dxa"/>
            <w:vMerge/>
            <w:tcBorders>
              <w:top w:val="nil"/>
              <w:left w:val="single" w:sz="4" w:space="0" w:color="FFFFFF"/>
              <w:bottom w:val="single" w:sz="2" w:space="0" w:color="000000"/>
              <w:right w:val="nil"/>
            </w:tcBorders>
          </w:tcPr>
          <w:p>
            <w:pPr>
              <w:keepNext/>
              <w:pageBreakBefore w:val="0"/>
            </w:pPr>
          </w:p>
        </w:tc>
        <w:tc>
          <w:tcPr>
            <w:tcW w:w="825" w:type="dxa"/>
            <w:vMerge/>
            <w:tcBorders>
              <w:top w:val="nil"/>
              <w:left w:val="single" w:sz="4" w:space="0" w:color="FFFFFF"/>
              <w:bottom w:val="single" w:sz="2" w:space="0" w:color="000000"/>
              <w:right w:val="nil"/>
            </w:tcBorders>
          </w:tcPr>
          <w:p>
            <w:pPr>
              <w:keepNext/>
              <w:pageBreakBefore w:val="0"/>
            </w:pPr>
          </w:p>
        </w:tc>
        <w:tc>
          <w:tcPr>
            <w:tcW w:w="1800" w:type="dxa"/>
            <w:vMerge/>
            <w:tcBorders>
              <w:top w:val="nil"/>
              <w:left w:val="single" w:sz="4" w:space="0" w:color="FFFFFF"/>
              <w:bottom w:val="single" w:sz="2" w:space="0" w:color="000000"/>
              <w:right w:val="nil"/>
            </w:tcBorders>
          </w:tcPr>
          <w:p>
            <w:pPr>
              <w:keepNext/>
              <w:pageBreakBefore w:val="0"/>
            </w:pPr>
          </w:p>
        </w:tc>
        <w:tc>
          <w:tcPr>
            <w:tcW w:w="960" w:type="dxa"/>
            <w:vMerge/>
            <w:tcBorders>
              <w:top w:val="nil"/>
              <w:left w:val="single" w:sz="4" w:space="0" w:color="FFFFFF"/>
              <w:bottom w:val="single" w:sz="2" w:space="0" w:color="000000"/>
              <w:right w:val="nil"/>
            </w:tcBorders>
          </w:tcPr>
          <w:p>
            <w:pPr>
              <w:keepNext/>
              <w:pageBreakBefore w:val="0"/>
            </w:pPr>
          </w:p>
        </w:tc>
        <w:tc>
          <w:tcPr>
            <w:tcW w:w="94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0-E</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Europe Limited</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Reino Unido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Préstamo recibido</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Más de un año</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EUR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187.319.100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0-E</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Europe Limited</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Reino Unido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Intereses devengados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Más de un año</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EUR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148.841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0-E</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International Leasing Company Limited</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China</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Arriendos intangibles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Más de un año</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CNH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275.264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1.142.260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0-E</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International Development Limited</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China</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Préstamo recibido</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Más de un año</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0-E</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International Development Limited</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China</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Intereses devengados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5.333.806-2</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Erich Gruttner Grimal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Accionista de Subsidiaria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4.110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6.357.359-0</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Guillermo Hayes Morales</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Accionista de Subsidiaria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8.220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Compra de materiales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124.711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280.938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 de equipos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2.807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77.402.187-6</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77.402.186-8</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Arriendos intangibles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Más de un año</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3.389.678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14.485.929</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77.402.186-8</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14.928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77.470.427-2</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Parral Transmisión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96.813.520-1</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96.866.680-0</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Parral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91.367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96.884.450-4</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Linares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77.125.502-7</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Chile Holding SpA.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22.042.781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0-E</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Brazil Power Participacoes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Brasil</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Préstamo recibido</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Más de un año</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91.118.000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0-E</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Brazil Power Participacoes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Brasil</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Intereses devengados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518.318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96.866.680-0</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Parral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Compra de energía</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0-E</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International Leasing Company Limited</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96.884.450-4</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Linares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Compra de energía</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91.344.000-5</w:t>
            </w:r>
          </w:p>
        </w:tc>
        <w:tc>
          <w:tcPr>
            <w:tcW w:w="2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Eléctrica del Litoral S.A.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55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26.902.532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294.065.289</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con relacionadas y sus efectos en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presentan las operaciones y sus efectos en resultados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515"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45"/>
        <w:gridCol w:w="3135"/>
        <w:gridCol w:w="900"/>
        <w:gridCol w:w="1005"/>
        <w:gridCol w:w="3045"/>
        <w:gridCol w:w="825"/>
        <w:gridCol w:w="915"/>
        <w:gridCol w:w="915"/>
        <w:gridCol w:w="915"/>
        <w:gridCol w:w="915"/>
      </w:tblGrid>
      <w:tr>
        <w:tblPrEx>
          <w:tblW w:w="13515" w:type="dxa"/>
          <w:tblInd w:w="0" w:type="dxa"/>
          <w:tblLayout w:type="fixed"/>
        </w:tblPrEx>
        <w:trPr>
          <w:cantSplit/>
          <w:trHeight w:hRule="auto" w:val="0"/>
          <w:tblHeader/>
        </w:trPr>
        <w:tc>
          <w:tcPr>
            <w:tcW w:w="9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R.U.T.</w:t>
            </w:r>
          </w:p>
        </w:tc>
        <w:tc>
          <w:tcPr>
            <w:tcW w:w="313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Naturaleza de la relación</w:t>
            </w:r>
          </w:p>
        </w:tc>
        <w:tc>
          <w:tcPr>
            <w:tcW w:w="30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Descripción de la transacción</w:t>
            </w:r>
          </w:p>
        </w:tc>
        <w:tc>
          <w:tcPr>
            <w:tcW w:w="82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w:t>
            </w:r>
          </w:p>
        </w:tc>
        <w:tc>
          <w:tcPr>
            <w:tcW w:w="183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183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r>
      <w:tr>
        <w:tblPrEx>
          <w:tblW w:w="13515" w:type="dxa"/>
          <w:tblInd w:w="0" w:type="dxa"/>
          <w:tblLayout w:type="fixed"/>
        </w:tblPrEx>
        <w:trPr>
          <w:cantSplit/>
          <w:trHeight w:hRule="auto" w:val="0"/>
          <w:tblHeader/>
        </w:trPr>
        <w:tc>
          <w:tcPr>
            <w:tcW w:w="945" w:type="dxa"/>
            <w:vMerge/>
            <w:tcBorders>
              <w:top w:val="nil"/>
              <w:left w:val="single" w:sz="2" w:space="0" w:color="000000"/>
              <w:bottom w:val="nil"/>
              <w:right w:val="nil"/>
            </w:tcBorders>
          </w:tcPr>
          <w:p>
            <w:pPr>
              <w:keepNext/>
              <w:pageBreakBefore w:val="0"/>
            </w:pPr>
          </w:p>
        </w:tc>
        <w:tc>
          <w:tcPr>
            <w:tcW w:w="3135"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3045" w:type="dxa"/>
            <w:vMerge/>
            <w:tcBorders>
              <w:top w:val="nil"/>
              <w:left w:val="single" w:sz="4" w:space="0" w:color="FFFFFF"/>
              <w:bottom w:val="nil"/>
              <w:right w:val="nil"/>
            </w:tcBorders>
          </w:tcPr>
          <w:p>
            <w:pPr>
              <w:keepNext/>
              <w:pageBreakBefore w:val="0"/>
            </w:pPr>
          </w:p>
        </w:tc>
        <w:tc>
          <w:tcPr>
            <w:tcW w:w="825" w:type="dxa"/>
            <w:vMerge/>
            <w:tcBorders>
              <w:top w:val="nil"/>
              <w:left w:val="single" w:sz="4" w:space="0" w:color="FFFFFF"/>
              <w:bottom w:val="nil"/>
              <w:right w:val="single" w:sz="4" w:space="0" w:color="FFFFFF"/>
            </w:tcBorders>
          </w:tcPr>
          <w:p>
            <w:pPr>
              <w:keepNext/>
              <w:pageBreakBefore w:val="0"/>
            </w:pPr>
          </w:p>
        </w:tc>
        <w:tc>
          <w:tcPr>
            <w:tcW w:w="183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83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30-06-2025</w:t>
            </w:r>
          </w:p>
        </w:tc>
      </w:tr>
      <w:tr>
        <w:tblPrEx>
          <w:tblW w:w="13515" w:type="dxa"/>
          <w:tblInd w:w="0" w:type="dxa"/>
          <w:tblLayout w:type="fixed"/>
        </w:tblPrEx>
        <w:trPr>
          <w:cantSplit/>
          <w:trHeight w:hRule="auto" w:val="0"/>
          <w:tblHeader/>
        </w:trPr>
        <w:tc>
          <w:tcPr>
            <w:tcW w:w="945" w:type="dxa"/>
            <w:vMerge/>
            <w:tcBorders>
              <w:top w:val="nil"/>
              <w:left w:val="single" w:sz="2" w:space="0" w:color="000000"/>
              <w:bottom w:val="nil"/>
              <w:right w:val="nil"/>
            </w:tcBorders>
          </w:tcPr>
          <w:p>
            <w:pPr>
              <w:keepNext/>
              <w:pageBreakBefore w:val="0"/>
            </w:pPr>
          </w:p>
        </w:tc>
        <w:tc>
          <w:tcPr>
            <w:tcW w:w="3135"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3045" w:type="dxa"/>
            <w:vMerge/>
            <w:tcBorders>
              <w:top w:val="nil"/>
              <w:left w:val="single" w:sz="4" w:space="0" w:color="FFFFFF"/>
              <w:bottom w:val="nil"/>
              <w:right w:val="nil"/>
            </w:tcBorders>
          </w:tcPr>
          <w:p>
            <w:pPr>
              <w:keepNext/>
              <w:pageBreakBefore w:val="0"/>
            </w:pPr>
          </w:p>
        </w:tc>
        <w:tc>
          <w:tcPr>
            <w:tcW w:w="825" w:type="dxa"/>
            <w:vMerge/>
            <w:tcBorders>
              <w:top w:val="nil"/>
              <w:left w:val="single" w:sz="4" w:space="0" w:color="FFFFFF"/>
              <w:bottom w:val="nil"/>
              <w:right w:val="nil"/>
            </w:tcBorders>
          </w:tcPr>
          <w:p>
            <w:pPr>
              <w:keepNext/>
              <w:pageBreakBefore w:val="0"/>
            </w:pPr>
          </w:p>
        </w:tc>
        <w:tc>
          <w:tcPr>
            <w:tcW w:w="91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91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c>
          <w:tcPr>
            <w:tcW w:w="91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91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r>
      <w:tr>
        <w:tblPrEx>
          <w:tblW w:w="13515" w:type="dxa"/>
          <w:tblInd w:w="0" w:type="dxa"/>
          <w:tblLayout w:type="fixed"/>
        </w:tblPrEx>
        <w:trPr>
          <w:cantSplit/>
          <w:trHeight w:hRule="auto" w:val="0"/>
          <w:tblHeader/>
        </w:trPr>
        <w:tc>
          <w:tcPr>
            <w:tcW w:w="945" w:type="dxa"/>
            <w:vMerge/>
            <w:tcBorders>
              <w:top w:val="nil"/>
              <w:left w:val="single" w:sz="2" w:space="0" w:color="000000"/>
              <w:bottom w:val="single" w:sz="2" w:space="0" w:color="000000"/>
              <w:right w:val="nil"/>
            </w:tcBorders>
          </w:tcPr>
          <w:p>
            <w:pPr>
              <w:pageBreakBefore w:val="0"/>
            </w:pPr>
          </w:p>
        </w:tc>
        <w:tc>
          <w:tcPr>
            <w:tcW w:w="3135" w:type="dxa"/>
            <w:vMerge/>
            <w:tcBorders>
              <w:top w:val="nil"/>
              <w:left w:val="single" w:sz="4" w:space="0" w:color="FFFFFF"/>
              <w:bottom w:val="single" w:sz="2" w:space="0" w:color="000000"/>
              <w:right w:val="nil"/>
            </w:tcBorders>
          </w:tcPr>
          <w:p>
            <w:pPr>
              <w:pageBreakBefore w:val="0"/>
            </w:pPr>
          </w:p>
        </w:tc>
        <w:tc>
          <w:tcPr>
            <w:tcW w:w="900" w:type="dxa"/>
            <w:vMerge/>
            <w:tcBorders>
              <w:top w:val="nil"/>
              <w:left w:val="single" w:sz="4" w:space="0" w:color="FFFFFF"/>
              <w:bottom w:val="single" w:sz="2" w:space="0" w:color="000000"/>
              <w:right w:val="nil"/>
            </w:tcBorders>
          </w:tcPr>
          <w:p>
            <w:pPr>
              <w:pageBreakBefore w:val="0"/>
            </w:pPr>
          </w:p>
        </w:tc>
        <w:tc>
          <w:tcPr>
            <w:tcW w:w="1005" w:type="dxa"/>
            <w:vMerge/>
            <w:tcBorders>
              <w:top w:val="nil"/>
              <w:left w:val="single" w:sz="4" w:space="0" w:color="FFFFFF"/>
              <w:bottom w:val="single" w:sz="2" w:space="0" w:color="000000"/>
              <w:right w:val="nil"/>
            </w:tcBorders>
          </w:tcPr>
          <w:p>
            <w:pPr>
              <w:pageBreakBefore w:val="0"/>
            </w:pPr>
          </w:p>
        </w:tc>
        <w:tc>
          <w:tcPr>
            <w:tcW w:w="3045" w:type="dxa"/>
            <w:vMerge/>
            <w:tcBorders>
              <w:top w:val="nil"/>
              <w:left w:val="single" w:sz="4" w:space="0" w:color="FFFFFF"/>
              <w:bottom w:val="single" w:sz="2" w:space="0" w:color="000000"/>
              <w:right w:val="nil"/>
            </w:tcBorders>
          </w:tcPr>
          <w:p>
            <w:pPr>
              <w:pageBreakBefore w:val="0"/>
            </w:pPr>
          </w:p>
        </w:tc>
        <w:tc>
          <w:tcPr>
            <w:tcW w:w="825" w:type="dxa"/>
            <w:vMerge/>
            <w:tcBorders>
              <w:top w:val="nil"/>
              <w:left w:val="single" w:sz="4" w:space="0" w:color="FFFFFF"/>
              <w:bottom w:val="single" w:sz="2" w:space="0" w:color="000000"/>
              <w:right w:val="nil"/>
            </w:tcBorders>
          </w:tcPr>
          <w:p>
            <w:pPr>
              <w:pageBreakBefore w:val="0"/>
            </w:pPr>
          </w:p>
        </w:tc>
        <w:tc>
          <w:tcPr>
            <w:tcW w:w="91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91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91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91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International Development Limited</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China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Pago de préstamo</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US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exact" w:val="225"/>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International Development Limited</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China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Amortización ITE préstamo</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US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exact" w:val="225"/>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International Development Limited</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China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Intereses préstamo recibido</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US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International Development Limited</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China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Tipo de cambio préstamo recibido</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US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10.534.000</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(10.534.000)</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Brazil Power Participacoes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Brasil</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Intereses préstamo recibido</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US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1.464.442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(1.464.442)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Brazil Power Participacoes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Brasil</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Préstamo recibido</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US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Brazil Power Participacoes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Brasil</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Tipo de cambio préstamo recibido</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US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1.628.000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(1.628.000)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International Leasing Company Limited</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China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Arriendo de equipos</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CNH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International Leasing Company Limited</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China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Intereses arriendo de equipos</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CNH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32.099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(32.099)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International Leasing Company Limited</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China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Tipo de cambio arriendo de equipos</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CNH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49.776</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49.776</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Europe Limited</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Reino Unido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Préstamo recibido</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EUR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Europe Limited</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Reino Unido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Intereses préstamo recibido</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EUR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1.264.510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(1.264.510)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Europe Limited</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Reino Unido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Tipo de cambio préstamo recibido</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EUR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65.120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(65.120)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0-E</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Europe Limited</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Reino Unido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Amortización ITE préstamo</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EUR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76.230.505-4</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389.492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(389.492)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2.079.903</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(2.079.903)</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76.230.505-4</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102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102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263</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263</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76.230.505-4</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3.399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(3.399)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20.164</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(20.164)</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76.230.505-4</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386</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(386)</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45</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(45)</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76.306.442-5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venta de energía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5.492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5.492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15.934</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15.934</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76.306.442-5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171.366</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(171.366)</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621.743</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(621.743)</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76.306.442-5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76.306.442-5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1.404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(1.404)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9.323</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(9.323)</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76.306.442-5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127</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(127)</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76.680.107-2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Transmisora del Norte Grande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281.744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(281.744)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727.919</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(727.919)</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76.680.107-2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Transmisora del Norte Grande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221.053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221.053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31</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31</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76.680.107-2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Transmisora del Norte Grande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76.680.107-2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Transmisora del Norte Grande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118.493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(118.493)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862.932</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(862.932)</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76.680.107-2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Transmisora del Norte Grande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1.897</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(1.897)</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76.763.747-0</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III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87</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(87)</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511</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(511)</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76.763.747-0</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III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2.123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(2.123)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3.314</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(3.314)</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76.763.747-0</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III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272.113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(272.113)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561.658</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(561.658)</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76.954.578-6</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Transquinta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76.954.578-6</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Transquinta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17.060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17.060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76.954.578-6</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Transquinta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158.352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(158.352)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355.302</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(355.302)</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76.954.578-6</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Transquinta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14.948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(14.948)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117.904</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(117.904)</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76.954.578-6</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Transquinta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51</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(51)</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77.125.502-7</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Chile Holding SpA.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Tesorería centralizada (cargos)</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24.223.722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77.125.502-7</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Chile Holding SpA.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Gasto por intereses tesorería centralizada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42.441</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(42.441)</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77.125.502-7</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Chile Holding SpA.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intereses tesorería centralizada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1.052.626</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1.052.626</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77.302.440-5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Tecnored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materiales y equipos</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1.161.003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4.778.905</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77.302.440-5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Tecnored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venta de energía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45.993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45.993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125.928</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125.928</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77.302.440-5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Tecnored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56.721</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56.721</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77.302.440-5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Tecnored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Arriendo de equipos</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7.918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(7.918)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5.569</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(5.569)</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77.302.440-5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Tecnored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3.935</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(3.935)</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77.302.440-5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Tecnored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8.339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(8.339)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52.896</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(52.896)</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77.302.440-5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Tecnored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Venta de materiales</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40.845</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40.845</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30.881</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30.881</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77.302.440-5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Tecnored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Operación y mantenimiento de líneas y redes</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131.063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(131.063)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115.044</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(115.044)</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77.402.186-8</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Arriendo de intangibles</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UF</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1.053.630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3.967.629</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77.402.186-8</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Intereses arriendo de intangibles</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UF</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326.622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(326.622)</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1.549.691</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(1.549.691)</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77.402.186-8</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Tipo de cambio arriendo de intangibles</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UF</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48.904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875.676</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(875.676)</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77.402.187-6</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679.900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679.900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77.402.187-6</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1.167.904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(1.167.904)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3.158.312</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(3.158.312)</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77.402.187-6</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1.139</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(1.139)</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77.402.187-6</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628.373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(628.373)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4.074.566</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(4.074.566)</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77.420.185-K</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Enerquinta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6.299</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6.299</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77.420.185-K</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Enerquinta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Peaje por 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7.640</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(7.640)</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77.420.185-K</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Enerquinta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4.167</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4.167</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77.420.185-K</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Enerquinta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523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(523)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849</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(949)</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77.420.185-K</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Enerquinta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189</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(189)</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77.470.427-2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132.278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(132.278)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916.616</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(916.616)</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77.470.427-2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77.470.427-2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77.470.427-2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666</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(666)</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2.889</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(2.889)</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77.470.427-2</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112</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(112)</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77.470.446-9</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Litoral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24.808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24.808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77.470.446-9</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Litoral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19.383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(19.383)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22.051</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(22.051)</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77.470.446-9</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Litoral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43</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(43)</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77.470.446-9</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Litoral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19.078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(19.078)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151.161</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(151.161)</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91.344.000-5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Eléctrica del Litoral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61.225</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61.225</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779.196</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779.196</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91.344.000-5</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Eléctrica del Litoral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16.862</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16.862</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96.766.110-4</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Energía de Casablanca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27.994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27.994</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209.722</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209.722</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96.766.110-4</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Energía de Casablanca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5.153</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5.153</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96.813.520-1</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Distribución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366.239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366.239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7.031.817</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7.031.817</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96.813.520-1</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Distribución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297.894</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297.894</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96.813.520-1</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Distribución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venta de energía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5.658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5.658</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24.397</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24.397</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96.813.520-1</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Distribución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71.611</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(71.611)</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96.866.680-0</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398.519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(398.519)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1.518.222</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(1.518.222)</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96.866.680-0</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351.239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351.239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403.335</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403.335</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96.866.680-0</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venta de energía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7.659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7.659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21.366</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21.366</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96.866.680-0</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26.117</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(26.117)</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18.632</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(18.632)</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96.866.680-0</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Cargo único troncal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964.840</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964.840</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96.884.450-4</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Linares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462.170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(462.170)</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1.974.020</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(1.974.020)</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96.884.450-4</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Linares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297.533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297.533</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414.670</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414.670</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96.884.450-4</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Linares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Venta de energia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15.956</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15.956</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55.384</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55.384</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96.884.450-4</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Linares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908</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(908)</w:t>
            </w:r>
          </w:p>
        </w:tc>
      </w:tr>
      <w:tr>
        <w:tblPrEx>
          <w:tblW w:w="13515" w:type="dxa"/>
          <w:tblInd w:w="0" w:type="dxa"/>
          <w:tblLayout w:type="fixed"/>
        </w:tblPrEx>
        <w:trPr>
          <w:cantSplit/>
          <w:trHeight w:hRule="auto" w:val="0"/>
        </w:trPr>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96.884.450-4</w:t>
            </w:r>
          </w:p>
        </w:tc>
        <w:tc>
          <w:tcPr>
            <w:tcW w:w="3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Linares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Servicios de subtransmisión</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34.439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(34.439)</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49.403</w:t>
            </w:r>
          </w:p>
        </w:tc>
        <w:tc>
          <w:tcPr>
            <w:tcW w:w="9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(49.403)</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
          <w:u w:val="none"/>
        </w:rPr>
        <w:sectPr>
          <w:headerReference w:type="default" r:id="rId27"/>
          <w:footerReference w:type="default" r:id="rId28"/>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27" w:name="Section68"/>
      <w:bookmarkEnd w:id="127"/>
      <w:bookmarkStart w:id="128" w:name="1faadbff85534b1cb86a794ff89f8907"/>
      <w:r>
        <w:rPr>
          <w:rFonts w:ascii="Calibri" w:eastAsia="Calibri" w:hAnsi="Calibri" w:cs="Calibri"/>
          <w:b/>
          <w:i w:val="0"/>
          <w:color w:val="000000"/>
          <w:sz w:val="20"/>
          <w:u w:val="none"/>
        </w:rPr>
        <w:t>9.2.-</w:t>
      </w:r>
      <w:r>
        <w:rPr>
          <w:rFonts w:ascii="Calibri" w:eastAsia="Calibri" w:hAnsi="Calibri" w:cs="Calibri"/>
          <w:b/>
          <w:i w:val="0"/>
          <w:color w:val="000000"/>
          <w:sz w:val="20"/>
          <w:u w:val="none"/>
        </w:rPr>
        <w:tab/>
      </w:r>
      <w:r>
        <w:rPr>
          <w:rFonts w:ascii="Calibri" w:eastAsia="Calibri" w:hAnsi="Calibri" w:cs="Calibri"/>
          <w:b/>
          <w:i w:val="0"/>
          <w:color w:val="000000"/>
          <w:sz w:val="20"/>
          <w:u w:val="none"/>
        </w:rPr>
        <w:t>Directorio y gerencia de la sociedad.</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bookmarkEnd w:id="128"/>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no tiene Directorio como órgano administrador. En efecto, dicha sociedad posee un administrador quien, actuando por ésta, administra y representa a la Sociedad.</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Remuneración del Directorio.</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Las remuneraciones pagadas correspondientes al Directorio y Comité de Directores de subsidiarias ascendieron a M$ 219.822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y M$ 185.688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Durante los ejercicios terminados al </w:t>
      </w:r>
      <w:r>
        <w:rPr>
          <w:rFonts w:ascii="Calibri" w:eastAsia="Calibri" w:hAnsi="Calibri" w:cs="Calibri"/>
          <w:b w:val="0"/>
          <w:i w:val="0"/>
          <w:color w:val="000000"/>
          <w:sz w:val="20"/>
          <w:highlight w:val="white"/>
          <w:u w:val="none"/>
        </w:rPr>
        <w:t>30 de junio de 2026 y 2025</w:t>
      </w:r>
      <w:r>
        <w:rPr>
          <w:rFonts w:ascii="Calibri" w:eastAsia="Calibri" w:hAnsi="Calibri" w:cs="Calibri"/>
          <w:b w:val="0"/>
          <w:i w:val="0"/>
          <w:color w:val="000000"/>
          <w:sz w:val="20"/>
          <w:highlight w:val="white"/>
          <w:u w:val="none"/>
        </w:rPr>
        <w:t xml:space="preserve"> no se han pagado remuneraciones a los directores que representan al controlador, por renuncia expresa a ella.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9.2.2.-</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 xml:space="preserve">Remuneración del equipo gerencial.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Las remuneraciones con cargo a resultados del equipo gerencial de la sociedad ascienden a M$ 883.383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(M$ 864.504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Las remuneraciones con cargo a resultados del equipo gerencial de subsidiarias ascienden a M$ 7.266.166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(M$ 7.489.695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subsidiarias tienen establecido, para sus ejecutivos, un plan de incentivo por cumplimiento de objetivos individuales de aportación a los resultados de las sociedades, estos incentivos están estructurados en un mínimo y máximo de remuneraciones brutas y son canceladas una vez al año.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headerReference w:type="default" r:id="rId29"/>
          <w:footerReference w:type="default" r:id="rId30"/>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29" w:name="Section69"/>
      <w:bookmarkEnd w:id="129"/>
      <w:bookmarkStart w:id="130" w:name="5180e1358dea461e87cdf969ac3ce4d1"/>
      <w:r>
        <w:rPr>
          <w:rFonts w:ascii="Calibri" w:eastAsia="Calibri" w:hAnsi="Calibri" w:cs="Calibri"/>
          <w:b/>
          <w:i w:val="0"/>
          <w:color w:val="000000"/>
          <w:sz w:val="20"/>
          <w:u w:val="none"/>
        </w:rPr>
        <w:t>10.-</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130"/>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inventarios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Materias primas.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8.803.627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Productos en proceso.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991.866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Mercaderías para la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3.492.531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Suministros para la producción.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3.970.070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Suministros para mantención.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482.527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Mercaderías en tránsito.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1.218.466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de deterioro.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(444.733)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18.514.354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hay inventarios pignorados en garantía del cumplimiento de deudas contraídas.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31" w:name="Section70"/>
      <w:bookmarkEnd w:id="131"/>
      <w:bookmarkStart w:id="132" w:name="e985806c5bc841858b359dad62042174"/>
      <w:r>
        <w:rPr>
          <w:rFonts w:ascii="Calibri" w:eastAsia="Calibri" w:hAnsi="Calibri" w:cs="Calibri"/>
          <w:b/>
          <w:i w:val="0"/>
          <w:color w:val="000000"/>
          <w:sz w:val="20"/>
          <w:u w:val="none"/>
        </w:rPr>
        <w:t>10.1.-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adicional de inventarios.</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132"/>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 información de inventarios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01-01-2026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Importe de reversiones de rebajas de importes de inventarios.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25.062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Costos de inventarios reconocidos como gastos durante 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(1.184.925)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(8.168.824)</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reversiones, en caso de existir, están dadas por liquidaciones de inventarios y reversos de la provisión por deterioro dado por el incremento en el valor neto realizable.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33" w:name="Section71"/>
      <w:bookmarkEnd w:id="133"/>
      <w:bookmarkStart w:id="134" w:name="5cdefe72a77a494ba351cbca2e448aa8"/>
      <w:r>
        <w:rPr>
          <w:rFonts w:ascii="Calibri" w:eastAsia="Calibri" w:hAnsi="Calibri" w:cs="Calibri"/>
          <w:b/>
          <w:i w:val="0"/>
          <w:color w:val="000000"/>
          <w:sz w:val="20"/>
          <w:u w:val="none"/>
        </w:rPr>
        <w:t>11.-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PASIVOS POR IMPUESTOS.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34"/>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40"/>
        <w:gridCol w:w="1200"/>
        <w:gridCol w:w="1200"/>
        <w:gridCol w:w="1200"/>
        <w:gridCol w:w="1200"/>
      </w:tblGrid>
      <w:tr>
        <w:tblPrEx>
          <w:tblW w:w="9240" w:type="dxa"/>
          <w:tblInd w:w="709" w:type="dxa"/>
          <w:tblLayout w:type="fixed"/>
        </w:tblPrEx>
        <w:trPr>
          <w:cantSplit/>
          <w:trHeight w:hRule="auto" w:val="0"/>
        </w:trPr>
        <w:tc>
          <w:tcPr>
            <w:tcW w:w="44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pasivos por impuestos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40" w:type="dxa"/>
          <w:tblInd w:w="709" w:type="dxa"/>
          <w:tblLayout w:type="fixed"/>
        </w:tblPrEx>
        <w:trPr>
          <w:cantSplit/>
          <w:trHeight w:hRule="auto" w:val="0"/>
        </w:trPr>
        <w:tc>
          <w:tcPr>
            <w:tcW w:w="44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40" w:type="dxa"/>
          <w:tblInd w:w="709" w:type="dxa"/>
          <w:tblLayout w:type="fixed"/>
        </w:tblPrEx>
        <w:trPr>
          <w:cantSplit/>
          <w:trHeight w:hRule="auto" w:val="0"/>
        </w:trPr>
        <w:tc>
          <w:tcPr>
            <w:tcW w:w="44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40" w:type="dxa"/>
          <w:tblInd w:w="709" w:type="dxa"/>
          <w:tblLayout w:type="fixed"/>
        </w:tblPrEx>
        <w:trPr>
          <w:cantSplit/>
          <w:trHeight w:hRule="exact" w:val="60"/>
        </w:trPr>
        <w:tc>
          <w:tcPr>
            <w:tcW w:w="4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09"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por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09"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Pagos provisionales mensuales.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5.691.148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09"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Impuestos por recuperar ejercicios anteriores.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104.535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09"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Rebajas al impuesto.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09"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Créditos al impuesto.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277.500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09"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Incentivo al desarrollo regiones extremas.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1.258.126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09" w:type="dxa"/>
          <w:tblLayout w:type="fixed"/>
        </w:tblPrEx>
        <w:trPr>
          <w:cantSplit/>
          <w:trHeight w:hRule="exact" w:val="60"/>
        </w:trPr>
        <w:tc>
          <w:tcPr>
            <w:tcW w:w="4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09"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activos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7.331.309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240" w:type="dxa"/>
          <w:tblInd w:w="709" w:type="dxa"/>
          <w:tblLayout w:type="fixed"/>
        </w:tblPrEx>
        <w:trPr>
          <w:cantSplit/>
          <w:trHeight w:hRule="exact" w:val="60"/>
        </w:trPr>
        <w:tc>
          <w:tcPr>
            <w:tcW w:w="4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09"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por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09"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Impuesto a la renta de primera categoría.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(12.356.070)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09" w:type="dxa"/>
          <w:tblLayout w:type="fixed"/>
        </w:tblPrEx>
        <w:trPr>
          <w:cantSplit/>
          <w:trHeight w:hRule="exact" w:val="60"/>
        </w:trPr>
        <w:tc>
          <w:tcPr>
            <w:tcW w:w="4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09"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pasivos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(12.356.070)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240" w:type="dxa"/>
          <w:tblInd w:w="709" w:type="dxa"/>
          <w:tblLayout w:type="fixed"/>
        </w:tblPrEx>
        <w:trPr>
          <w:cantSplit/>
          <w:trHeight w:hRule="exact" w:val="60"/>
        </w:trPr>
        <w:tc>
          <w:tcPr>
            <w:tcW w:w="4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09" w:type="dxa"/>
          <w:tblLayout w:type="fixed"/>
        </w:tblPrEx>
        <w:trPr>
          <w:cantSplit/>
          <w:trHeight w:hRule="auto" w:val="0"/>
        </w:trPr>
        <w:tc>
          <w:tcPr>
            <w:tcW w:w="4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(pasivos)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(5.024.761)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35" w:name="Section72"/>
      <w:bookmarkEnd w:id="135"/>
      <w:bookmarkStart w:id="136" w:name="977310a847eb46f9bab6831f7666a3a8"/>
      <w:r>
        <w:rPr>
          <w:rFonts w:ascii="Calibri" w:eastAsia="Calibri" w:hAnsi="Calibri" w:cs="Calibri"/>
          <w:b/>
          <w:i w:val="0"/>
          <w:color w:val="000000"/>
          <w:sz w:val="20"/>
          <w:u w:val="none"/>
        </w:rPr>
        <w:t>12.-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NO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36"/>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no financieros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Gastos pagados por anticipado.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4.601.757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Boletas en garantía.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75.598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activos.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137.346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8.280</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4.814.701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8.280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gastos pagados por anticipado corresponden principalmente anticipos de licenciamiento de software, seguros pagados por anticipado y desembolsos por recuperar de compañías de seguros. </w:t>
      </w: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37" w:name="Section73"/>
      <w:bookmarkEnd w:id="137"/>
      <w:bookmarkStart w:id="138" w:name="b451a6d7d6ec414d8689998192887df0"/>
      <w:r>
        <w:rPr>
          <w:rFonts w:ascii="Calibri" w:eastAsia="Calibri" w:hAnsi="Calibri" w:cs="Calibri"/>
          <w:b/>
          <w:i w:val="0"/>
          <w:color w:val="000000"/>
          <w:sz w:val="20"/>
          <w:u w:val="none"/>
        </w:rPr>
        <w:t>13.-</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INVERSIONES CONTABILIZADAS UTILIZANDO EL MÉTODO DE LA PARTICIPACIÓN.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8"/>
    </w:p>
    <w:p>
      <w:pPr>
        <w:keepNext w:val="0"/>
        <w:keepLines/>
        <w:pageBreakBefore w:val="0"/>
        <w:widowControl w:val="0"/>
        <w:numPr>
          <w:ilvl w:val="0"/>
          <w:numId w:val="0"/>
        </w:numPr>
        <w:spacing w:before="0" w:after="0" w:line="288" w:lineRule="auto"/>
        <w:ind w:left="0" w:right="0" w:firstLine="0"/>
        <w:jc w:val="both"/>
        <w:outlineLvl w:val="9"/>
        <w:sectPr>
          <w:headerReference w:type="default" r:id="rId31"/>
          <w:footerReference w:type="default" r:id="rId32"/>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39" w:name="Section74"/>
      <w:bookmarkEnd w:id="139"/>
      <w:bookmarkStart w:id="140" w:name="bbb8214eaf094772bd3c0d42403c826c"/>
      <w:r>
        <w:rPr>
          <w:rFonts w:ascii="Calibri" w:eastAsia="Calibri" w:hAnsi="Calibri" w:cs="Calibri"/>
          <w:b/>
          <w:i w:val="0"/>
          <w:color w:val="000000"/>
          <w:sz w:val="20"/>
          <w:u w:val="none"/>
        </w:rPr>
        <w:t xml:space="preserve">13.1.- </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Inversiones en subsidiarias.</w:t>
      </w:r>
    </w:p>
    <w:p>
      <w:pPr>
        <w:keepNext w:val="0"/>
        <w:keepLines/>
        <w:pageBreakBefore w:val="0"/>
        <w:widowControl w:val="0"/>
        <w:numPr>
          <w:ilvl w:val="0"/>
          <w:numId w:val="0"/>
        </w:numPr>
        <w:spacing w:before="0" w:after="0" w:line="288" w:lineRule="auto"/>
        <w:ind w:left="0" w:right="-426" w:firstLine="0"/>
        <w:jc w:val="left"/>
        <w:outlineLvl w:val="9"/>
        <w:rPr>
          <w:rFonts w:ascii="Calibri" w:eastAsia="Calibri" w:hAnsi="Calibri" w:cs="Calibri"/>
          <w:b w:val="0"/>
          <w:i w:val="0"/>
          <w:color w:val="000000"/>
          <w:sz w:val="20"/>
          <w:u w:val="none"/>
        </w:rPr>
      </w:pPr>
      <w:bookmarkEnd w:id="140"/>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La valorización de las inversiones en subsidiarias consolidadas usando el método de la participación se presentan a continuación para efectos informativos.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45"/>
        <w:gridCol w:w="615"/>
        <w:gridCol w:w="660"/>
        <w:gridCol w:w="900"/>
        <w:gridCol w:w="900"/>
        <w:gridCol w:w="1005"/>
        <w:gridCol w:w="1005"/>
        <w:gridCol w:w="1005"/>
        <w:gridCol w:w="1005"/>
        <w:gridCol w:w="1005"/>
      </w:tblGrid>
      <w:tr>
        <w:tblPrEx>
          <w:tblW w:w="11445" w:type="dxa"/>
          <w:tblInd w:w="2126" w:type="dxa"/>
          <w:tblLayout w:type="fixed"/>
        </w:tblPrEx>
        <w:trPr>
          <w:cantSplit/>
          <w:trHeight w:hRule="auto" w:val="0"/>
        </w:trPr>
        <w:tc>
          <w:tcPr>
            <w:tcW w:w="33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Movimiento de inversiones en sociedades subsidiarias</w:t>
            </w:r>
          </w:p>
        </w:tc>
        <w:tc>
          <w:tcPr>
            <w:tcW w:w="6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6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 funcional</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participación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poder de votos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Participación en ganancia (pérdida)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Dividendos recibidos</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 incremento (decremento)</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r>
      <w:tr>
        <w:tblPrEx>
          <w:tblW w:w="11445" w:type="dxa"/>
          <w:tblInd w:w="2126" w:type="dxa"/>
          <w:tblLayout w:type="fixed"/>
        </w:tblPrEx>
        <w:trPr>
          <w:cantSplit/>
          <w:trHeight w:hRule="auto" w:val="0"/>
        </w:trPr>
        <w:tc>
          <w:tcPr>
            <w:tcW w:w="3345" w:type="dxa"/>
            <w:vMerge/>
            <w:tcBorders>
              <w:top w:val="nil"/>
              <w:left w:val="single" w:sz="2" w:space="0" w:color="000000"/>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r>
      <w:tr>
        <w:tblPrEx>
          <w:tblW w:w="11445" w:type="dxa"/>
          <w:tblInd w:w="2126" w:type="dxa"/>
          <w:tblLayout w:type="fixed"/>
        </w:tblPrEx>
        <w:trPr>
          <w:cantSplit/>
          <w:trHeight w:hRule="auto" w:val="0"/>
        </w:trPr>
        <w:tc>
          <w:tcPr>
            <w:tcW w:w="3345" w:type="dxa"/>
            <w:vMerge/>
            <w:tcBorders>
              <w:top w:val="nil"/>
              <w:left w:val="single" w:sz="2" w:space="0" w:color="000000"/>
              <w:bottom w:val="single" w:sz="2" w:space="0" w:color="000000"/>
              <w:right w:val="nil"/>
            </w:tcBorders>
          </w:tcPr>
          <w:p>
            <w:pPr>
              <w:keepNext/>
              <w:pageBreakBefore w:val="0"/>
            </w:pPr>
          </w:p>
        </w:tc>
        <w:tc>
          <w:tcPr>
            <w:tcW w:w="615"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11445" w:type="dxa"/>
          <w:tblInd w:w="2126" w:type="dxa"/>
          <w:tblLayout w:type="fixed"/>
        </w:tblPrEx>
        <w:trPr>
          <w:cantSplit/>
          <w:trHeight w:hRule="auto" w:val="0"/>
        </w:trPr>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3"/>
                <w:u w:val="none"/>
              </w:rPr>
              <w:t>Compañía General de Electricidad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3"/>
                <w:u w:val="none"/>
              </w:rPr>
              <w:t xml:space="preserve"> Chile </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3"/>
                <w:u w:val="none"/>
              </w:rPr>
              <w:t xml:space="preserve">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38" w:after="20" w:line="240" w:lineRule="auto"/>
              <w:jc w:val="right"/>
            </w:pPr>
            <w:r>
              <w:rPr>
                <w:rFonts w:ascii="Calibri" w:eastAsia="Calibri" w:hAnsi="Calibri" w:cs="Calibri"/>
                <w:b w:val="0"/>
                <w:i w:val="0"/>
                <w:color w:val="000000"/>
                <w:sz w:val="13"/>
                <w:u w:val="none"/>
              </w:rPr>
              <w:tab/>
              <w:t>97,14500 %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38" w:after="20" w:line="240" w:lineRule="auto"/>
              <w:jc w:val="right"/>
            </w:pPr>
            <w:r>
              <w:rPr>
                <w:rFonts w:ascii="Calibri" w:eastAsia="Calibri" w:hAnsi="Calibri" w:cs="Calibri"/>
                <w:b w:val="0"/>
                <w:i w:val="0"/>
                <w:color w:val="000000"/>
                <w:sz w:val="13"/>
                <w:u w:val="none"/>
              </w:rPr>
              <w:tab/>
              <w:t>97,14500 %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3"/>
                <w:u w:val="none"/>
              </w:rPr>
              <w:t>2.147.004.643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15.332.749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(3.644.218)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(1.931.836)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3"/>
                <w:u w:val="none"/>
              </w:rPr>
              <w:t>2.156.761.338</w:t>
            </w:r>
          </w:p>
        </w:tc>
      </w:tr>
      <w:tr>
        <w:tblPrEx>
          <w:tblW w:w="11445" w:type="dxa"/>
          <w:tblInd w:w="2126" w:type="dxa"/>
          <w:tblLayout w:type="fixed"/>
        </w:tblPrEx>
        <w:trPr>
          <w:cantSplit/>
          <w:trHeight w:hRule="auto" w:val="0"/>
        </w:trPr>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3"/>
                <w:u w:val="none"/>
              </w:rPr>
              <w:t>CGE Transmisión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3"/>
                <w:u w:val="none"/>
              </w:rPr>
              <w:t>Chile</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3"/>
                <w:u w:val="none"/>
              </w:rPr>
              <w:t>CL$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38" w:after="20" w:line="240" w:lineRule="auto"/>
              <w:jc w:val="right"/>
            </w:pPr>
            <w:r>
              <w:rPr>
                <w:rFonts w:ascii="Calibri" w:eastAsia="Calibri" w:hAnsi="Calibri" w:cs="Calibri"/>
                <w:b w:val="0"/>
                <w:i w:val="0"/>
                <w:color w:val="000000"/>
                <w:sz w:val="13"/>
                <w:u w:val="none"/>
              </w:rPr>
              <w:tab/>
              <w:t>97,14500 %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38" w:after="20" w:line="240" w:lineRule="auto"/>
              <w:jc w:val="right"/>
            </w:pPr>
            <w:r>
              <w:rPr>
                <w:rFonts w:ascii="Calibri" w:eastAsia="Calibri" w:hAnsi="Calibri" w:cs="Calibri"/>
                <w:b w:val="0"/>
                <w:i w:val="0"/>
                <w:color w:val="000000"/>
                <w:sz w:val="13"/>
                <w:u w:val="none"/>
              </w:rPr>
              <w:tab/>
              <w:t>97,14500 %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3"/>
                <w:u w:val="none"/>
              </w:rPr>
              <w:t>442.642.977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59.152.456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(17.762.168)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(1.158.277)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3"/>
                <w:u w:val="none"/>
              </w:rPr>
              <w:t>482.874.988</w:t>
            </w:r>
          </w:p>
        </w:tc>
      </w:tr>
      <w:tr>
        <w:tblPrEx>
          <w:tblW w:w="11445" w:type="dxa"/>
          <w:tblInd w:w="2126" w:type="dxa"/>
          <w:tblLayout w:type="fixed"/>
        </w:tblPrEx>
        <w:trPr>
          <w:cantSplit/>
          <w:trHeight w:hRule="auto" w:val="0"/>
        </w:trPr>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3"/>
                <w:u w:val="none"/>
              </w:rPr>
              <w:t>CGE Servicios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3"/>
                <w:u w:val="none"/>
              </w:rPr>
              <w:t>Chile</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3"/>
                <w:u w:val="none"/>
              </w:rPr>
              <w:t>CL$</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38" w:after="20" w:line="240" w:lineRule="auto"/>
              <w:jc w:val="right"/>
            </w:pPr>
            <w:r>
              <w:rPr>
                <w:rFonts w:ascii="Calibri" w:eastAsia="Calibri" w:hAnsi="Calibri" w:cs="Calibri"/>
                <w:b w:val="0"/>
                <w:i w:val="0"/>
                <w:color w:val="000000"/>
                <w:sz w:val="13"/>
                <w:u w:val="none"/>
              </w:rPr>
              <w:tab/>
              <w:t>99,99284 %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38" w:after="20" w:line="240" w:lineRule="auto"/>
              <w:jc w:val="right"/>
            </w:pPr>
            <w:r>
              <w:rPr>
                <w:rFonts w:ascii="Calibri" w:eastAsia="Calibri" w:hAnsi="Calibri" w:cs="Calibri"/>
                <w:b w:val="0"/>
                <w:i w:val="0"/>
                <w:color w:val="000000"/>
                <w:sz w:val="13"/>
                <w:u w:val="none"/>
              </w:rPr>
              <w:tab/>
              <w:t>99,99284 %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3"/>
                <w:u w:val="none"/>
              </w:rPr>
              <w:t>(1.910.937)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3.728.483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306.050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3"/>
                <w:u w:val="none"/>
              </w:rPr>
              <w:t>2.123.596</w:t>
            </w:r>
          </w:p>
        </w:tc>
      </w:tr>
      <w:tr>
        <w:tblPrEx>
          <w:tblW w:w="11445" w:type="dxa"/>
          <w:tblInd w:w="2126" w:type="dxa"/>
          <w:tblLayout w:type="fixed"/>
        </w:tblPrEx>
        <w:trPr>
          <w:cantSplit/>
          <w:trHeight w:hRule="auto" w:val="0"/>
        </w:trPr>
        <w:tc>
          <w:tcPr>
            <w:tcW w:w="6420"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3"/>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2.587.736.683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78.213.688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(21.406.386)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(2.784.063)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2.641.759.922</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45"/>
        <w:gridCol w:w="615"/>
        <w:gridCol w:w="660"/>
        <w:gridCol w:w="900"/>
        <w:gridCol w:w="900"/>
        <w:gridCol w:w="1005"/>
        <w:gridCol w:w="1005"/>
        <w:gridCol w:w="1005"/>
        <w:gridCol w:w="1005"/>
        <w:gridCol w:w="1005"/>
      </w:tblGrid>
      <w:tr>
        <w:tblPrEx>
          <w:tblW w:w="11445" w:type="dxa"/>
          <w:tblInd w:w="2126" w:type="dxa"/>
          <w:tblLayout w:type="fixed"/>
        </w:tblPrEx>
        <w:trPr>
          <w:cantSplit/>
          <w:trHeight w:hRule="auto" w:val="0"/>
        </w:trPr>
        <w:tc>
          <w:tcPr>
            <w:tcW w:w="33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Movimiento de inversiones en sociedades subsidiarias</w:t>
            </w:r>
          </w:p>
        </w:tc>
        <w:tc>
          <w:tcPr>
            <w:tcW w:w="6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6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 funcional</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participación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poder de votos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Participación en ganancia (pérdida)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Dividendos recibidos</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 incremento (decremento)</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r>
      <w:tr>
        <w:tblPrEx>
          <w:tblW w:w="11445" w:type="dxa"/>
          <w:tblInd w:w="2126" w:type="dxa"/>
          <w:tblLayout w:type="fixed"/>
        </w:tblPrEx>
        <w:trPr>
          <w:cantSplit/>
          <w:trHeight w:hRule="auto" w:val="0"/>
        </w:trPr>
        <w:tc>
          <w:tcPr>
            <w:tcW w:w="3345" w:type="dxa"/>
            <w:vMerge/>
            <w:tcBorders>
              <w:top w:val="nil"/>
              <w:left w:val="single" w:sz="2" w:space="0" w:color="000000"/>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r>
      <w:tr>
        <w:tblPrEx>
          <w:tblW w:w="11445" w:type="dxa"/>
          <w:tblInd w:w="2126" w:type="dxa"/>
          <w:tblLayout w:type="fixed"/>
        </w:tblPrEx>
        <w:trPr>
          <w:cantSplit/>
          <w:trHeight w:hRule="auto" w:val="0"/>
        </w:trPr>
        <w:tc>
          <w:tcPr>
            <w:tcW w:w="3345" w:type="dxa"/>
            <w:vMerge/>
            <w:tcBorders>
              <w:top w:val="nil"/>
              <w:left w:val="single" w:sz="2" w:space="0" w:color="000000"/>
              <w:bottom w:val="single" w:sz="2" w:space="0" w:color="000000"/>
              <w:right w:val="nil"/>
            </w:tcBorders>
          </w:tcPr>
          <w:p>
            <w:pPr>
              <w:keepNext/>
              <w:pageBreakBefore w:val="0"/>
            </w:pPr>
          </w:p>
        </w:tc>
        <w:tc>
          <w:tcPr>
            <w:tcW w:w="615"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11445" w:type="dxa"/>
          <w:tblInd w:w="2126" w:type="dxa"/>
          <w:tblLayout w:type="fixed"/>
        </w:tblPrEx>
        <w:trPr>
          <w:cantSplit/>
          <w:trHeight w:hRule="auto" w:val="0"/>
        </w:trPr>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 xml:space="preserve"> Compañía General de Electricidad S.A. </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 xml:space="preserve"> Chile </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 xml:space="preserve"> 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3"/>
                <w:u w:val="none"/>
              </w:rPr>
              <w:tab/>
              <w:t>97,14500 %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38" w:after="20" w:line="240" w:lineRule="auto"/>
              <w:jc w:val="right"/>
            </w:pPr>
            <w:r>
              <w:rPr>
                <w:rFonts w:ascii="Calibri" w:eastAsia="Calibri" w:hAnsi="Calibri" w:cs="Calibri"/>
                <w:b w:val="0"/>
                <w:i w:val="0"/>
                <w:color w:val="000000"/>
                <w:sz w:val="13"/>
                <w:u w:val="none"/>
              </w:rPr>
              <w:tab/>
              <w:t>97,14500 %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2.137.247.948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15.332.749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(3.644.218)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(1.931.836)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2.147.004.643</w:t>
            </w:r>
          </w:p>
        </w:tc>
      </w:tr>
      <w:tr>
        <w:tblPrEx>
          <w:tblW w:w="11445" w:type="dxa"/>
          <w:tblInd w:w="2126" w:type="dxa"/>
          <w:tblLayout w:type="fixed"/>
        </w:tblPrEx>
        <w:trPr>
          <w:cantSplit/>
          <w:trHeight w:hRule="auto" w:val="0"/>
        </w:trPr>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 xml:space="preserve"> CGE Transmisión S.A. </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 xml:space="preserve"> Chile </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 xml:space="preserve"> 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3"/>
                <w:u w:val="none"/>
              </w:rPr>
              <w:tab/>
              <w:t>97,14500 %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38" w:after="20" w:line="240" w:lineRule="auto"/>
              <w:jc w:val="right"/>
            </w:pPr>
            <w:r>
              <w:rPr>
                <w:rFonts w:ascii="Calibri" w:eastAsia="Calibri" w:hAnsi="Calibri" w:cs="Calibri"/>
                <w:b w:val="0"/>
                <w:i w:val="0"/>
                <w:color w:val="000000"/>
                <w:sz w:val="13"/>
                <w:u w:val="none"/>
              </w:rPr>
              <w:tab/>
              <w:t>97,14500 %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402.410.966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59.152.456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(17.762.168)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(1.158.277)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442.642.977</w:t>
            </w:r>
          </w:p>
        </w:tc>
      </w:tr>
      <w:tr>
        <w:tblPrEx>
          <w:tblW w:w="11445" w:type="dxa"/>
          <w:tblInd w:w="2126" w:type="dxa"/>
          <w:tblLayout w:type="fixed"/>
        </w:tblPrEx>
        <w:trPr>
          <w:cantSplit/>
          <w:trHeight w:hRule="auto" w:val="0"/>
        </w:trPr>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 xml:space="preserve"> CGE Servicios S.A. </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 xml:space="preserve"> Chile </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 xml:space="preserve"> 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3"/>
                <w:u w:val="none"/>
              </w:rPr>
              <w:tab/>
              <w:t>99,99284 %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38" w:after="20" w:line="240" w:lineRule="auto"/>
              <w:jc w:val="right"/>
            </w:pPr>
            <w:r>
              <w:rPr>
                <w:rFonts w:ascii="Calibri" w:eastAsia="Calibri" w:hAnsi="Calibri" w:cs="Calibri"/>
                <w:b w:val="0"/>
                <w:i w:val="0"/>
                <w:color w:val="000000"/>
                <w:sz w:val="13"/>
                <w:u w:val="none"/>
              </w:rPr>
              <w:tab/>
              <w:t>99,99284 %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(5.945.470)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3.728.483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306.050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(1.910.937)</w:t>
            </w:r>
          </w:p>
        </w:tc>
      </w:tr>
      <w:tr>
        <w:tblPrEx>
          <w:tblW w:w="11445" w:type="dxa"/>
          <w:tblInd w:w="2126" w:type="dxa"/>
          <w:tblLayout w:type="fixed"/>
        </w:tblPrEx>
        <w:trPr>
          <w:cantSplit/>
          <w:trHeight w:hRule="auto" w:val="0"/>
        </w:trPr>
        <w:tc>
          <w:tcPr>
            <w:tcW w:w="6420"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3"/>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2.533.713.444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78.213.688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(21.406.385)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(2.784.063)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2.587.736.683</w:t>
            </w:r>
          </w:p>
        </w:tc>
      </w:tr>
    </w:tbl>
    <w:p>
      <w:pPr>
        <w:keepNext w:val="0"/>
        <w:keepLines/>
        <w:pageBreakBefore w:val="0"/>
        <w:widowControl w:val="0"/>
        <w:numPr>
          <w:ilvl w:val="0"/>
          <w:numId w:val="0"/>
        </w:numPr>
        <w:spacing w:before="0" w:after="0" w:line="288" w:lineRule="auto"/>
        <w:ind w:left="1418" w:right="85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Información resumida de las subsidiarias consolidadas.</w:t>
      </w:r>
    </w:p>
    <w:p>
      <w:pPr>
        <w:keepNext w:val="0"/>
        <w:keepLines/>
        <w:pageBreakBefore w:val="0"/>
        <w:widowControl w:val="0"/>
        <w:numPr>
          <w:ilvl w:val="0"/>
          <w:numId w:val="0"/>
        </w:numPr>
        <w:spacing w:before="0" w:after="0" w:line="288" w:lineRule="auto"/>
        <w:ind w:left="0" w:right="-426"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705"/>
        <w:gridCol w:w="705"/>
        <w:gridCol w:w="705"/>
        <w:gridCol w:w="705"/>
        <w:gridCol w:w="705"/>
        <w:gridCol w:w="705"/>
        <w:gridCol w:w="705"/>
        <w:gridCol w:w="765"/>
        <w:gridCol w:w="705"/>
        <w:gridCol w:w="765"/>
        <w:gridCol w:w="705"/>
        <w:gridCol w:w="645"/>
        <w:gridCol w:w="660"/>
        <w:gridCol w:w="615"/>
        <w:gridCol w:w="645"/>
      </w:tblGrid>
      <w:tr>
        <w:tblPrEx>
          <w:tblW w:w="11445" w:type="dxa"/>
          <w:tblInd w:w="2126" w:type="dxa"/>
          <w:tblLayout w:type="fixed"/>
        </w:tblPrEx>
        <w:trPr>
          <w:cantSplit/>
          <w:trHeight w:hRule="auto" w:val="0"/>
        </w:trPr>
        <w:tc>
          <w:tcPr>
            <w:tcW w:w="1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Inversiones en sociedades subsidiarias directas</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Porcentaje participación</w:t>
            </w:r>
          </w:p>
        </w:tc>
        <w:tc>
          <w:tcPr>
            <w:tcW w:w="9735" w:type="dxa"/>
            <w:gridSpan w:val="1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r>
      <w:tr>
        <w:tblPrEx>
          <w:tblW w:w="11445" w:type="dxa"/>
          <w:tblInd w:w="2126" w:type="dxa"/>
          <w:tblLayout w:type="fixed"/>
        </w:tblPrEx>
        <w:trPr>
          <w:cantSplit/>
          <w:trHeight w:hRule="auto" w:val="0"/>
        </w:trPr>
        <w:tc>
          <w:tcPr>
            <w:tcW w:w="1005"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Activos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Activos no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activos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Pasivos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Pasivos no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pasivos</w:t>
            </w:r>
          </w:p>
        </w:tc>
        <w:tc>
          <w:tcPr>
            <w:tcW w:w="7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Patrimonio</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Ingresos ordinarios</w:t>
            </w:r>
          </w:p>
        </w:tc>
        <w:tc>
          <w:tcPr>
            <w:tcW w:w="7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Costo de ventas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Otros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Ganancia (pérdida) neta</w:t>
            </w:r>
          </w:p>
        </w:tc>
        <w:tc>
          <w:tcPr>
            <w:tcW w:w="66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Ganancia (pérdida) controlador</w:t>
            </w:r>
          </w:p>
        </w:tc>
        <w:tc>
          <w:tcPr>
            <w:tcW w:w="61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Resultado integral</w:t>
            </w:r>
          </w:p>
        </w:tc>
        <w:tc>
          <w:tcPr>
            <w:tcW w:w="64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Resultado Integral controlador</w:t>
            </w:r>
          </w:p>
        </w:tc>
      </w:tr>
      <w:tr>
        <w:tblPrEx>
          <w:tblW w:w="11445" w:type="dxa"/>
          <w:tblInd w:w="2126" w:type="dxa"/>
          <w:tblLayout w:type="fixed"/>
        </w:tblPrEx>
        <w:trPr>
          <w:cantSplit/>
          <w:trHeight w:hRule="auto" w:val="0"/>
        </w:trPr>
        <w:tc>
          <w:tcPr>
            <w:tcW w:w="100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1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11445" w:type="dxa"/>
          <w:tblInd w:w="2126"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97,14500 %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6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2.338.927</w:t>
            </w:r>
          </w:p>
        </w:tc>
        <w:tc>
          <w:tcPr>
            <w:tcW w:w="6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2.016.611</w:t>
            </w:r>
          </w:p>
        </w:tc>
      </w:tr>
      <w:tr>
        <w:tblPrEx>
          <w:tblW w:w="11445" w:type="dxa"/>
          <w:tblInd w:w="2126"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CGE Transmisión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97,14500 %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6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(11.847.406)</w:t>
            </w:r>
          </w:p>
        </w:tc>
        <w:tc>
          <w:tcPr>
            <w:tcW w:w="6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(11.847.406)</w:t>
            </w:r>
          </w:p>
        </w:tc>
      </w:tr>
      <w:tr>
        <w:tblPrEx>
          <w:tblW w:w="11445" w:type="dxa"/>
          <w:tblInd w:w="2126"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CGE Servicios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99,99284 %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6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(407.742)</w:t>
            </w:r>
          </w:p>
        </w:tc>
        <w:tc>
          <w:tcPr>
            <w:tcW w:w="6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(407.742)</w:t>
            </w:r>
          </w:p>
        </w:tc>
      </w:tr>
      <w:tr>
        <w:tblPrEx>
          <w:tblW w:w="11445" w:type="dxa"/>
          <w:tblInd w:w="2126" w:type="dxa"/>
          <w:tblLayout w:type="fixed"/>
        </w:tblPrEx>
        <w:trPr>
          <w:cantSplit/>
          <w:trHeight w:hRule="auto" w:val="0"/>
        </w:trPr>
        <w:tc>
          <w:tcPr>
            <w:tcW w:w="171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6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61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(9.916.221)</w:t>
            </w:r>
          </w:p>
        </w:tc>
        <w:tc>
          <w:tcPr>
            <w:tcW w:w="6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(10.238.537)</w:t>
            </w:r>
          </w:p>
        </w:tc>
      </w:tr>
    </w:tbl>
    <w:p>
      <w:pPr>
        <w:keepNext w:val="0"/>
        <w:keepLines/>
        <w:pageBreakBefore w:val="0"/>
        <w:widowControl w:val="0"/>
        <w:numPr>
          <w:ilvl w:val="0"/>
          <w:numId w:val="0"/>
        </w:numPr>
        <w:tabs>
          <w:tab w:val="left" w:pos="4140"/>
        </w:tabs>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65"/>
        <w:gridCol w:w="705"/>
        <w:gridCol w:w="705"/>
        <w:gridCol w:w="705"/>
        <w:gridCol w:w="705"/>
        <w:gridCol w:w="705"/>
        <w:gridCol w:w="705"/>
        <w:gridCol w:w="705"/>
        <w:gridCol w:w="705"/>
        <w:gridCol w:w="705"/>
        <w:gridCol w:w="795"/>
        <w:gridCol w:w="705"/>
        <w:gridCol w:w="645"/>
        <w:gridCol w:w="660"/>
        <w:gridCol w:w="615"/>
        <w:gridCol w:w="615"/>
      </w:tblGrid>
      <w:tr>
        <w:tblPrEx>
          <w:tblW w:w="11445" w:type="dxa"/>
          <w:tblInd w:w="2126" w:type="dxa"/>
          <w:tblLayout w:type="fixed"/>
        </w:tblPrEx>
        <w:trPr>
          <w:cantSplit/>
          <w:trHeight w:hRule="auto" w:val="0"/>
        </w:trPr>
        <w:tc>
          <w:tcPr>
            <w:tcW w:w="1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Inversiones en sociedades subsidiarias directas</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Porcentaje participación</w:t>
            </w:r>
          </w:p>
        </w:tc>
        <w:tc>
          <w:tcPr>
            <w:tcW w:w="9675" w:type="dxa"/>
            <w:gridSpan w:val="1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31-12-2025</w:t>
            </w:r>
          </w:p>
        </w:tc>
      </w:tr>
      <w:tr>
        <w:tblPrEx>
          <w:tblW w:w="11445" w:type="dxa"/>
          <w:tblInd w:w="2126" w:type="dxa"/>
          <w:tblLayout w:type="fixed"/>
        </w:tblPrEx>
        <w:trPr>
          <w:cantSplit/>
          <w:trHeight w:hRule="auto" w:val="0"/>
        </w:trPr>
        <w:tc>
          <w:tcPr>
            <w:tcW w:w="1065"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Activos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Activos no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activos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Pasivos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Pasivos no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pasivos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Patrimonio</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Ingresos ordinarios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Costo de ventas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Otros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Ganancia (pérdida) neta</w:t>
            </w:r>
          </w:p>
        </w:tc>
        <w:tc>
          <w:tcPr>
            <w:tcW w:w="66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Ganancia (pérdida) controlador</w:t>
            </w:r>
          </w:p>
        </w:tc>
        <w:tc>
          <w:tcPr>
            <w:tcW w:w="61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Resultado integral</w:t>
            </w:r>
          </w:p>
        </w:tc>
        <w:tc>
          <w:tcPr>
            <w:tcW w:w="61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Resultado Integral controlador</w:t>
            </w:r>
          </w:p>
        </w:tc>
      </w:tr>
      <w:tr>
        <w:tblPrEx>
          <w:tblW w:w="11445" w:type="dxa"/>
          <w:tblInd w:w="2126" w:type="dxa"/>
          <w:tblLayout w:type="fixed"/>
        </w:tblPrEx>
        <w:trPr>
          <w:cantSplit/>
          <w:trHeight w:hRule="auto" w:val="0"/>
        </w:trPr>
        <w:tc>
          <w:tcPr>
            <w:tcW w:w="106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1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1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11445" w:type="dxa"/>
          <w:tblInd w:w="2126" w:type="dxa"/>
          <w:tblLayout w:type="fixed"/>
        </w:tblPrEx>
        <w:trPr>
          <w:cantSplit/>
          <w:trHeight w:hRule="auto" w:val="0"/>
        </w:trPr>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97,14500 %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851.085.855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4.236.984.737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5.088.070.592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1.218.943.293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1.619.583.337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2.838.526.630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2.249.543.962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2.340.591.599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(2.095.188.789)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(224.482.710)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20.920.100</w:t>
            </w:r>
          </w:p>
        </w:tc>
        <w:tc>
          <w:tcPr>
            <w:tcW w:w="6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15.783.364</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18.941.497</w:t>
            </w:r>
          </w:p>
        </w:tc>
        <w:tc>
          <w:tcPr>
            <w:tcW w:w="6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13.794.753</w:t>
            </w:r>
          </w:p>
        </w:tc>
      </w:tr>
      <w:tr>
        <w:tblPrEx>
          <w:tblW w:w="11445" w:type="dxa"/>
          <w:tblInd w:w="2126" w:type="dxa"/>
          <w:tblLayout w:type="fixed"/>
        </w:tblPrEx>
        <w:trPr>
          <w:cantSplit/>
          <w:trHeight w:hRule="auto" w:val="0"/>
        </w:trPr>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97,14500 %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111.754.645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1.205.400.384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1.317.155.029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509.185.536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351.531.522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860.717.058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456.437.971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276.268.538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(132.793.478)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(82.510.411)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60.964.649</w:t>
            </w:r>
          </w:p>
        </w:tc>
        <w:tc>
          <w:tcPr>
            <w:tcW w:w="6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60.890.891</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59.772.880</w:t>
            </w:r>
          </w:p>
        </w:tc>
        <w:tc>
          <w:tcPr>
            <w:tcW w:w="6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59.698.575</w:t>
            </w:r>
          </w:p>
        </w:tc>
      </w:tr>
      <w:tr>
        <w:tblPrEx>
          <w:tblW w:w="11445" w:type="dxa"/>
          <w:tblInd w:w="2126" w:type="dxa"/>
          <w:tblLayout w:type="fixed"/>
        </w:tblPrEx>
        <w:trPr>
          <w:cantSplit/>
          <w:trHeight w:hRule="auto" w:val="0"/>
        </w:trPr>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CGE Servicios S.A.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99,99284 %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8.762.107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831.746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9.593.853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9.453.314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2.051.614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11.504.928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(1.911.075)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37.235.507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(8.536.754)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(24.970.003)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3.728.750</w:t>
            </w:r>
          </w:p>
        </w:tc>
        <w:tc>
          <w:tcPr>
            <w:tcW w:w="6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3.728.750</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4.034.821</w:t>
            </w:r>
          </w:p>
        </w:tc>
        <w:tc>
          <w:tcPr>
            <w:tcW w:w="6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4.034.821</w:t>
            </w:r>
          </w:p>
        </w:tc>
      </w:tr>
      <w:tr>
        <w:tblPrEx>
          <w:tblW w:w="11445" w:type="dxa"/>
          <w:tblInd w:w="2126" w:type="dxa"/>
          <w:tblLayout w:type="fixed"/>
        </w:tblPrEx>
        <w:trPr>
          <w:cantSplit/>
          <w:trHeight w:hRule="auto" w:val="0"/>
        </w:trPr>
        <w:tc>
          <w:tcPr>
            <w:tcW w:w="177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971.602.607</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5.443.216.867</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6.414.819.474</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1.737.582.143</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1.973.166.473</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3.710.748.616</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2.704.070.858</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2.654.095.644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(2.236.519.021)</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(331.963.124)</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85.613.499</w:t>
            </w:r>
          </w:p>
        </w:tc>
        <w:tc>
          <w:tcPr>
            <w:tcW w:w="6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80.403.005</w:t>
            </w:r>
          </w:p>
        </w:tc>
        <w:tc>
          <w:tcPr>
            <w:tcW w:w="61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82.749.198</w:t>
            </w:r>
          </w:p>
        </w:tc>
        <w:tc>
          <w:tcPr>
            <w:tcW w:w="61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77.528.149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41" w:name="Section75"/>
      <w:bookmarkEnd w:id="141"/>
      <w:bookmarkStart w:id="142" w:name="20f9985488ce446c8e67894e73f0a9fe"/>
      <w:r>
        <w:rPr>
          <w:rFonts w:ascii="Calibri" w:eastAsia="Calibri" w:hAnsi="Calibri" w:cs="Calibri"/>
          <w:b/>
          <w:i w:val="0"/>
          <w:color w:val="000000"/>
          <w:sz w:val="20"/>
          <w:u w:val="none"/>
        </w:rPr>
        <w:t>14.-</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2"/>
    </w:p>
    <w:p>
      <w:pPr>
        <w:keepNext w:val="0"/>
        <w:keepLines/>
        <w:pageBreakBefore w:val="0"/>
        <w:widowControl w:val="0"/>
        <w:numPr>
          <w:ilvl w:val="0"/>
          <w:numId w:val="0"/>
        </w:numPr>
        <w:spacing w:before="0" w:after="0" w:line="288" w:lineRule="auto"/>
        <w:ind w:left="0" w:right="0" w:firstLine="0"/>
        <w:jc w:val="both"/>
        <w:outlineLvl w:val="9"/>
        <w:sectPr>
          <w:headerReference w:type="default" r:id="rId33"/>
          <w:footerReference w:type="default" r:id="rId34"/>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43" w:name="Section76"/>
      <w:bookmarkEnd w:id="143"/>
      <w:bookmarkStart w:id="144" w:name="53d4b4f852974857934db5d7af09ff55"/>
      <w:r>
        <w:rPr>
          <w:rFonts w:ascii="Calibri" w:eastAsia="Calibri" w:hAnsi="Calibri" w:cs="Calibri"/>
          <w:b/>
          <w:i w:val="0"/>
          <w:color w:val="000000"/>
          <w:sz w:val="20"/>
          <w:u w:val="none"/>
        </w:rPr>
        <w:t>14.1.-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y movimientos de los activos intangibles.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Este rubro está compuesto principalmente por concesiones, servidumbres de paso y software computacionales. Su detalle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activos intangibles identificables.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519.344.347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519.344.347</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519.344.347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519.344.347</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114.158.398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(96.027.961)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18.130.437</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activos intangibles identificables.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1.311.788.014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(126.614)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1.311.661.400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1.425.946.412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(96.154.575)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1.329.791.837</w:t>
            </w:r>
          </w:p>
        </w:tc>
      </w:tr>
    </w:tbl>
    <w:p>
      <w:pPr>
        <w:keepNext w:val="0"/>
        <w:keepLines/>
        <w:pageBreakBefore w:val="0"/>
        <w:widowControl w:val="0"/>
        <w:numPr>
          <w:ilvl w:val="0"/>
          <w:numId w:val="0"/>
        </w:numPr>
        <w:spacing w:before="0" w:after="0" w:line="288" w:lineRule="auto"/>
        <w:ind w:left="707"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otros activos intangibles identificables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encuentra en nota 14.1.1.-</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amortización acumulada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alcanza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96.154.575</w:t>
      </w:r>
      <w:r>
        <w:rPr>
          <w:rFonts w:ascii="Calibri" w:eastAsia="Calibri" w:hAnsi="Calibri" w:cs="Calibri"/>
          <w:b w:val="0"/>
          <w:i w:val="0"/>
          <w:color w:val="000000"/>
          <w:sz w:val="20"/>
          <w:u w:val="none"/>
        </w:rPr>
        <w:t xml:space="preserve"> respectivamente, la que corresponde a los activos intangibles distintos a la plusvalía con vida útil finita.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vidas útiles aplicadas en el rubro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35"/>
        <w:gridCol w:w="1305"/>
        <w:gridCol w:w="1305"/>
        <w:gridCol w:w="1305"/>
      </w:tblGrid>
      <w:tr>
        <w:tblPrEx>
          <w:tblW w:w="8550" w:type="dxa"/>
          <w:tblInd w:w="1417" w:type="dxa"/>
          <w:tblLayout w:type="fixed"/>
        </w:tblPrEx>
        <w:trPr>
          <w:cantSplit/>
          <w:trHeight w:hRule="auto" w:val="0"/>
        </w:trPr>
        <w:tc>
          <w:tcPr>
            <w:tcW w:w="4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Vidas útiles estimadas o tasas de amortización utilizadas</w:t>
            </w:r>
          </w:p>
        </w:tc>
        <w:tc>
          <w:tcPr>
            <w:tcW w:w="13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 tasa</w:t>
            </w:r>
          </w:p>
        </w:tc>
        <w:tc>
          <w:tcPr>
            <w:tcW w:w="13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Mínima</w:t>
            </w:r>
          </w:p>
        </w:tc>
        <w:tc>
          <w:tcPr>
            <w:tcW w:w="130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Máxima</w:t>
            </w:r>
          </w:p>
        </w:tc>
      </w:tr>
      <w:tr>
        <w:tblPrEx>
          <w:tblW w:w="8550" w:type="dxa"/>
          <w:tblInd w:w="1417" w:type="dxa"/>
          <w:tblLayout w:type="fixed"/>
        </w:tblPrEx>
        <w:trPr>
          <w:cantSplit/>
          <w:trHeight w:hRule="auto" w:val="0"/>
        </w:trPr>
        <w:tc>
          <w:tcPr>
            <w:tcW w:w="4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1</w:t>
            </w:r>
          </w:p>
        </w:tc>
        <w:tc>
          <w:tcPr>
            <w:tcW w:w="13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5</w:t>
            </w:r>
          </w:p>
        </w:tc>
      </w:tr>
      <w:tr>
        <w:tblPrEx>
          <w:tblW w:w="8550" w:type="dxa"/>
          <w:tblInd w:w="1417" w:type="dxa"/>
          <w:tblLayout w:type="fixed"/>
        </w:tblPrEx>
        <w:trPr>
          <w:cantSplit/>
          <w:trHeight w:hRule="auto" w:val="0"/>
        </w:trPr>
        <w:tc>
          <w:tcPr>
            <w:tcW w:w="4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activos intangibles identificables.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20</w:t>
            </w:r>
          </w:p>
        </w:tc>
        <w:tc>
          <w:tcPr>
            <w:tcW w:w="13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20</w:t>
            </w:r>
          </w:p>
        </w:tc>
      </w:tr>
      <w:tr>
        <w:tblPrEx>
          <w:tblW w:w="8550" w:type="dxa"/>
          <w:tblInd w:w="1417" w:type="dxa"/>
          <w:tblLayout w:type="fixed"/>
        </w:tblPrEx>
        <w:trPr>
          <w:cantSplit/>
          <w:trHeight w:hRule="auto" w:val="0"/>
        </w:trPr>
        <w:tc>
          <w:tcPr>
            <w:tcW w:w="4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c>
          <w:tcPr>
            <w:tcW w:w="13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8550" w:type="dxa"/>
          <w:tblInd w:w="1417" w:type="dxa"/>
          <w:tblLayout w:type="fixed"/>
        </w:tblPrEx>
        <w:trPr>
          <w:cantSplit/>
          <w:trHeight w:hRule="auto" w:val="0"/>
        </w:trPr>
        <w:tc>
          <w:tcPr>
            <w:tcW w:w="4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Concesiones.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Indefinida</w:t>
            </w:r>
          </w:p>
        </w:tc>
        <w:tc>
          <w:tcPr>
            <w:tcW w:w="13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Indefinida</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365"/>
        <w:gridCol w:w="1395"/>
        <w:gridCol w:w="1395"/>
        <w:gridCol w:w="1395"/>
      </w:tblGrid>
      <w:tr>
        <w:tblPrEx>
          <w:tblW w:w="8550" w:type="dxa"/>
          <w:tblInd w:w="1417" w:type="dxa"/>
          <w:tblLayout w:type="fixed"/>
        </w:tblPrEx>
        <w:trPr>
          <w:cantSplit/>
          <w:trHeight w:hRule="exact" w:val="225"/>
        </w:trPr>
        <w:tc>
          <w:tcPr>
            <w:tcW w:w="43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en activos intangibles</w:t>
            </w:r>
          </w:p>
        </w:tc>
        <w:tc>
          <w:tcPr>
            <w:tcW w:w="41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exact" w:val="525"/>
        </w:trPr>
        <w:tc>
          <w:tcPr>
            <w:tcW w:w="4365" w:type="dxa"/>
            <w:vMerge/>
            <w:tcBorders>
              <w:top w:val="nil"/>
              <w:left w:val="single" w:sz="2" w:space="0" w:color="000000"/>
              <w:bottom w:val="nil"/>
              <w:right w:val="nil"/>
            </w:tcBorders>
          </w:tcPr>
          <w:p>
            <w:pPr>
              <w:keepNext/>
              <w:pageBreakBefore w:val="0"/>
            </w:pPr>
          </w:p>
        </w:tc>
        <w:tc>
          <w:tcPr>
            <w:tcW w:w="13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 neto</w:t>
            </w:r>
          </w:p>
        </w:tc>
        <w:tc>
          <w:tcPr>
            <w:tcW w:w="13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intangibles identificables, neto</w:t>
            </w:r>
          </w:p>
        </w:tc>
        <w:tc>
          <w:tcPr>
            <w:tcW w:w="13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intangibles identificables, neto</w:t>
            </w:r>
          </w:p>
        </w:tc>
      </w:tr>
      <w:tr>
        <w:tblPrEx>
          <w:tblW w:w="8550" w:type="dxa"/>
          <w:tblInd w:w="1417" w:type="dxa"/>
          <w:tblLayout w:type="fixed"/>
        </w:tblPrEx>
        <w:trPr>
          <w:cantSplit/>
          <w:trHeight w:hRule="exact" w:val="225"/>
        </w:trPr>
        <w:tc>
          <w:tcPr>
            <w:tcW w:w="4365" w:type="dxa"/>
            <w:vMerge/>
            <w:tcBorders>
              <w:top w:val="nil"/>
              <w:left w:val="single" w:sz="2" w:space="0" w:color="000000"/>
              <w:bottom w:val="single" w:sz="2" w:space="0" w:color="000000"/>
              <w:right w:val="nil"/>
            </w:tcBorders>
          </w:tcPr>
          <w:p>
            <w:pPr>
              <w:keepNext/>
              <w:pageBreakBefore w:val="0"/>
            </w:pP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2026</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18.130.437</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1.311.661.400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1.329.791.837</w:t>
            </w:r>
          </w:p>
        </w:tc>
      </w:tr>
      <w:tr>
        <w:tblPrEx>
          <w:tblW w:w="8550" w:type="dxa"/>
          <w:tblInd w:w="1417" w:type="dxa"/>
          <w:tblLayout w:type="fixed"/>
        </w:tblPrEx>
        <w:trPr>
          <w:cantSplit/>
          <w:trHeight w:hRule="exact" w:val="6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4"/>
                <w:u w:val="none"/>
              </w:rPr>
              <w:t>Incrementos distintos de los procedentes de combinaciones de negocios.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5.491</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42.753</w:t>
            </w:r>
          </w:p>
        </w:tc>
        <w:tc>
          <w:tcPr>
            <w:tcW w:w="13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4"/>
                <w:u w:val="none"/>
              </w:rPr>
              <w:t>48.244</w:t>
            </w:r>
          </w:p>
        </w:tc>
      </w:tr>
      <w:tr>
        <w:tblPrEx>
          <w:tblW w:w="8550" w:type="dxa"/>
          <w:tblInd w:w="1417" w:type="dxa"/>
          <w:tblLayout w:type="fixed"/>
        </w:tblPrEx>
        <w:trPr>
          <w:cantSplit/>
          <w:trHeight w:hRule="exact" w:val="225"/>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4"/>
                <w:u w:val="none"/>
              </w:rPr>
              <w:t>Retiros de servicio.</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3" w:after="30" w:line="240" w:lineRule="auto"/>
              <w:jc w:val="right"/>
            </w:pP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3" w:after="30" w:line="240" w:lineRule="auto"/>
              <w:jc w:val="right"/>
            </w:pPr>
          </w:p>
        </w:tc>
        <w:tc>
          <w:tcPr>
            <w:tcW w:w="13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exact" w:val="225"/>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4"/>
                <w:u w:val="none"/>
              </w:rPr>
              <w:t>Amortización.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val="0"/>
                <w:i w:val="0"/>
                <w:color w:val="000000"/>
                <w:sz w:val="14"/>
                <w:u w:val="none"/>
              </w:rPr>
              <w:t>(2.047.614)</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val="0"/>
                <w:i w:val="0"/>
                <w:color w:val="000000"/>
                <w:sz w:val="14"/>
                <w:u w:val="none"/>
              </w:rPr>
              <w:t>(484)</w:t>
            </w:r>
          </w:p>
        </w:tc>
        <w:tc>
          <w:tcPr>
            <w:tcW w:w="13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i w:val="0"/>
                <w:color w:val="FFFFFF"/>
                <w:sz w:val="14"/>
                <w:u w:val="none"/>
              </w:rPr>
              <w:t>(2.048.098)</w:t>
            </w:r>
          </w:p>
        </w:tc>
      </w:tr>
      <w:tr>
        <w:tblPrEx>
          <w:tblW w:w="8550" w:type="dxa"/>
          <w:tblInd w:w="1417" w:type="dxa"/>
          <w:tblLayout w:type="fixed"/>
        </w:tblPrEx>
        <w:trPr>
          <w:cantSplit/>
          <w:trHeight w:hRule="exact" w:val="6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total</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(2.042.123)</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42.269</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(1.999.854)</w:t>
            </w:r>
          </w:p>
        </w:tc>
      </w:tr>
      <w:tr>
        <w:tblPrEx>
          <w:tblW w:w="8550" w:type="dxa"/>
          <w:tblInd w:w="1417" w:type="dxa"/>
          <w:tblLayout w:type="fixed"/>
        </w:tblPrEx>
        <w:trPr>
          <w:cantSplit/>
          <w:trHeight w:hRule="exact" w:val="6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30 de junio de 2026</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16.088.314</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1.311.703.669</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1.327.791.983</w:t>
            </w:r>
          </w:p>
        </w:tc>
      </w:tr>
    </w:tbl>
    <w:p>
      <w:pPr>
        <w:keepNext w:val="0"/>
        <w:keepLines/>
        <w:pageBreakBefore w:val="0"/>
        <w:widowControl w:val="0"/>
        <w:numPr>
          <w:ilvl w:val="0"/>
          <w:numId w:val="0"/>
        </w:numPr>
        <w:spacing w:before="0" w:after="0" w:line="288" w:lineRule="auto"/>
        <w:ind w:left="567" w:right="0" w:firstLine="851"/>
        <w:jc w:val="center"/>
        <w:outlineLvl w:val="9"/>
        <w:rPr>
          <w:rFonts w:ascii="Calibri" w:eastAsia="Calibri" w:hAnsi="Calibri" w:cs="Calibri"/>
          <w:b w:val="0"/>
          <w:i w:val="0"/>
          <w:color w:val="000000"/>
          <w:sz w:val="20"/>
          <w:u w:val="none"/>
        </w:rPr>
      </w:pPr>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365"/>
        <w:gridCol w:w="1395"/>
        <w:gridCol w:w="1395"/>
        <w:gridCol w:w="1395"/>
      </w:tblGrid>
      <w:tr>
        <w:tblPrEx>
          <w:tblW w:w="8550" w:type="dxa"/>
          <w:tblInd w:w="1417" w:type="dxa"/>
          <w:tblLayout w:type="fixed"/>
        </w:tblPrEx>
        <w:trPr>
          <w:cantSplit/>
          <w:trHeight w:hRule="auto" w:val="0"/>
        </w:trPr>
        <w:tc>
          <w:tcPr>
            <w:tcW w:w="43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en activos intangibles</w:t>
            </w:r>
          </w:p>
        </w:tc>
        <w:tc>
          <w:tcPr>
            <w:tcW w:w="41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exact" w:val="525"/>
        </w:trPr>
        <w:tc>
          <w:tcPr>
            <w:tcW w:w="4365" w:type="dxa"/>
            <w:vMerge/>
            <w:tcBorders>
              <w:top w:val="nil"/>
              <w:left w:val="single" w:sz="2" w:space="0" w:color="000000"/>
              <w:bottom w:val="nil"/>
              <w:right w:val="nil"/>
            </w:tcBorders>
          </w:tcPr>
          <w:p>
            <w:pPr>
              <w:keepNext/>
              <w:pageBreakBefore w:val="0"/>
            </w:pPr>
          </w:p>
        </w:tc>
        <w:tc>
          <w:tcPr>
            <w:tcW w:w="13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 neto</w:t>
            </w:r>
          </w:p>
        </w:tc>
        <w:tc>
          <w:tcPr>
            <w:tcW w:w="13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intangibles identificables, neto</w:t>
            </w:r>
          </w:p>
        </w:tc>
        <w:tc>
          <w:tcPr>
            <w:tcW w:w="13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intangibles identificables, neto</w:t>
            </w:r>
          </w:p>
        </w:tc>
      </w:tr>
      <w:tr>
        <w:tblPrEx>
          <w:tblW w:w="8550" w:type="dxa"/>
          <w:tblInd w:w="1417" w:type="dxa"/>
          <w:tblLayout w:type="fixed"/>
        </w:tblPrEx>
        <w:trPr>
          <w:cantSplit/>
          <w:trHeight w:hRule="auto" w:val="0"/>
        </w:trPr>
        <w:tc>
          <w:tcPr>
            <w:tcW w:w="4365" w:type="dxa"/>
            <w:vMerge/>
            <w:tcBorders>
              <w:top w:val="nil"/>
              <w:left w:val="single" w:sz="2" w:space="0" w:color="000000"/>
              <w:bottom w:val="single" w:sz="2" w:space="0" w:color="000000"/>
              <w:right w:val="nil"/>
            </w:tcBorders>
          </w:tcPr>
          <w:p>
            <w:pPr>
              <w:keepNext/>
              <w:pageBreakBefore w:val="0"/>
            </w:pP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2025</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23.376.820</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1.311.219.026</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1.334.595.846</w:t>
            </w:r>
          </w:p>
        </w:tc>
      </w:tr>
      <w:tr>
        <w:tblPrEx>
          <w:tblW w:w="8550" w:type="dxa"/>
          <w:tblInd w:w="1417" w:type="dxa"/>
          <w:tblLayout w:type="fixed"/>
        </w:tblPrEx>
        <w:trPr>
          <w:cantSplit/>
          <w:trHeight w:hRule="exact" w:val="6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Adiciones por desarrollo interno.</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Incrementos distintos de los procedentes de combinaciones de negocios.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3.800.195</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460.000</w:t>
            </w:r>
          </w:p>
        </w:tc>
        <w:tc>
          <w:tcPr>
            <w:tcW w:w="13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4.260.195</w:t>
            </w: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Retiros de servicio.</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(1.232)</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3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(1.232)</w:t>
            </w: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Amortización.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(9.045.346)</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(17.626)</w:t>
            </w:r>
          </w:p>
        </w:tc>
        <w:tc>
          <w:tcPr>
            <w:tcW w:w="13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(9.062.972)</w:t>
            </w: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Incrementos (disminuciones) por otros cambios.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3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Cambios, total</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(5.246.383)</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442.374</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(4.804.009)</w:t>
            </w:r>
          </w:p>
        </w:tc>
      </w:tr>
      <w:tr>
        <w:tblPrEx>
          <w:tblW w:w="8550" w:type="dxa"/>
          <w:tblInd w:w="1417" w:type="dxa"/>
          <w:tblLayout w:type="fixed"/>
        </w:tblPrEx>
        <w:trPr>
          <w:cantSplit/>
          <w:trHeight w:hRule="auto" w:val="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31 de diciembre de 2025</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18.130.437</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1.311.661.400</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1.329.791.837</w:t>
            </w:r>
          </w:p>
        </w:tc>
      </w:tr>
    </w:tbl>
    <w:p>
      <w:pPr>
        <w:keepNext w:val="0"/>
        <w:keepLines/>
        <w:pageBreakBefore w:val="0"/>
        <w:widowControl w:val="0"/>
        <w:numPr>
          <w:ilvl w:val="0"/>
          <w:numId w:val="0"/>
        </w:numPr>
        <w:spacing w:before="0" w:after="0" w:line="288" w:lineRule="auto"/>
        <w:ind w:left="567" w:right="0" w:firstLine="851"/>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14.1.1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El detalle del importe de activos intangibles identificables individuales significativos y su vida útil o periodo de amortización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95"/>
        <w:gridCol w:w="1665"/>
        <w:gridCol w:w="2385"/>
      </w:tblGrid>
      <w:tr>
        <w:tblPrEx>
          <w:tblW w:w="7845" w:type="dxa"/>
          <w:tblInd w:w="2126" w:type="dxa"/>
          <w:tblLayout w:type="fixed"/>
        </w:tblPrEx>
        <w:trPr>
          <w:cantSplit/>
          <w:trHeight w:hRule="exact" w:val="705"/>
        </w:trPr>
        <w:tc>
          <w:tcPr>
            <w:tcW w:w="379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de otros activos identificables al</w:t>
            </w:r>
          </w:p>
        </w:tc>
        <w:tc>
          <w:tcPr>
            <w:tcW w:w="166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i w:val="0"/>
                <w:color w:val="FFFFFF"/>
                <w:sz w:val="16"/>
                <w:u w:val="none"/>
              </w:rPr>
              <w:t>Importe en libros de activo individual intangible significativo</w:t>
            </w:r>
          </w:p>
        </w:tc>
        <w:tc>
          <w:tcPr>
            <w:tcW w:w="23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Explicación del período o ejercicio de amortización restante de activo intangible individual identificable significativo</w:t>
            </w:r>
          </w:p>
        </w:tc>
      </w:tr>
      <w:tr>
        <w:tblPrEx>
          <w:tblW w:w="7845" w:type="dxa"/>
          <w:tblInd w:w="2126" w:type="dxa"/>
          <w:tblLayout w:type="fixed"/>
        </w:tblPrEx>
        <w:trPr>
          <w:cantSplit/>
          <w:trHeight w:hRule="auto" w:val="0"/>
        </w:trPr>
        <w:tc>
          <w:tcPr>
            <w:tcW w:w="37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6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2385" w:type="dxa"/>
            <w:vMerge/>
            <w:tcBorders>
              <w:top w:val="nil"/>
              <w:left w:val="single" w:sz="4" w:space="0" w:color="FFFFFF"/>
              <w:bottom w:val="single" w:sz="2" w:space="0" w:color="000000"/>
              <w:right w:val="single" w:sz="2" w:space="0" w:color="000000"/>
            </w:tcBorders>
          </w:tcPr>
          <w:p>
            <w:pPr>
              <w:keepNext/>
              <w:pageBreakBefore w:val="0"/>
            </w:pP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Concesiones. </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1.154.178.000</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157.420.047</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52.069</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Definida </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53.553</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6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1.311.703.669</w:t>
            </w:r>
          </w:p>
        </w:tc>
        <w:tc>
          <w:tcPr>
            <w:tcW w:w="23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95"/>
        <w:gridCol w:w="1665"/>
        <w:gridCol w:w="2385"/>
      </w:tblGrid>
      <w:tr>
        <w:tblPrEx>
          <w:tblW w:w="7845" w:type="dxa"/>
          <w:tblInd w:w="2126" w:type="dxa"/>
          <w:tblLayout w:type="fixed"/>
        </w:tblPrEx>
        <w:trPr>
          <w:cantSplit/>
          <w:trHeight w:hRule="exact" w:val="705"/>
        </w:trPr>
        <w:tc>
          <w:tcPr>
            <w:tcW w:w="379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de otros activos identificables al</w:t>
            </w:r>
          </w:p>
        </w:tc>
        <w:tc>
          <w:tcPr>
            <w:tcW w:w="166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i w:val="0"/>
                <w:color w:val="FFFFFF"/>
                <w:sz w:val="16"/>
                <w:u w:val="none"/>
              </w:rPr>
              <w:t>Importe en libros de activo individual intangible significativo</w:t>
            </w:r>
          </w:p>
        </w:tc>
        <w:tc>
          <w:tcPr>
            <w:tcW w:w="23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Explicación del período o ejercicio de amortización restante de activo intangible individual identificable significativo</w:t>
            </w:r>
          </w:p>
        </w:tc>
      </w:tr>
      <w:tr>
        <w:tblPrEx>
          <w:tblW w:w="7845" w:type="dxa"/>
          <w:tblInd w:w="2126" w:type="dxa"/>
          <w:tblLayout w:type="fixed"/>
        </w:tblPrEx>
        <w:trPr>
          <w:cantSplit/>
          <w:trHeight w:hRule="auto" w:val="0"/>
        </w:trPr>
        <w:tc>
          <w:tcPr>
            <w:tcW w:w="37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6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2385" w:type="dxa"/>
            <w:vMerge/>
            <w:tcBorders>
              <w:top w:val="nil"/>
              <w:left w:val="single" w:sz="4" w:space="0" w:color="FFFFFF"/>
              <w:bottom w:val="single" w:sz="2" w:space="0" w:color="000000"/>
              <w:right w:val="single" w:sz="2" w:space="0" w:color="000000"/>
            </w:tcBorders>
          </w:tcPr>
          <w:p>
            <w:pPr>
              <w:keepNext/>
              <w:pageBreakBefore w:val="0"/>
            </w:pP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Concesiones. </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1.154.178.000</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157.377.294</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52.553</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Definida </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53.553</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6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1.311.661.400</w:t>
            </w:r>
          </w:p>
        </w:tc>
        <w:tc>
          <w:tcPr>
            <w:tcW w:w="23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709" w:right="0" w:firstLine="0"/>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cargo a resultados del ejercicio por amortización de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5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0"/>
        <w:gridCol w:w="1200"/>
        <w:gridCol w:w="1200"/>
        <w:gridCol w:w="1200"/>
        <w:gridCol w:w="1200"/>
      </w:tblGrid>
      <w:tr>
        <w:tblPrEx>
          <w:tblW w:w="7500" w:type="dxa"/>
          <w:tblInd w:w="2126" w:type="dxa"/>
          <w:tblLayout w:type="fixed"/>
        </w:tblPrEx>
        <w:trPr>
          <w:cantSplit/>
          <w:trHeight w:hRule="auto" w:val="0"/>
        </w:trPr>
        <w:tc>
          <w:tcPr>
            <w:tcW w:w="270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Línea de partida en el estado de resultados que incluye amortización de activos intangibles identificables</w:t>
            </w:r>
          </w:p>
        </w:tc>
        <w:tc>
          <w:tcPr>
            <w:tcW w:w="240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24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7500" w:type="dxa"/>
          <w:tblInd w:w="2126" w:type="dxa"/>
          <w:tblLayout w:type="fixed"/>
        </w:tblPrEx>
        <w:trPr>
          <w:cantSplit/>
          <w:trHeight w:hRule="auto" w:val="0"/>
        </w:trPr>
        <w:tc>
          <w:tcPr>
            <w:tcW w:w="2700" w:type="dxa"/>
            <w:vMerge/>
            <w:tcBorders>
              <w:top w:val="nil"/>
              <w:left w:val="single" w:sz="2" w:space="0" w:color="000000"/>
              <w:bottom w:val="nil"/>
              <w:right w:val="single" w:sz="4" w:space="0" w:color="FFFFFF"/>
            </w:tcBorders>
          </w:tcPr>
          <w:p>
            <w:pPr>
              <w:keepNext/>
              <w:pageBreakBefore w:val="0"/>
            </w:pPr>
          </w:p>
        </w:tc>
        <w:tc>
          <w:tcPr>
            <w:tcW w:w="240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4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7500" w:type="dxa"/>
          <w:tblInd w:w="2126" w:type="dxa"/>
          <w:tblLayout w:type="fixed"/>
        </w:tblPrEx>
        <w:trPr>
          <w:cantSplit/>
          <w:trHeight w:hRule="auto" w:val="0"/>
        </w:trPr>
        <w:tc>
          <w:tcPr>
            <w:tcW w:w="270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Programas informáticos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intangibles identificables</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Programas informáticos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intangibles identificables</w:t>
            </w:r>
          </w:p>
        </w:tc>
      </w:tr>
      <w:tr>
        <w:tblPrEx>
          <w:tblW w:w="7500" w:type="dxa"/>
          <w:tblInd w:w="2126" w:type="dxa"/>
          <w:tblLayout w:type="fixed"/>
        </w:tblPrEx>
        <w:trPr>
          <w:cantSplit/>
          <w:trHeight w:hRule="auto" w:val="0"/>
        </w:trPr>
        <w:tc>
          <w:tcPr>
            <w:tcW w:w="270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500" w:type="dxa"/>
          <w:tblInd w:w="2126"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35.908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34.843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7.650</w:t>
            </w:r>
          </w:p>
        </w:tc>
      </w:tr>
      <w:tr>
        <w:tblPrEx>
          <w:tblW w:w="7500" w:type="dxa"/>
          <w:tblInd w:w="2126"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1.994.485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484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4.604.639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1.163</w:t>
            </w:r>
          </w:p>
        </w:tc>
      </w:tr>
      <w:tr>
        <w:tblPrEx>
          <w:tblW w:w="7500" w:type="dxa"/>
          <w:tblInd w:w="2126"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2.030.393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484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4.639.482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8.813</w:t>
            </w:r>
          </w:p>
        </w:tc>
      </w:tr>
    </w:tbl>
    <w:p>
      <w:pPr>
        <w:keepNext w:val="0"/>
        <w:keepLines/>
        <w:pageBreakBefore w:val="0"/>
        <w:widowControl w:val="0"/>
        <w:numPr>
          <w:ilvl w:val="0"/>
          <w:numId w:val="0"/>
        </w:numPr>
        <w:spacing w:before="0" w:after="0" w:line="259"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59"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16" w:lineRule="exact"/>
        <w:ind w:left="709" w:right="0" w:firstLine="0"/>
        <w:jc w:val="both"/>
        <w:outlineLvl w:val="1"/>
        <w:rPr>
          <w:rFonts w:ascii="Times New Roman" w:eastAsia="Times New Roman" w:hAnsi="Times New Roman" w:cs="Times New Roman"/>
          <w:b/>
          <w:i w:val="0"/>
          <w:color w:val="000000"/>
          <w:sz w:val="24"/>
          <w:u w:val="none"/>
        </w:rPr>
      </w:pPr>
      <w:bookmarkStart w:id="145" w:name="Section77"/>
      <w:bookmarkEnd w:id="145"/>
      <w:bookmarkStart w:id="146" w:name="2db521e2eb4a486dbe8235dff4dcdd41"/>
      <w:r>
        <w:rPr>
          <w:rFonts w:ascii="Calibri" w:eastAsia="Calibri" w:hAnsi="Calibri" w:cs="Calibri"/>
          <w:b/>
          <w:i w:val="0"/>
          <w:color w:val="000000"/>
          <w:sz w:val="20"/>
          <w:u w:val="none"/>
        </w:rPr>
        <w:t>14.2.-</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con vida útil indefinida.</w:t>
      </w:r>
    </w:p>
    <w:p>
      <w:pPr>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20"/>
          <w:u w:val="none"/>
        </w:rPr>
      </w:pPr>
      <w:bookmarkEnd w:id="146"/>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14.2.1.-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Servidumbres.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derechos de servidumbre se presentan al costo. El periodo de explotación de dichos derechos en general no tiene límite por lo que son considerados activos con una vida útil indefinida, y en consecuencia no están sujetos a amortización.</w:t>
      </w: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14.2.2.-</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Información sobre las concesiones de servicio.</w:t>
      </w:r>
    </w:p>
    <w:p>
      <w:pPr>
        <w:keepNext w:val="0"/>
        <w:keepLines/>
        <w:pageBreakBefore w:val="0"/>
        <w:widowControl w:val="0"/>
        <w:numPr>
          <w:ilvl w:val="0"/>
          <w:numId w:val="0"/>
        </w:numPr>
        <w:spacing w:before="0" w:after="0" w:line="288" w:lineRule="auto"/>
        <w:ind w:left="21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derechos de explotación exclusiva de clientes regulados adquiridos a través de combinaciones de negocios han sido determinados en base a los flujos netos estimados a la fecha de adquisición que se recibirán por el uso de dicho activo. Dichos intangibles no se amortizan pues poseen vida útil indefinida, ya que dicha concesión no posee un plazo de expiración.</w:t>
      </w:r>
    </w:p>
    <w:p>
      <w:pPr>
        <w:keepNext w:val="0"/>
        <w:keepLines/>
        <w:pageBreakBefore w:val="0"/>
        <w:widowControl w:val="0"/>
        <w:numPr>
          <w:ilvl w:val="0"/>
          <w:numId w:val="0"/>
        </w:numPr>
        <w:spacing w:before="0" w:after="0" w:line="288" w:lineRule="auto"/>
        <w:ind w:left="21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concesiones para establecer operar y explotar las instalaciones de servicio público de distribución de energía eléctrica en Chile registradas, provienen de la valoración de derechos de explotación exclusiva de clientes regulados establecidos en el DFL N°4/20.018 del año 2.006 del Ministerio de Economía Fomento y Turismo y que fueron adquiridas a través de combinaciones de negocios. Dichas concesiones tienen vida útil indefinida y están sujetas a caducidad sólo si la calidad del servicio suministrado no corresponde a las exigencias preestablecidas en dicho cuerpo normativo o en sus reglamentos, o a las condiciones estipuladas en los decretos de concesión. Por lo tanto, la actividad de distribución de energía eléctrica en Chile constituye un negocio regulado y no una concesión de servicios en los términos de IFRIC 12.</w:t>
      </w:r>
    </w:p>
    <w:p>
      <w:pPr>
        <w:keepNext w:val="0"/>
        <w:keepLines/>
        <w:pageBreakBefore w:val="0"/>
        <w:widowControl w:val="0"/>
        <w:numPr>
          <w:ilvl w:val="0"/>
          <w:numId w:val="0"/>
        </w:numPr>
        <w:spacing w:before="0" w:after="0" w:line="259"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vida útil de todos los activos intangibles de vida útil indefinida, previamente enunciados es objeto de revisión en cada ejercicio para el que se presente información, para determinar si la consideración de vida útil indefinida sigue siendo aplicable. Estos activos se someten a pruebas de deterioro de valor anualmente.</w:t>
      </w:r>
    </w:p>
    <w:p>
      <w:pPr>
        <w:keepNext w:val="0"/>
        <w:keepLines/>
        <w:pageBreakBefore w:val="0"/>
        <w:widowControl w:val="0"/>
        <w:numPr>
          <w:ilvl w:val="0"/>
          <w:numId w:val="0"/>
        </w:numPr>
        <w:spacing w:before="0" w:after="0" w:line="259" w:lineRule="auto"/>
        <w:ind w:left="21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59" w:lineRule="auto"/>
        <w:ind w:left="2118"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20" w:lineRule="exact"/>
        <w:ind w:left="0" w:right="0" w:firstLine="0"/>
        <w:jc w:val="left"/>
        <w:outlineLvl w:val="0"/>
        <w:rPr>
          <w:rFonts w:ascii="Cambria" w:eastAsia="Cambria" w:hAnsi="Cambria" w:cs="Cambria"/>
          <w:b/>
          <w:i w:val="0"/>
          <w:color w:val="365F91"/>
          <w:sz w:val="28"/>
          <w:u w:val="none"/>
        </w:rPr>
      </w:pPr>
      <w:bookmarkStart w:id="147" w:name="Section78"/>
      <w:bookmarkEnd w:id="147"/>
      <w:bookmarkStart w:id="148" w:name="503791232ea841fab3e487aecfa854e1"/>
      <w:r>
        <w:rPr>
          <w:rFonts w:ascii="Calibri" w:eastAsia="Calibri" w:hAnsi="Calibri" w:cs="Calibri"/>
          <w:b/>
          <w:i w:val="0"/>
          <w:color w:val="000000"/>
          <w:sz w:val="20"/>
          <w:u w:val="none"/>
        </w:rPr>
        <w:t>15.-</w:t>
      </w:r>
      <w:r>
        <w:rPr>
          <w:rFonts w:ascii="Calibri" w:eastAsia="Calibri" w:hAnsi="Calibri" w:cs="Calibri"/>
          <w:b/>
          <w:i w:val="0"/>
          <w:color w:val="000000"/>
          <w:sz w:val="20"/>
          <w:u w:val="none"/>
        </w:rPr>
        <w:tab/>
      </w:r>
      <w:r>
        <w:rPr>
          <w:rFonts w:ascii="Calibri" w:eastAsia="Calibri" w:hAnsi="Calibri" w:cs="Calibri"/>
          <w:b/>
          <w:i w:val="0"/>
          <w:color w:val="000000"/>
          <w:sz w:val="20"/>
          <w:u w:val="none"/>
        </w:rPr>
        <w:t>PLUSVALÍA.</w:t>
      </w:r>
    </w:p>
    <w:p>
      <w:pPr>
        <w:keepNext w:val="0"/>
        <w:keepLines/>
        <w:pageBreakBefore w:val="0"/>
        <w:widowControl w:val="0"/>
        <w:numPr>
          <w:ilvl w:val="0"/>
          <w:numId w:val="0"/>
        </w:numPr>
        <w:spacing w:before="0" w:after="0" w:line="264" w:lineRule="auto"/>
        <w:ind w:left="0" w:right="0" w:firstLine="0"/>
        <w:jc w:val="left"/>
        <w:outlineLvl w:val="9"/>
        <w:rPr>
          <w:rFonts w:ascii="Calibri" w:eastAsia="Calibri" w:hAnsi="Calibri" w:cs="Calibri"/>
          <w:b w:val="0"/>
          <w:i w:val="0"/>
          <w:color w:val="000000"/>
          <w:sz w:val="20"/>
          <w:u w:val="none"/>
        </w:rPr>
      </w:pPr>
      <w:bookmarkEnd w:id="148"/>
    </w:p>
    <w:p>
      <w:pPr>
        <w:pStyle w:val="Normal-wk"/>
        <w:keepNext w:val="0"/>
        <w:keepLines/>
        <w:pageBreakBefore w:val="0"/>
        <w:widowControl w:val="0"/>
        <w:numPr>
          <w:ilvl w:val="0"/>
          <w:numId w:val="0"/>
        </w:numPr>
        <w:spacing w:before="0" w:after="0" w:line="22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 plusvalía comprada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91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40"/>
        <w:gridCol w:w="1185"/>
        <w:gridCol w:w="840"/>
        <w:gridCol w:w="1095"/>
        <w:gridCol w:w="645"/>
        <w:gridCol w:w="795"/>
        <w:gridCol w:w="960"/>
        <w:gridCol w:w="795"/>
        <w:gridCol w:w="960"/>
        <w:gridCol w:w="795"/>
      </w:tblGrid>
      <w:tr>
        <w:tblPrEx>
          <w:tblW w:w="8910" w:type="dxa"/>
          <w:tblInd w:w="709" w:type="dxa"/>
          <w:tblLayout w:type="fixed"/>
        </w:tblPrEx>
        <w:trPr>
          <w:cantSplit/>
          <w:trHeight w:hRule="auto" w:val="0"/>
        </w:trPr>
        <w:tc>
          <w:tcPr>
            <w:tcW w:w="8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Rut</w:t>
            </w:r>
          </w:p>
        </w:tc>
        <w:tc>
          <w:tcPr>
            <w:tcW w:w="118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 sobre la cual se mantiene la plusvalía</w:t>
            </w:r>
          </w:p>
        </w:tc>
        <w:tc>
          <w:tcPr>
            <w:tcW w:w="8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Fecha de generación plusvalía</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 adquirente</w:t>
            </w:r>
          </w:p>
        </w:tc>
        <w:tc>
          <w:tcPr>
            <w:tcW w:w="64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Relación con vendedor</w:t>
            </w:r>
          </w:p>
        </w:tc>
        <w:tc>
          <w:tcPr>
            <w:tcW w:w="2550"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Movimientos 2024</w:t>
            </w:r>
          </w:p>
        </w:tc>
        <w:tc>
          <w:tcPr>
            <w:tcW w:w="1755"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Movimientos 2025</w:t>
            </w:r>
          </w:p>
        </w:tc>
      </w:tr>
      <w:tr>
        <w:tblPrEx>
          <w:tblW w:w="8910" w:type="dxa"/>
          <w:tblInd w:w="709" w:type="dxa"/>
          <w:tblLayout w:type="fixed"/>
        </w:tblPrEx>
        <w:trPr>
          <w:cantSplit/>
          <w:trHeight w:hRule="auto" w:val="0"/>
        </w:trPr>
        <w:tc>
          <w:tcPr>
            <w:tcW w:w="840" w:type="dxa"/>
            <w:vMerge/>
            <w:tcBorders>
              <w:top w:val="nil"/>
              <w:left w:val="single" w:sz="2" w:space="0" w:color="000000"/>
              <w:bottom w:val="nil"/>
              <w:right w:val="nil"/>
            </w:tcBorders>
          </w:tcPr>
          <w:p>
            <w:pPr>
              <w:keepNext/>
              <w:pageBreakBefore w:val="0"/>
            </w:pPr>
          </w:p>
        </w:tc>
        <w:tc>
          <w:tcPr>
            <w:tcW w:w="1185" w:type="dxa"/>
            <w:vMerge/>
            <w:tcBorders>
              <w:top w:val="nil"/>
              <w:left w:val="single" w:sz="4" w:space="0" w:color="FFFFFF"/>
              <w:bottom w:val="nil"/>
              <w:right w:val="nil"/>
            </w:tcBorders>
          </w:tcPr>
          <w:p>
            <w:pPr>
              <w:keepNext/>
              <w:pageBreakBefore w:val="0"/>
            </w:pPr>
          </w:p>
        </w:tc>
        <w:tc>
          <w:tcPr>
            <w:tcW w:w="840"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795" w:type="dxa"/>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Saldo al</w:t>
            </w:r>
          </w:p>
        </w:tc>
        <w:tc>
          <w:tcPr>
            <w:tcW w:w="960"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Otros</w:t>
            </w:r>
            <w:r>
              <w:br/>
            </w:r>
            <w:r>
              <w:rPr>
                <w:rFonts w:ascii="Calibri" w:eastAsia="Calibri" w:hAnsi="Calibri" w:cs="Calibri"/>
                <w:b/>
                <w:i w:val="0"/>
                <w:color w:val="FFFFFF"/>
                <w:sz w:val="13"/>
                <w:u w:val="none"/>
              </w:rPr>
              <w:t>incrementos</w:t>
            </w:r>
            <w:r>
              <w:br/>
            </w:r>
            <w:r>
              <w:rPr>
                <w:rFonts w:ascii="Calibri" w:eastAsia="Calibri" w:hAnsi="Calibri" w:cs="Calibri"/>
                <w:b/>
                <w:i w:val="0"/>
                <w:color w:val="FFFFFF"/>
                <w:sz w:val="13"/>
                <w:u w:val="none"/>
              </w:rPr>
              <w:t>(disminuciones)</w:t>
            </w:r>
          </w:p>
        </w:tc>
        <w:tc>
          <w:tcPr>
            <w:tcW w:w="7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Saldo al</w:t>
            </w:r>
          </w:p>
        </w:tc>
        <w:tc>
          <w:tcPr>
            <w:tcW w:w="960"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Otros</w:t>
            </w:r>
            <w:r>
              <w:br/>
            </w:r>
            <w:r>
              <w:rPr>
                <w:rFonts w:ascii="Calibri" w:eastAsia="Calibri" w:hAnsi="Calibri" w:cs="Calibri"/>
                <w:b/>
                <w:i w:val="0"/>
                <w:color w:val="FFFFFF"/>
                <w:sz w:val="13"/>
                <w:u w:val="none"/>
              </w:rPr>
              <w:t>incrementos</w:t>
            </w:r>
            <w:r>
              <w:br/>
            </w:r>
            <w:r>
              <w:rPr>
                <w:rFonts w:ascii="Calibri" w:eastAsia="Calibri" w:hAnsi="Calibri" w:cs="Calibri"/>
                <w:b/>
                <w:i w:val="0"/>
                <w:color w:val="FFFFFF"/>
                <w:sz w:val="13"/>
                <w:u w:val="none"/>
              </w:rPr>
              <w:t>(disminuciones)</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Saldo al</w:t>
            </w:r>
          </w:p>
        </w:tc>
      </w:tr>
      <w:tr>
        <w:tblPrEx>
          <w:tblW w:w="8910" w:type="dxa"/>
          <w:tblInd w:w="709" w:type="dxa"/>
          <w:tblLayout w:type="fixed"/>
        </w:tblPrEx>
        <w:trPr>
          <w:cantSplit/>
          <w:trHeight w:hRule="auto" w:val="0"/>
        </w:trPr>
        <w:tc>
          <w:tcPr>
            <w:tcW w:w="840" w:type="dxa"/>
            <w:vMerge/>
            <w:tcBorders>
              <w:top w:val="nil"/>
              <w:left w:val="single" w:sz="2" w:space="0" w:color="000000"/>
              <w:bottom w:val="nil"/>
              <w:right w:val="nil"/>
            </w:tcBorders>
          </w:tcPr>
          <w:p>
            <w:pPr>
              <w:keepNext/>
              <w:pageBreakBefore w:val="0"/>
            </w:pPr>
          </w:p>
        </w:tc>
        <w:tc>
          <w:tcPr>
            <w:tcW w:w="1185" w:type="dxa"/>
            <w:vMerge/>
            <w:tcBorders>
              <w:top w:val="nil"/>
              <w:left w:val="single" w:sz="4" w:space="0" w:color="FFFFFF"/>
              <w:bottom w:val="nil"/>
              <w:right w:val="nil"/>
            </w:tcBorders>
          </w:tcPr>
          <w:p>
            <w:pPr>
              <w:keepNext/>
              <w:pageBreakBefore w:val="0"/>
            </w:pPr>
          </w:p>
        </w:tc>
        <w:tc>
          <w:tcPr>
            <w:tcW w:w="840"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795" w:type="dxa"/>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c>
          <w:tcPr>
            <w:tcW w:w="960" w:type="dxa"/>
            <w:vMerge/>
            <w:tcBorders>
              <w:top w:val="nil"/>
              <w:left w:val="nil"/>
              <w:bottom w:val="nil"/>
              <w:right w:val="nil"/>
            </w:tcBorders>
          </w:tcPr>
          <w:p>
            <w:pPr>
              <w:keepNext/>
              <w:pageBreakBefore w:val="0"/>
            </w:pPr>
          </w:p>
        </w:tc>
        <w:tc>
          <w:tcPr>
            <w:tcW w:w="795" w:type="dxa"/>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c>
          <w:tcPr>
            <w:tcW w:w="960" w:type="dxa"/>
            <w:vMerge/>
            <w:tcBorders>
              <w:top w:val="nil"/>
              <w:left w:val="nil"/>
              <w:bottom w:val="nil"/>
              <w:right w:val="nil"/>
            </w:tcBorders>
          </w:tcPr>
          <w:p>
            <w:pPr>
              <w:keepNext/>
              <w:pageBreakBefore w:val="0"/>
            </w:pPr>
          </w:p>
        </w:tc>
        <w:tc>
          <w:tcPr>
            <w:tcW w:w="79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r>
      <w:tr>
        <w:tblPrEx>
          <w:tblW w:w="8910" w:type="dxa"/>
          <w:tblInd w:w="709" w:type="dxa"/>
          <w:tblLayout w:type="fixed"/>
        </w:tblPrEx>
        <w:trPr>
          <w:cantSplit/>
          <w:trHeight w:hRule="auto" w:val="0"/>
        </w:trPr>
        <w:tc>
          <w:tcPr>
            <w:tcW w:w="840" w:type="dxa"/>
            <w:vMerge/>
            <w:tcBorders>
              <w:top w:val="nil"/>
              <w:left w:val="single" w:sz="2" w:space="0" w:color="000000"/>
              <w:bottom w:val="single" w:sz="2" w:space="0" w:color="000000"/>
              <w:right w:val="nil"/>
            </w:tcBorders>
          </w:tcPr>
          <w:p>
            <w:pPr>
              <w:keepNext/>
              <w:pageBreakBefore w:val="0"/>
            </w:pPr>
          </w:p>
        </w:tc>
        <w:tc>
          <w:tcPr>
            <w:tcW w:w="1185" w:type="dxa"/>
            <w:vMerge/>
            <w:tcBorders>
              <w:top w:val="nil"/>
              <w:left w:val="single" w:sz="4" w:space="0" w:color="FFFFFF"/>
              <w:bottom w:val="single" w:sz="2" w:space="0" w:color="000000"/>
              <w:right w:val="nil"/>
            </w:tcBorders>
          </w:tcPr>
          <w:p>
            <w:pPr>
              <w:keepNext/>
              <w:pageBreakBefore w:val="0"/>
            </w:pPr>
          </w:p>
        </w:tc>
        <w:tc>
          <w:tcPr>
            <w:tcW w:w="840"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9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8910" w:type="dxa"/>
          <w:tblInd w:w="709"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11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 xml:space="preserve"> Compañía General de Electricidad S.A. </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26-07-2021</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 xml:space="preserve"> State Grid Chile Electricity SpA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 xml:space="preserve"> Sin relación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532.346.361</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532.346.361</w:t>
            </w:r>
          </w:p>
        </w:tc>
        <w:tc>
          <w:tcPr>
            <w:tcW w:w="9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532.346.361</w:t>
            </w:r>
          </w:p>
        </w:tc>
      </w:tr>
      <w:tr>
        <w:tblPrEx>
          <w:tblW w:w="8910" w:type="dxa"/>
          <w:tblInd w:w="709" w:type="dxa"/>
          <w:tblLayout w:type="fixed"/>
        </w:tblPrEx>
        <w:trPr>
          <w:cantSplit/>
          <w:trHeight w:hRule="auto" w:val="0"/>
        </w:trPr>
        <w:tc>
          <w:tcPr>
            <w:tcW w:w="4605"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3"/>
                <w:u w:val="none"/>
              </w:rPr>
              <w:t>Totales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532.346.361</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532.346.361</w:t>
            </w:r>
          </w:p>
        </w:tc>
        <w:tc>
          <w:tcPr>
            <w:tcW w:w="9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532.346.361</w:t>
            </w:r>
          </w:p>
        </w:tc>
      </w:tr>
    </w:tbl>
    <w:p>
      <w:pPr>
        <w:keepNext w:val="0"/>
        <w:keepLines/>
        <w:pageBreakBefore w:val="0"/>
        <w:widowControl w:val="0"/>
        <w:numPr>
          <w:ilvl w:val="0"/>
          <w:numId w:val="0"/>
        </w:numPr>
        <w:spacing w:before="0" w:after="0" w:line="264"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plusvalías registradas se originan de la combinación de negocios por la adquisición de las acciones de Compañía General de Electricidad S.A. y CGE Servicios S.A. en julio de 2021.</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49" w:name="Section79"/>
      <w:bookmarkEnd w:id="149"/>
      <w:bookmarkStart w:id="150" w:name="817eae82b0e243cbb5180dd25dea2137"/>
      <w:r>
        <w:rPr>
          <w:rFonts w:ascii="Calibri" w:eastAsia="Calibri" w:hAnsi="Calibri" w:cs="Calibri"/>
          <w:b/>
          <w:i w:val="0"/>
          <w:color w:val="000000"/>
          <w:sz w:val="20"/>
          <w:u w:val="none"/>
        </w:rPr>
        <w:t>16.-</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DE INVERSIÓN</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705" w:right="0" w:hanging="705"/>
        <w:jc w:val="both"/>
        <w:outlineLvl w:val="9"/>
        <w:rPr>
          <w:rFonts w:ascii="Calibri" w:eastAsia="Calibri" w:hAnsi="Calibri" w:cs="Calibri"/>
          <w:b w:val="0"/>
          <w:i w:val="0"/>
          <w:color w:val="000000"/>
          <w:sz w:val="20"/>
          <w:u w:val="none"/>
        </w:rPr>
      </w:pPr>
      <w:bookmarkEnd w:id="150"/>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y el movimiento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705" w:right="0" w:hanging="705"/>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hanging="705"/>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51" w:name="Section80"/>
      <w:bookmarkEnd w:id="151"/>
      <w:bookmarkStart w:id="152" w:name="c94f65b20fa749fa9ce38af17ec5a6cc"/>
      <w:r>
        <w:rPr>
          <w:rFonts w:ascii="Calibri" w:eastAsia="Calibri" w:hAnsi="Calibri" w:cs="Calibri"/>
          <w:b/>
          <w:i w:val="0"/>
          <w:color w:val="000000"/>
          <w:sz w:val="20"/>
          <w:u w:val="none"/>
        </w:rPr>
        <w:t>16.1.-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y movimientos de las propiedades de inversión.</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152"/>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Propiedades de inversión, modelo del valor razonable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Propiedades de inversión al comienzo del periodo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27.404.405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22.070.191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Transferencias de (a) bienes inmuebles ocupados por el propietario.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427.808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por ajustes del valor razonable.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4.906.406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propiedades de inversión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5.334.214</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Propiedades de inversión al final del periodo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27.404.405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27.404.405</w:t>
            </w:r>
          </w:p>
        </w:tc>
      </w:tr>
    </w:tbl>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elementos de propiedades de inversión (edificios y terrenos) han sido contabilizados a valor razonable en el estado de situación financiera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en base a lo previsto en la NIC 40. Dicha metodología aplicada para estos bienes se clasifica en Nivel II de la jerarquía de valor razonable, donde la información proviene de fuentes distintas a los valores de cotización del Nivel de jerarquía I, pero son observables en mercados para los activos y pasivos ya sea de manera directa (precios) o indirecta (obtenidos a partir de precios), ya que debido al método de retasación periódica los valores se obtienen de tasaciones que se llevan a cabo, a base del valor de mercado.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tasaciones para los efectos de determinar el valor razonable de las propiedades de inversión son evaluadas y efectuadas en forma anual. El valor razonable de las propiedades de inversión fue determinada por peritos externos independientes con una capacidad profesional reconocida y experiencia en la valorización de activos similares.</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de Tasación informado por dichos profesionales corresponde a una estimación metodológica del valor de cada activo a través de un enfoque de Valor de Mercado o Valor Comercial, que reconoce un mercado definido y comparable para cada activo.</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valor de costo histórico de las propiedades de inversión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es de M$ </w:t>
      </w:r>
      <w:r>
        <w:rPr>
          <w:rFonts w:ascii="Calibri" w:eastAsia="Calibri" w:hAnsi="Calibri" w:cs="Calibri"/>
          <w:b w:val="0"/>
          <w:i w:val="0"/>
          <w:color w:val="000000"/>
          <w:sz w:val="20"/>
          <w:u w:val="none"/>
        </w:rPr>
        <w:t>12.592.869</w:t>
      </w:r>
      <w:r>
        <w:rPr>
          <w:rFonts w:ascii="Calibri" w:eastAsia="Calibri" w:hAnsi="Calibri" w:cs="Calibri"/>
          <w:b w:val="0"/>
          <w:i w:val="0"/>
          <w:color w:val="000000"/>
          <w:sz w:val="20"/>
          <w:u w:val="none"/>
        </w:rPr>
        <w:t xml:space="preserve"> y al </w:t>
      </w:r>
      <w:r>
        <w:rPr>
          <w:rFonts w:ascii="Calibri" w:eastAsia="Calibri" w:hAnsi="Calibri" w:cs="Calibri"/>
          <w:b w:val="0"/>
          <w:i w:val="0"/>
          <w:color w:val="000000"/>
          <w:sz w:val="20"/>
          <w:u w:val="none"/>
        </w:rPr>
        <w:t>30 de junio de 2025</w:t>
      </w:r>
      <w:r>
        <w:rPr>
          <w:rFonts w:ascii="Calibri" w:eastAsia="Calibri" w:hAnsi="Calibri" w:cs="Calibri"/>
          <w:b w:val="0"/>
          <w:i w:val="0"/>
          <w:sz w:val="20"/>
        </w:rPr>
        <w:t xml:space="preserve"> alcanzó a </w:t>
      </w:r>
      <w:r>
        <w:rPr>
          <w:rFonts w:ascii="Calibri" w:eastAsia="Calibri" w:hAnsi="Calibri" w:cs="Calibri"/>
          <w:b w:val="0"/>
          <w:i w:val="0"/>
          <w:color w:val="000000"/>
          <w:sz w:val="20"/>
          <w:u w:val="none"/>
        </w:rPr>
        <w:t xml:space="preserve">M$ </w:t>
      </w:r>
      <w:r>
        <w:rPr>
          <w:rFonts w:ascii="Calibri" w:eastAsia="Calibri" w:hAnsi="Calibri" w:cs="Calibri"/>
          <w:b w:val="0"/>
          <w:i w:val="0"/>
          <w:color w:val="000000"/>
          <w:sz w:val="20"/>
          <w:u w:val="none"/>
        </w:rPr>
        <w:t>12.592.869</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53" w:name="Section81"/>
      <w:bookmarkEnd w:id="153"/>
      <w:bookmarkStart w:id="154" w:name="8a606c34fc8144faa9b1fcceb506dd56"/>
      <w:r>
        <w:rPr>
          <w:rFonts w:ascii="Calibri" w:eastAsia="Calibri" w:hAnsi="Calibri" w:cs="Calibri"/>
          <w:b/>
          <w:i w:val="0"/>
          <w:color w:val="000000"/>
          <w:sz w:val="20"/>
          <w:u w:val="none"/>
        </w:rPr>
        <w:t>16.2.-</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y gastos de propiedades de inversión.</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154"/>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045"/>
        <w:gridCol w:w="1200"/>
        <w:gridCol w:w="1305"/>
      </w:tblGrid>
      <w:tr>
        <w:tblPrEx>
          <w:tblW w:w="8550" w:type="dxa"/>
          <w:tblInd w:w="1417" w:type="dxa"/>
          <w:tblLayout w:type="fixed"/>
        </w:tblPrEx>
        <w:trPr>
          <w:cantSplit/>
          <w:trHeight w:hRule="auto" w:val="0"/>
        </w:trPr>
        <w:tc>
          <w:tcPr>
            <w:tcW w:w="60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Ingresos y gastos de propiedades de inversión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3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0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3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0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3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 de ingresos por alquileres de propiedades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22.886</w:t>
            </w: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(286.650)</w:t>
            </w:r>
          </w:p>
        </w:tc>
      </w:tr>
      <w:tr>
        <w:tblPrEx>
          <w:tblW w:w="8550" w:type="dxa"/>
          <w:tblInd w:w="1417"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Importes de gastos directos de operación de las propiedades de inversión generadoras de ingresos de alquileres.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600</w:t>
            </w: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 de gastos directos de operación de las propiedades de inversión no generadoras de ingresos de alquileres.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bl>
    <w:p>
      <w:pPr>
        <w:keepNext w:val="0"/>
        <w:keepLines/>
        <w:pageBreakBefore w:val="0"/>
        <w:widowControl w:val="0"/>
        <w:numPr>
          <w:ilvl w:val="0"/>
          <w:numId w:val="0"/>
        </w:numPr>
        <w:spacing w:before="0" w:after="0" w:line="288" w:lineRule="auto"/>
        <w:ind w:left="705" w:right="0" w:firstLine="141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1418"/>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55" w:name="Section82"/>
      <w:bookmarkEnd w:id="155"/>
      <w:bookmarkStart w:id="156" w:name="de71ca534f574650b6c5ab56991a3ac9"/>
      <w:r>
        <w:rPr>
          <w:rFonts w:ascii="Calibri" w:eastAsia="Calibri" w:hAnsi="Calibri" w:cs="Calibri"/>
          <w:b/>
          <w:i w:val="0"/>
          <w:color w:val="000000"/>
          <w:sz w:val="20"/>
          <w:u w:val="none"/>
        </w:rPr>
        <w:t>17.-</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6"/>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57" w:name="Section83"/>
      <w:bookmarkEnd w:id="157"/>
      <w:bookmarkStart w:id="158" w:name="2eb11a1b9bfc4c078151d43606350fbd"/>
      <w:r>
        <w:rPr>
          <w:rFonts w:ascii="Calibri" w:eastAsia="Calibri" w:hAnsi="Calibri" w:cs="Calibri"/>
          <w:b/>
          <w:i w:val="0"/>
          <w:color w:val="000000"/>
          <w:sz w:val="20"/>
          <w:u w:val="none"/>
        </w:rPr>
        <w:t>17.1.-</w:t>
      </w:r>
      <w:r>
        <w:rPr>
          <w:rFonts w:ascii="Calibri" w:eastAsia="Calibri" w:hAnsi="Calibri" w:cs="Calibri"/>
          <w:b/>
          <w:i w:val="0"/>
          <w:color w:val="000000"/>
          <w:sz w:val="20"/>
          <w:u w:val="none"/>
        </w:rPr>
        <w:tab/>
      </w:r>
      <w:r>
        <w:rPr>
          <w:rFonts w:ascii="Calibri" w:eastAsia="Calibri" w:hAnsi="Calibri" w:cs="Calibri"/>
          <w:b/>
          <w:i w:val="0"/>
          <w:color w:val="000000"/>
          <w:sz w:val="20"/>
          <w:u w:val="none"/>
        </w:rPr>
        <w:t>Vidas útiles.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siguiente cuadro muestra las vidas útiles técnicas para los bienes de State Grid Chile Electricity SpA. y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2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20"/>
        <w:gridCol w:w="1200"/>
        <w:gridCol w:w="1200"/>
      </w:tblGrid>
      <w:tr>
        <w:tblPrEx>
          <w:tblW w:w="8220" w:type="dxa"/>
          <w:tblInd w:w="1417" w:type="dxa"/>
          <w:tblLayout w:type="fixed"/>
        </w:tblPrEx>
        <w:trPr>
          <w:cantSplit/>
          <w:trHeight w:hRule="auto" w:val="0"/>
        </w:trPr>
        <w:tc>
          <w:tcPr>
            <w:tcW w:w="58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útil para la depreciación de propiedades, planta y equipo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Vida útil</w:t>
            </w:r>
          </w:p>
        </w:tc>
      </w:tr>
      <w:tr>
        <w:tblPrEx>
          <w:tblW w:w="8220" w:type="dxa"/>
          <w:tblInd w:w="1417" w:type="dxa"/>
          <w:tblLayout w:type="fixed"/>
        </w:tblPrEx>
        <w:trPr>
          <w:cantSplit/>
          <w:trHeight w:hRule="auto" w:val="0"/>
        </w:trPr>
        <w:tc>
          <w:tcPr>
            <w:tcW w:w="58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Mínima</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Máxima</w:t>
            </w:r>
          </w:p>
        </w:tc>
      </w:tr>
      <w:tr>
        <w:tblPrEx>
          <w:tblW w:w="8220" w:type="dxa"/>
          <w:tblInd w:w="1417" w:type="dxa"/>
          <w:tblLayout w:type="fixed"/>
        </w:tblPrEx>
        <w:trPr>
          <w:cantSplit/>
          <w:trHeight w:hRule="auto" w:val="0"/>
        </w:trPr>
        <w:tc>
          <w:tcPr>
            <w:tcW w:w="5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edificios.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60</w:t>
            </w:r>
          </w:p>
        </w:tc>
      </w:tr>
      <w:tr>
        <w:tblPrEx>
          <w:tblW w:w="8220" w:type="dxa"/>
          <w:tblInd w:w="1417" w:type="dxa"/>
          <w:tblLayout w:type="fixed"/>
        </w:tblPrEx>
        <w:trPr>
          <w:cantSplit/>
          <w:trHeight w:hRule="auto" w:val="0"/>
        </w:trPr>
        <w:tc>
          <w:tcPr>
            <w:tcW w:w="5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planta y equipo.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60</w:t>
            </w:r>
          </w:p>
        </w:tc>
      </w:tr>
      <w:tr>
        <w:tblPrEx>
          <w:tblW w:w="8220" w:type="dxa"/>
          <w:tblInd w:w="1417" w:type="dxa"/>
          <w:tblLayout w:type="fixed"/>
        </w:tblPrEx>
        <w:trPr>
          <w:cantSplit/>
          <w:trHeight w:hRule="auto" w:val="0"/>
        </w:trPr>
        <w:tc>
          <w:tcPr>
            <w:tcW w:w="5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equipamiento de tecnologías de la información.</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5</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r>
      <w:tr>
        <w:tblPrEx>
          <w:tblW w:w="8220" w:type="dxa"/>
          <w:tblInd w:w="1417" w:type="dxa"/>
          <w:tblLayout w:type="fixed"/>
        </w:tblPrEx>
        <w:trPr>
          <w:cantSplit/>
          <w:trHeight w:hRule="auto" w:val="0"/>
        </w:trPr>
        <w:tc>
          <w:tcPr>
            <w:tcW w:w="5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instalaciones fijas y accesorios.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45</w:t>
            </w:r>
          </w:p>
        </w:tc>
      </w:tr>
      <w:tr>
        <w:tblPrEx>
          <w:tblW w:w="8220" w:type="dxa"/>
          <w:tblInd w:w="1417" w:type="dxa"/>
          <w:tblLayout w:type="fixed"/>
        </w:tblPrEx>
        <w:trPr>
          <w:cantSplit/>
          <w:trHeight w:hRule="auto" w:val="0"/>
        </w:trPr>
        <w:tc>
          <w:tcPr>
            <w:tcW w:w="5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Vida útil para vehículos de motor.</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r>
      <w:tr>
        <w:tblPrEx>
          <w:tblW w:w="8220" w:type="dxa"/>
          <w:tblInd w:w="1417" w:type="dxa"/>
          <w:tblLayout w:type="fixed"/>
        </w:tblPrEx>
        <w:trPr>
          <w:cantSplit/>
          <w:trHeight w:hRule="auto" w:val="0"/>
        </w:trPr>
        <w:tc>
          <w:tcPr>
            <w:tcW w:w="5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Vida útil para otras propiedades, planta y equipo.</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5</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pf0"/>
        <w:keepNext w:val="0"/>
        <w:keepLines/>
        <w:pageBreakBefore w:val="0"/>
        <w:widowControl w:val="0"/>
        <w:numPr>
          <w:ilvl w:val="0"/>
          <w:numId w:val="0"/>
        </w:numPr>
        <w:tabs>
          <w:tab w:val="left" w:pos="1700"/>
        </w:tabs>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Considera la depreciación de componentes por horas de uso para las unidades generadoras y sus repuestos.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59" w:name="Section84"/>
      <w:bookmarkEnd w:id="159"/>
      <w:bookmarkStart w:id="160" w:name="bbd428ddaa8841a7aeca89885d8e29e1"/>
      <w:r>
        <w:rPr>
          <w:rFonts w:ascii="Calibri" w:eastAsia="Calibri" w:hAnsi="Calibri" w:cs="Calibri"/>
          <w:b/>
          <w:i w:val="0"/>
          <w:color w:val="000000"/>
          <w:sz w:val="20"/>
          <w:u w:val="none"/>
        </w:rPr>
        <w:t>17.2.-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los rubros.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netos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p>
    <w:tbl>
      <w:tblPr>
        <w:tblW w:w="7845" w:type="dxa"/>
        <w:jc w:val="left"/>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neto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Construcciones en curso.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453.992.100</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11.296.628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64.197.531</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11.085.652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36.030.494</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170.881.934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2.156.697.743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72.020.352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526.313.782</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36.316.980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271.273.343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distribución.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12.785.249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185.448.689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y redes de media y baja tensión.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42.446.550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1.110.251.101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5.181.566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27.164.929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Medidores.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2.131.237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36.245.899</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1.974.242</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148.369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71.573.917</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35.218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1.260.292</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105.844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10.185.829</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5.383.317</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7.307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54.744.479</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10.748.310</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Mejoras de bienes arrendados.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1.541.958</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663.502</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193.412.583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2.799.554.911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brutos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p>
    <w:tbl>
      <w:tblPr>
        <w:tblW w:w="7845" w:type="dxa"/>
        <w:jc w:val="left"/>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bruto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Construcciones en curso.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453.992.100</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11.296.628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64.197.531</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13.666.988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64.973.785</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222.826.724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3.164.118.991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89.810.210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777.299.677</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45.276.958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412.326.927</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distribución.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17.366.411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260.332.863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y redes de media y baja tensión.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56.349.976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1.565.406.103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10.379.370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73.250.535</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Medidores.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3.643.799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75.502.886</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20.373.427</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210.468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133.467.296</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43.284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6.804.660</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157.717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31.894.318</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15.094.676</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9.467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79.673.642</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22.356.112</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Mejoras de bienes arrendados.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7.317.013</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1.854.365</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248.000.808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3.937.378.895</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361"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17.2.3.-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Depreciación acumulada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Depreciación acumulada y deterioro, propiedades, planta y equipo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2.581.336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28.943.291</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51.944.790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1.007.421.248</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17.789.858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250.985.895</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8.959.978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141.053.584</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distribución.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4.581.162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74.884.174</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y redes de media y baja tensión.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13.903.426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455.155.002</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5.197.804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46.085.606</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Medidores.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1.512.562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39.256.987</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18.399.185</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62.099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61.893.379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8.066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5.544.368</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51.873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21.708.489</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9.711.359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2.160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24.929.163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11.607.802</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Mejoras de bienes arrendados.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5.775.055</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1.190.863</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54.588.225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1.137.823.984</w:t>
            </w:r>
          </w:p>
        </w:tc>
      </w:tr>
    </w:tbl>
    <w:p>
      <w:pPr>
        <w:keepNext w:val="0"/>
        <w:keepLines/>
        <w:pageBreakBefore w:val="0"/>
        <w:widowControl w:val="0"/>
        <w:numPr>
          <w:ilvl w:val="0"/>
          <w:numId w:val="0"/>
        </w:numPr>
        <w:spacing w:before="0" w:after="0" w:line="288" w:lineRule="auto"/>
        <w:ind w:left="1412" w:right="0" w:firstLine="4"/>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2" w:right="0" w:firstLine="4"/>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61" w:name="Section85"/>
      <w:bookmarkEnd w:id="161"/>
      <w:bookmarkStart w:id="162" w:name="6a6691b28cb547be8b703eb995478d64"/>
      <w:r>
        <w:rPr>
          <w:rFonts w:ascii="Calibri" w:eastAsia="Calibri" w:hAnsi="Calibri" w:cs="Calibri"/>
          <w:b/>
          <w:i w:val="0"/>
          <w:color w:val="000000"/>
          <w:sz w:val="20"/>
          <w:u w:val="none"/>
        </w:rPr>
        <w:t>17.3.-</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 cambios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2"/>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31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
        <w:gridCol w:w="540"/>
        <w:gridCol w:w="2295"/>
        <w:gridCol w:w="825"/>
        <w:gridCol w:w="825"/>
        <w:gridCol w:w="825"/>
        <w:gridCol w:w="825"/>
        <w:gridCol w:w="825"/>
        <w:gridCol w:w="825"/>
        <w:gridCol w:w="825"/>
        <w:gridCol w:w="825"/>
        <w:gridCol w:w="825"/>
        <w:gridCol w:w="825"/>
      </w:tblGrid>
      <w:tr>
        <w:tblPrEx>
          <w:tblW w:w="11310" w:type="dxa"/>
          <w:tblInd w:w="1417" w:type="dxa"/>
          <w:tblLayout w:type="fixed"/>
        </w:tblPrEx>
        <w:trPr>
          <w:cantSplit/>
          <w:trHeight w:hRule="auto" w:val="0"/>
        </w:trPr>
        <w:tc>
          <w:tcPr>
            <w:tcW w:w="3060" w:type="dxa"/>
            <w:gridSpan w:val="3"/>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2026</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Construcción en curso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 de motor,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Mejoras de bienes arrendados,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Repuestos</w:t>
            </w:r>
          </w:p>
        </w:tc>
        <w:tc>
          <w:tcPr>
            <w:tcW w:w="82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 neto</w:t>
            </w:r>
          </w:p>
        </w:tc>
      </w:tr>
      <w:tr>
        <w:tblPrEx>
          <w:tblW w:w="11310" w:type="dxa"/>
          <w:tblInd w:w="1417" w:type="dxa"/>
          <w:tblLayout w:type="fixed"/>
        </w:tblPrEx>
        <w:trPr>
          <w:cantSplit/>
          <w:trHeight w:hRule="auto" w:val="0"/>
        </w:trPr>
        <w:tc>
          <w:tcPr>
            <w:tcW w:w="3060" w:type="dxa"/>
            <w:gridSpan w:val="3"/>
            <w:vMerge/>
            <w:tcBorders>
              <w:top w:val="nil"/>
              <w:left w:val="single" w:sz="2" w:space="0" w:color="000000"/>
              <w:bottom w:val="single" w:sz="2" w:space="0" w:color="000000"/>
              <w:right w:val="nil"/>
            </w:tcBorders>
          </w:tcPr>
          <w:p>
            <w:pPr>
              <w:keepNext/>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1310" w:type="dxa"/>
          <w:tblInd w:w="1417" w:type="dxa"/>
          <w:tblLayout w:type="fixed"/>
        </w:tblPrEx>
        <w:trPr>
          <w:cantSplit/>
          <w:trHeight w:hRule="exact" w:val="6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310" w:type="dxa"/>
          <w:tblInd w:w="1417" w:type="dxa"/>
          <w:tblLayout w:type="fixed"/>
        </w:tblPrEx>
        <w:trPr>
          <w:cantSplit/>
          <w:trHeight w:hRule="auto" w:val="0"/>
        </w:trPr>
        <w:tc>
          <w:tcPr>
            <w:tcW w:w="306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453.093.808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64.197.531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36.030.494</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2.159.731.149</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1.974.242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71.573.917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10.748.310</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1.541.958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663.502</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2.799.554.911</w:t>
            </w:r>
          </w:p>
        </w:tc>
      </w:tr>
      <w:tr>
        <w:tblPrEx>
          <w:tblW w:w="11310" w:type="dxa"/>
          <w:tblInd w:w="1417" w:type="dxa"/>
          <w:tblLayout w:type="fixed"/>
        </w:tblPrEx>
        <w:trPr>
          <w:cantSplit/>
          <w:trHeight w:hRule="exact" w:val="6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310" w:type="dxa"/>
          <w:tblInd w:w="1417" w:type="dxa"/>
          <w:tblLayout w:type="fixed"/>
        </w:tblPrEx>
        <w:trPr>
          <w:cantSplit/>
          <w:trHeight w:hRule="exact" w:val="345"/>
        </w:trPr>
        <w:tc>
          <w:tcPr>
            <w:tcW w:w="225"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2"/>
                <w:u w:val="none"/>
              </w:rPr>
              <w:t>Cambios</w:t>
            </w: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distintos de los procedentes de combinaciones de negocios.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50.316.937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258.433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82.416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50.657.786</w:t>
            </w:r>
          </w:p>
        </w:tc>
      </w:tr>
      <w:tr>
        <w:tblPrEx>
          <w:tblW w:w="11310"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Disposiciones.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1310" w:type="dxa"/>
          <w:tblInd w:w="1417" w:type="dxa"/>
          <w:tblLayout w:type="fixed"/>
        </w:tblPrEx>
        <w:trPr>
          <w:cantSplit/>
          <w:trHeight w:hRule="auto" w:val="0"/>
        </w:trPr>
        <w:tc>
          <w:tcPr>
            <w:tcW w:w="225" w:type="dxa"/>
            <w:vMerge/>
            <w:tcBorders>
              <w:top w:val="nil"/>
              <w:left w:val="single" w:sz="2" w:space="0" w:color="000000"/>
              <w:bottom w:val="nil"/>
              <w:right w:val="single" w:sz="2" w:space="0" w:color="000000"/>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(hacia) propiedades de inversión.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1310"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(8.280)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(4.698.656)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(3.967)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(4.711.359)</w:t>
            </w:r>
          </w:p>
        </w:tc>
      </w:tr>
      <w:tr>
        <w:tblPrEx>
          <w:tblW w:w="11310" w:type="dxa"/>
          <w:tblInd w:w="1417" w:type="dxa"/>
          <w:tblLayout w:type="fixed"/>
        </w:tblPrEx>
        <w:trPr>
          <w:cantSplit/>
          <w:trHeight w:hRule="auto" w:val="0"/>
        </w:trPr>
        <w:tc>
          <w:tcPr>
            <w:tcW w:w="225" w:type="dxa"/>
            <w:vMerge/>
            <w:tcBorders>
              <w:top w:val="nil"/>
              <w:left w:val="single" w:sz="2" w:space="0" w:color="000000"/>
              <w:bottom w:val="nil"/>
              <w:right w:val="single" w:sz="2" w:space="0" w:color="000000"/>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(321.406)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(22.059.515)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(197.253)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(3.311.420)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(828.526)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(50.272)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(22.377)</w:t>
            </w: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(26.790.769)</w:t>
            </w:r>
          </w:p>
        </w:tc>
      </w:tr>
      <w:tr>
        <w:tblPrEx>
          <w:tblW w:w="11310"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construcciones en proceso, propiedades, planta y equipo</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(52.260.371)</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39.125.622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183.584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12.914.900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36.265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1310" w:type="dxa"/>
          <w:tblInd w:w="1417" w:type="dxa"/>
          <w:tblLayout w:type="fixed"/>
        </w:tblPrEx>
        <w:trPr>
          <w:cantSplit/>
          <w:trHeight w:hRule="auto" w:val="0"/>
        </w:trPr>
        <w:tc>
          <w:tcPr>
            <w:tcW w:w="225" w:type="dxa"/>
            <w:vMerge/>
            <w:tcBorders>
              <w:top w:val="nil"/>
              <w:left w:val="single" w:sz="2" w:space="0" w:color="000000"/>
              <w:bottom w:val="single" w:sz="2" w:space="0" w:color="000000"/>
              <w:right w:val="nil"/>
            </w:tcBorders>
          </w:tcPr>
          <w:p>
            <w:pPr>
              <w:keepNext/>
              <w:pageBreakBefore w:val="0"/>
            </w:pPr>
          </w:p>
        </w:tc>
        <w:tc>
          <w:tcPr>
            <w:tcW w:w="2835"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otros cambios.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(651.541)</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651.540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5.059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(6.365)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(8.612)</w:t>
            </w:r>
          </w:p>
        </w:tc>
        <w:tc>
          <w:tcPr>
            <w:tcW w:w="82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(9.919)</w:t>
            </w:r>
          </w:p>
        </w:tc>
      </w:tr>
      <w:tr>
        <w:tblPrEx>
          <w:tblW w:w="11310" w:type="dxa"/>
          <w:tblInd w:w="1417" w:type="dxa"/>
          <w:tblLayout w:type="fixed"/>
        </w:tblPrEx>
        <w:trPr>
          <w:cantSplit/>
          <w:trHeight w:hRule="auto" w:val="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310" w:type="dxa"/>
          <w:tblInd w:w="1417" w:type="dxa"/>
          <w:tblLayout w:type="fixed"/>
        </w:tblPrEx>
        <w:trPr>
          <w:cantSplit/>
          <w:trHeight w:hRule="auto" w:val="0"/>
        </w:trPr>
        <w:tc>
          <w:tcPr>
            <w:tcW w:w="306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(1.951.714)</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(651.541)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330.134</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12.630.943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(14.125)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9.675.564</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(792.261)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(50.272)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(30.989)</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19.145.739</w:t>
            </w:r>
          </w:p>
        </w:tc>
      </w:tr>
      <w:tr>
        <w:tblPrEx>
          <w:tblW w:w="11310" w:type="dxa"/>
          <w:tblInd w:w="1417" w:type="dxa"/>
          <w:tblLayout w:type="fixed"/>
        </w:tblPrEx>
        <w:trPr>
          <w:cantSplit/>
          <w:trHeight w:hRule="exact" w:val="6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310" w:type="dxa"/>
          <w:tblInd w:w="1417" w:type="dxa"/>
          <w:tblLayout w:type="fixed"/>
        </w:tblPrEx>
        <w:trPr>
          <w:cantSplit/>
          <w:trHeight w:hRule="auto" w:val="0"/>
        </w:trPr>
        <w:tc>
          <w:tcPr>
            <w:tcW w:w="306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final al 30 de junio de 2026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451.142.094</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63.545.990</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36.360.628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2.172.362.092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1.960.117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81.249.481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9.956.049</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1.491.686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632.513</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2.818.700.650</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1131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
        <w:gridCol w:w="540"/>
        <w:gridCol w:w="2295"/>
        <w:gridCol w:w="825"/>
        <w:gridCol w:w="825"/>
        <w:gridCol w:w="825"/>
        <w:gridCol w:w="825"/>
        <w:gridCol w:w="825"/>
        <w:gridCol w:w="825"/>
        <w:gridCol w:w="825"/>
        <w:gridCol w:w="825"/>
        <w:gridCol w:w="825"/>
        <w:gridCol w:w="825"/>
      </w:tblGrid>
      <w:tr>
        <w:tblPrEx>
          <w:tblW w:w="11310" w:type="dxa"/>
          <w:tblInd w:w="1417" w:type="dxa"/>
          <w:tblLayout w:type="fixed"/>
        </w:tblPrEx>
        <w:trPr>
          <w:cantSplit/>
          <w:trHeight w:hRule="auto" w:val="0"/>
        </w:trPr>
        <w:tc>
          <w:tcPr>
            <w:tcW w:w="3060" w:type="dxa"/>
            <w:gridSpan w:val="3"/>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2025</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Construcción en curso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 de motor,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Mejoras de bienes arrendados, neto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Repuestos</w:t>
            </w:r>
          </w:p>
        </w:tc>
        <w:tc>
          <w:tcPr>
            <w:tcW w:w="82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 neto</w:t>
            </w:r>
          </w:p>
        </w:tc>
      </w:tr>
      <w:tr>
        <w:tblPrEx>
          <w:tblW w:w="11310" w:type="dxa"/>
          <w:tblInd w:w="1417" w:type="dxa"/>
          <w:tblLayout w:type="fixed"/>
        </w:tblPrEx>
        <w:trPr>
          <w:cantSplit/>
          <w:trHeight w:hRule="auto" w:val="0"/>
        </w:trPr>
        <w:tc>
          <w:tcPr>
            <w:tcW w:w="3060" w:type="dxa"/>
            <w:gridSpan w:val="3"/>
            <w:vMerge/>
            <w:tcBorders>
              <w:top w:val="nil"/>
              <w:left w:val="single" w:sz="2" w:space="0" w:color="000000"/>
              <w:bottom w:val="single" w:sz="2" w:space="0" w:color="000000"/>
              <w:right w:val="nil"/>
            </w:tcBorders>
          </w:tcPr>
          <w:p>
            <w:pPr>
              <w:keepNext/>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1310" w:type="dxa"/>
          <w:tblInd w:w="1417" w:type="dxa"/>
          <w:tblLayout w:type="fixed"/>
        </w:tblPrEx>
        <w:trPr>
          <w:cantSplit/>
          <w:trHeight w:hRule="exact" w:val="6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310" w:type="dxa"/>
          <w:tblInd w:w="1417" w:type="dxa"/>
          <w:tblLayout w:type="fixed"/>
        </w:tblPrEx>
        <w:trPr>
          <w:cantSplit/>
          <w:trHeight w:hRule="auto" w:val="0"/>
        </w:trPr>
        <w:tc>
          <w:tcPr>
            <w:tcW w:w="306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469.884.058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63.558.945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38.162.501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1.996.343.354</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1.875.824</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55.209.311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11.377.548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362.231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232.731</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2.637.006.503</w:t>
            </w:r>
          </w:p>
        </w:tc>
      </w:tr>
      <w:tr>
        <w:tblPrEx>
          <w:tblW w:w="11310" w:type="dxa"/>
          <w:tblInd w:w="1417" w:type="dxa"/>
          <w:tblLayout w:type="fixed"/>
        </w:tblPrEx>
        <w:trPr>
          <w:cantSplit/>
          <w:trHeight w:hRule="exact" w:val="6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310" w:type="dxa"/>
          <w:tblInd w:w="1417" w:type="dxa"/>
          <w:tblLayout w:type="fixed"/>
        </w:tblPrEx>
        <w:trPr>
          <w:cantSplit/>
          <w:trHeight w:hRule="exact" w:val="345"/>
        </w:trPr>
        <w:tc>
          <w:tcPr>
            <w:tcW w:w="225"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2"/>
                <w:u w:val="none"/>
              </w:rPr>
              <w:t>Cambios</w:t>
            </w: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distintos de los procedentes de combinaciones de negocios.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274.102.402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8.286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2.791.281</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162.498</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1.098.798</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2.227.308</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280.390.573</w:t>
            </w:r>
          </w:p>
        </w:tc>
      </w:tr>
      <w:tr>
        <w:tblPrEx>
          <w:tblW w:w="11310"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Disposiciones.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(1.034)</w:t>
            </w:r>
          </w:p>
        </w:tc>
      </w:tr>
      <w:tr>
        <w:tblPrEx>
          <w:tblW w:w="11310" w:type="dxa"/>
          <w:tblInd w:w="1417" w:type="dxa"/>
          <w:tblLayout w:type="fixed"/>
        </w:tblPrEx>
        <w:trPr>
          <w:cantSplit/>
          <w:trHeight w:hRule="auto" w:val="0"/>
        </w:trPr>
        <w:tc>
          <w:tcPr>
            <w:tcW w:w="225" w:type="dxa"/>
            <w:vMerge/>
            <w:tcBorders>
              <w:top w:val="nil"/>
              <w:left w:val="single" w:sz="2" w:space="0" w:color="000000"/>
              <w:bottom w:val="nil"/>
              <w:right w:val="single" w:sz="2" w:space="0" w:color="000000"/>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(hacia) propiedades de inversión.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638.586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(1.066.394)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(427.808)</w:t>
            </w:r>
          </w:p>
        </w:tc>
      </w:tr>
      <w:tr>
        <w:tblPrEx>
          <w:tblW w:w="11310"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(3.794.270)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(30.734)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(15.032.701)</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(4.954)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(22.322)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(37.229)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(18.922.210)</w:t>
            </w:r>
          </w:p>
        </w:tc>
      </w:tr>
      <w:tr>
        <w:tblPrEx>
          <w:tblW w:w="11310" w:type="dxa"/>
          <w:tblInd w:w="1417" w:type="dxa"/>
          <w:tblLayout w:type="fixed"/>
        </w:tblPrEx>
        <w:trPr>
          <w:cantSplit/>
          <w:trHeight w:hRule="auto" w:val="0"/>
        </w:trPr>
        <w:tc>
          <w:tcPr>
            <w:tcW w:w="225" w:type="dxa"/>
            <w:vMerge/>
            <w:tcBorders>
              <w:top w:val="nil"/>
              <w:left w:val="single" w:sz="2" w:space="0" w:color="000000"/>
              <w:bottom w:val="nil"/>
              <w:right w:val="single" w:sz="2" w:space="0" w:color="000000"/>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(1.364.453)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(82.827.543)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(1.126.183)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(9.304.928)</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(3.267.238)</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(95.577)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(52.053)</w:t>
            </w: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(98.037.975)</w:t>
            </w:r>
          </w:p>
        </w:tc>
      </w:tr>
      <w:tr>
        <w:tblPrEx>
          <w:tblW w:w="11310"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construcciones en proceso, propiedades, planta y equipo</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(287.089.780)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321.288</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259.371.520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1.067.057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25.233.228</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270.239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813.850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12.598</w:t>
            </w: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1310" w:type="dxa"/>
          <w:tblInd w:w="1417" w:type="dxa"/>
          <w:tblLayout w:type="fixed"/>
        </w:tblPrEx>
        <w:trPr>
          <w:cantSplit/>
          <w:trHeight w:hRule="auto" w:val="0"/>
        </w:trPr>
        <w:tc>
          <w:tcPr>
            <w:tcW w:w="225" w:type="dxa"/>
            <w:vMerge/>
            <w:tcBorders>
              <w:top w:val="nil"/>
              <w:left w:val="single" w:sz="2" w:space="0" w:color="000000"/>
              <w:bottom w:val="single" w:sz="2" w:space="0" w:color="000000"/>
              <w:right w:val="nil"/>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otros cambios.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(8.602)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(914.762)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(639.136)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177.682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461.454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470.226</w:t>
            </w:r>
          </w:p>
        </w:tc>
        <w:tc>
          <w:tcPr>
            <w:tcW w:w="82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(453.138)</w:t>
            </w:r>
          </w:p>
        </w:tc>
      </w:tr>
      <w:tr>
        <w:tblPrEx>
          <w:tblW w:w="11310" w:type="dxa"/>
          <w:tblInd w:w="1417" w:type="dxa"/>
          <w:tblLayout w:type="fixed"/>
        </w:tblPrEx>
        <w:trPr>
          <w:cantSplit/>
          <w:trHeight w:hRule="auto" w:val="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310" w:type="dxa"/>
          <w:tblInd w:w="1417" w:type="dxa"/>
          <w:tblLayout w:type="fixed"/>
        </w:tblPrEx>
        <w:trPr>
          <w:cantSplit/>
          <w:trHeight w:hRule="auto" w:val="0"/>
        </w:trPr>
        <w:tc>
          <w:tcPr>
            <w:tcW w:w="306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(16.790.250)</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638.586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(2.132.007)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163.387.795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98.418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16.364.606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(629.238)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1.179.727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430.771</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162.548.408</w:t>
            </w:r>
          </w:p>
        </w:tc>
      </w:tr>
      <w:tr>
        <w:tblPrEx>
          <w:tblW w:w="11310" w:type="dxa"/>
          <w:tblInd w:w="1417" w:type="dxa"/>
          <w:tblLayout w:type="fixed"/>
        </w:tblPrEx>
        <w:trPr>
          <w:cantSplit/>
          <w:trHeight w:hRule="exact" w:val="6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310" w:type="dxa"/>
          <w:tblInd w:w="1417" w:type="dxa"/>
          <w:tblLayout w:type="fixed"/>
        </w:tblPrEx>
        <w:trPr>
          <w:cantSplit/>
          <w:trHeight w:hRule="auto" w:val="0"/>
        </w:trPr>
        <w:tc>
          <w:tcPr>
            <w:tcW w:w="306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final al 31 de diciembre de 2025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453.093.808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64.197.531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36.030.494</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2.159.731.149</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1.974.242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71.573.917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10.748.310</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1.541.958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663.502</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2.799.554.911</w:t>
            </w:r>
          </w:p>
        </w:tc>
      </w:tr>
    </w:tbl>
    <w:p>
      <w:pPr>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color w:val="000000"/>
          <w:sz w:val="2"/>
          <w:u w:val="none"/>
        </w:rPr>
        <w:sectPr>
          <w:headerReference w:type="default" r:id="rId35"/>
          <w:footerReference w:type="default" r:id="rId36"/>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63" w:name="Section86"/>
      <w:bookmarkEnd w:id="163"/>
      <w:bookmarkStart w:id="164" w:name="83cda8460bbe4bb6a190ccc151971f2a"/>
      <w:r>
        <w:rPr>
          <w:rFonts w:ascii="Calibri" w:eastAsia="Calibri" w:hAnsi="Calibri" w:cs="Calibri"/>
          <w:b/>
          <w:i w:val="0"/>
          <w:color w:val="000000"/>
          <w:sz w:val="20"/>
          <w:u w:val="none"/>
        </w:rPr>
        <w:t>17.4.-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inversiones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State Grid Chile Electricity SpA. y subsidiarias, han mantenido tradicionalmente una política de llevar a cabo todas las obras necesarias para satisfacer los incrementos de la demanda, conservar en buen estado las instalaciones y adaptar el sistema a los avances tecnológicos, con el objeto de cumplir cabalmente con las normas de calidad y continuidad de suministro establecidos por la regulación vigente tanto en el sector electricidad, como asimismo con los contratos comerciales suscritos con sus clientes. El monto de adiciones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alcanzó a M$ </w:t>
      </w:r>
      <w:r>
        <w:rPr>
          <w:rFonts w:ascii="Calibri" w:eastAsia="Calibri" w:hAnsi="Calibri" w:cs="Calibri"/>
          <w:b w:val="0"/>
          <w:i w:val="0"/>
          <w:color w:val="000000"/>
          <w:sz w:val="20"/>
          <w:u w:val="none"/>
        </w:rPr>
        <w:t>50.657.786</w:t>
      </w:r>
      <w:r>
        <w:rPr>
          <w:rFonts w:ascii="Calibri" w:eastAsia="Calibri" w:hAnsi="Calibri" w:cs="Calibri"/>
          <w:b w:val="0"/>
          <w:i w:val="0"/>
          <w:sz w:val="20"/>
        </w:rPr>
        <w:t xml:space="preserve"> </w:t>
      </w:r>
      <w:r>
        <w:rPr>
          <w:rFonts w:ascii="Calibri" w:eastAsia="Calibri" w:hAnsi="Calibri" w:cs="Calibri"/>
          <w:b w:val="0"/>
          <w:i w:val="0"/>
          <w:color w:val="000000"/>
          <w:sz w:val="20"/>
          <w:u w:val="none"/>
        </w:rPr>
        <w:t>(M$ </w:t>
      </w:r>
      <w:r>
        <w:rPr>
          <w:rFonts w:ascii="Calibri" w:eastAsia="Calibri" w:hAnsi="Calibri" w:cs="Calibri"/>
          <w:b w:val="0"/>
          <w:i w:val="0"/>
          <w:color w:val="000000"/>
          <w:sz w:val="20"/>
          <w:u w:val="none"/>
        </w:rPr>
        <w:t>280.390.573</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y el valor contable de obras en curso alcanzó a un monto de M$ </w:t>
      </w:r>
      <w:r>
        <w:rPr>
          <w:rFonts w:ascii="Calibri" w:eastAsia="Calibri" w:hAnsi="Calibri" w:cs="Calibri"/>
          <w:b w:val="0"/>
          <w:i w:val="0"/>
          <w:color w:val="000000"/>
          <w:sz w:val="20"/>
          <w:u w:val="none"/>
        </w:rPr>
        <w:t>451.142.094</w:t>
      </w:r>
      <w:r>
        <w:rPr>
          <w:rFonts w:ascii="Calibri" w:eastAsia="Calibri" w:hAnsi="Calibri" w:cs="Calibri"/>
          <w:b w:val="0"/>
          <w:i w:val="0"/>
          <w:sz w:val="20"/>
        </w:rPr>
        <w:t xml:space="preserve"> </w:t>
      </w:r>
      <w:r>
        <w:rPr>
          <w:rFonts w:ascii="Calibri" w:eastAsia="Calibri" w:hAnsi="Calibri" w:cs="Calibri"/>
          <w:b w:val="0"/>
          <w:i w:val="0"/>
          <w:color w:val="000000"/>
          <w:sz w:val="20"/>
          <w:u w:val="none"/>
        </w:rPr>
        <w:t xml:space="preserve">y M$ </w:t>
      </w:r>
      <w:r>
        <w:rPr>
          <w:rFonts w:ascii="Calibri" w:eastAsia="Calibri" w:hAnsi="Calibri" w:cs="Calibri"/>
          <w:b w:val="0"/>
          <w:i w:val="0"/>
          <w:color w:val="000000"/>
          <w:sz w:val="20"/>
          <w:u w:val="none"/>
        </w:rPr>
        <w:t>453.093.808</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 y 2025</w:t>
      </w:r>
      <w:r>
        <w:rPr>
          <w:rFonts w:ascii="Calibri" w:eastAsia="Calibri" w:hAnsi="Calibri" w:cs="Calibri"/>
          <w:b w:val="0"/>
          <w:i w:val="0"/>
          <w:sz w:val="20"/>
        </w:rPr>
        <w:t>,</w:t>
      </w:r>
      <w:r>
        <w:rPr>
          <w:rFonts w:ascii="Calibri" w:eastAsia="Calibri" w:hAnsi="Calibri" w:cs="Calibri"/>
          <w:b w:val="0"/>
          <w:i w:val="0"/>
          <w:color w:val="000000"/>
          <w:sz w:val="20"/>
          <w:u w:val="none"/>
        </w:rPr>
        <w:t xml:space="preserve"> respectivamente.</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ejercicio 2025, se han actualizado las vidas útiles y valor residual de los bienes de propiedades, planta y equipo de State Grid Chile Electricity SpA. y subsidiarias, generando un menor gasto por depreciación en dicho ejercicio po</w:t>
      </w:r>
      <w:r>
        <w:rPr>
          <w:rFonts w:ascii="Calibri" w:eastAsia="Calibri" w:hAnsi="Calibri" w:cs="Calibri"/>
          <w:b w:val="0"/>
          <w:i w:val="0"/>
          <w:color w:val="000000"/>
          <w:sz w:val="20"/>
          <w:highlight w:val="white"/>
          <w:u w:val="none"/>
        </w:rPr>
        <w:t>r M$ 2.069.349.</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restricciones en la titularidad de propiedades, plantas y equipos de State Grid Chile Electricity SpA. y subsidiarias.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Informaciones adicionales a revelar sobre propiedades, planta y equipos.</w:t>
      </w:r>
    </w:p>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p>
    <w:tbl>
      <w:tblPr>
        <w:tblW w:w="7845" w:type="dxa"/>
        <w:jc w:val="left"/>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Informaciones adicionales a revelar sobre propiedades, planta y equipo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 en libros de Propiedades, planta y equipo retiradas no mantenidas para la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4.711.359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18.922.210</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 de desembolsos sobre cuentas de propiedades, planta y equipos en proceso de construcción.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50.316.937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274.102.402</w:t>
            </w:r>
          </w:p>
        </w:tc>
      </w:tr>
    </w:tbl>
    <w:p>
      <w:pPr>
        <w:keepNext w:val="0"/>
        <w:keepLines/>
        <w:pageBreakBefore w:val="0"/>
        <w:widowControl w:val="0"/>
        <w:numPr>
          <w:ilvl w:val="0"/>
          <w:numId w:val="0"/>
        </w:numPr>
        <w:tabs>
          <w:tab w:val="left" w:pos="700"/>
        </w:tabs>
        <w:spacing w:before="0" w:after="0" w:line="288" w:lineRule="auto"/>
        <w:ind w:left="1410" w:right="0" w:hanging="705"/>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1410" w:right="0" w:hanging="705"/>
        <w:jc w:val="both"/>
        <w:outlineLvl w:val="9"/>
        <w:rPr>
          <w:rFonts w:ascii="Calibri" w:eastAsia="Calibri" w:hAnsi="Calibri" w:cs="Calibri"/>
          <w:b w:val="0"/>
          <w:i w:val="0"/>
          <w:color w:val="000000"/>
          <w:sz w:val="20"/>
          <w:u w:val="none"/>
        </w:rPr>
        <w:sectPr>
          <w:headerReference w:type="default" r:id="rId37"/>
          <w:footerReference w:type="default" r:id="rId38"/>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65" w:name="Section87"/>
      <w:bookmarkEnd w:id="165"/>
      <w:bookmarkStart w:id="166" w:name="ffd7c50409394593bbe31175f1f840d6"/>
      <w:r>
        <w:rPr>
          <w:rFonts w:ascii="Calibri" w:eastAsia="Calibri" w:hAnsi="Calibri" w:cs="Calibri"/>
          <w:b/>
          <w:i w:val="0"/>
          <w:color w:val="000000"/>
          <w:sz w:val="20"/>
          <w:u w:val="none"/>
        </w:rPr>
        <w:t>17.5.-</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se han capitalizado intereses por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a una tasa de interés promedio ponderada de 5,50% y M$ </w:t>
      </w:r>
      <w:r>
        <w:rPr>
          <w:rFonts w:ascii="Calibri" w:eastAsia="Calibri" w:hAnsi="Calibri" w:cs="Calibri"/>
          <w:b w:val="0"/>
          <w:i w:val="0"/>
          <w:color w:val="000000"/>
          <w:sz w:val="20"/>
          <w:u w:val="none"/>
        </w:rPr>
        <w:t>1.474.754</w:t>
      </w:r>
      <w:r>
        <w:rPr>
          <w:rFonts w:ascii="Calibri" w:eastAsia="Calibri" w:hAnsi="Calibri" w:cs="Calibri"/>
          <w:b w:val="0"/>
          <w:i w:val="0"/>
          <w:color w:val="000000"/>
          <w:sz w:val="20"/>
          <w:u w:val="none"/>
        </w:rPr>
        <w:t xml:space="preserve"> para el ejercicio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a una tasa de interés promedio ponderada de 7,18% sobre los activos calificados para este efecto.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67" w:name="Section88"/>
      <w:bookmarkEnd w:id="167"/>
      <w:bookmarkStart w:id="168" w:name="f5d4a96dbe6b423c973c2ab305f4d3f7"/>
      <w:r>
        <w:rPr>
          <w:rFonts w:ascii="Calibri" w:eastAsia="Calibri" w:hAnsi="Calibri" w:cs="Calibri"/>
          <w:b/>
          <w:i w:val="0"/>
          <w:color w:val="000000"/>
          <w:sz w:val="20"/>
          <w:u w:val="none"/>
        </w:rPr>
        <w:t>18.-</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w:t>
      </w:r>
    </w:p>
    <w:p>
      <w:pPr>
        <w:keepNext w:val="0"/>
        <w:keepLines/>
        <w:pageBreakBefore w:val="0"/>
        <w:widowControl w:val="0"/>
        <w:numPr>
          <w:ilvl w:val="0"/>
          <w:numId w:val="0"/>
        </w:numPr>
        <w:spacing w:before="0" w:after="0" w:line="288" w:lineRule="auto"/>
        <w:ind w:left="705" w:right="0" w:hanging="705"/>
        <w:jc w:val="both"/>
        <w:outlineLvl w:val="9"/>
        <w:rPr>
          <w:rFonts w:ascii="Calibri" w:eastAsia="Calibri" w:hAnsi="Calibri" w:cs="Calibri"/>
          <w:b w:val="0"/>
          <w:i w:val="0"/>
          <w:color w:val="000000"/>
          <w:sz w:val="20"/>
          <w:u w:val="none"/>
        </w:rPr>
      </w:pPr>
      <w:bookmarkEnd w:id="168"/>
    </w:p>
    <w:p>
      <w:pPr>
        <w:keepNext w:val="0"/>
        <w:keepLines/>
        <w:pageBreakBefore w:val="0"/>
        <w:widowControl w:val="0"/>
        <w:numPr>
          <w:ilvl w:val="0"/>
          <w:numId w:val="0"/>
        </w:numPr>
        <w:spacing w:before="0" w:after="0" w:line="288" w:lineRule="auto"/>
        <w:ind w:left="705" w:right="0" w:hanging="705"/>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6" w:right="0" w:hanging="708"/>
        <w:jc w:val="both"/>
        <w:outlineLvl w:val="1"/>
        <w:rPr>
          <w:rFonts w:ascii="Times New Roman" w:eastAsia="Times New Roman" w:hAnsi="Times New Roman" w:cs="Times New Roman"/>
          <w:b/>
          <w:i w:val="0"/>
          <w:color w:val="000000"/>
          <w:sz w:val="24"/>
          <w:u w:val="none"/>
        </w:rPr>
      </w:pPr>
      <w:bookmarkStart w:id="169" w:name="Section89"/>
      <w:bookmarkEnd w:id="169"/>
      <w:bookmarkStart w:id="170" w:name="b92eaef657714381b92aefc5e0007c58"/>
      <w:r>
        <w:rPr>
          <w:rFonts w:ascii="Calibri" w:eastAsia="Calibri" w:hAnsi="Calibri" w:cs="Calibri"/>
          <w:b/>
          <w:i w:val="0"/>
          <w:color w:val="000000"/>
          <w:sz w:val="20"/>
          <w:u w:val="none"/>
        </w:rPr>
        <w:t>18.1.-</w:t>
      </w:r>
      <w:r>
        <w:rPr>
          <w:rFonts w:ascii="Calibri" w:eastAsia="Calibri" w:hAnsi="Calibri" w:cs="Calibri"/>
          <w:b/>
          <w:i w:val="0"/>
          <w:color w:val="000000"/>
          <w:sz w:val="20"/>
          <w:u w:val="none"/>
        </w:rPr>
        <w:tab/>
      </w:r>
      <w:r>
        <w:rPr>
          <w:rFonts w:ascii="Calibri" w:eastAsia="Calibri" w:hAnsi="Calibri" w:cs="Calibri"/>
          <w:b/>
          <w:i w:val="0"/>
          <w:color w:val="000000"/>
          <w:sz w:val="20"/>
          <w:u w:val="none"/>
        </w:rPr>
        <w:t>Prueba de deterioro de propiedad, planta y equipos, plusvalía comprada y otros activos intangibles de vida útil indefinida.</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17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y subsidiarias evalúan anualmente o siempre y cuando existan indicadores, si la plusvalía comprada y demás activos intangibles de vida útil indefinida han sufrido algún deterioro, de acuerdo con la política contable que se describe en la Nota 3.13.- Los montos recuperables de las unidades generadoras de efectivo han sido determinados sobre la base de cálculos de sus valores en uso. En el caso de las Unidades Generadoras de Efectivo (UGE) a las que se han asignado plusvalías o activos intangibles con una vida útil indefinida, el análisis de su recuperabilidad se realiza de forma sistemática anualmente al cierre de cada ejercicio, a menos que existan indicios de deterioro que impliquen una revisión previa.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criterio utilizado para identificar las Unidades Generadoras de Efectivo se basa en las características específicas del negocio, en las normas y regulaciones operativas del mercado en que la Sociedad opera y en la organización corporativa, y como tal se han identificado dos UGE, relacionadas al negocio de distribución y de transmisión de energía eléctrica en Chile.</w:t>
      </w:r>
    </w:p>
    <w:p>
      <w:pPr>
        <w:keepNext w:val="0"/>
        <w:keepLines/>
        <w:pageBreakBefore w:val="0"/>
        <w:widowControl w:val="0"/>
        <w:numPr>
          <w:ilvl w:val="0"/>
          <w:numId w:val="0"/>
        </w:numPr>
        <w:spacing w:before="0" w:after="0" w:line="269" w:lineRule="auto"/>
        <w:ind w:left="141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La estimación del valor en uso ha requerido que la administración realice las estimaciones de los flujos de efectivo futuros esperados, utilizando las proyecciones sectoriales, la experiencia del pasado y las expectativas futuras.</w:t>
      </w: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estimar el valor en uso, la Sociedad y subsidiarias preparan las proyecciones de flujos de caja futuros, estos han sido proyectados hasta el año 2031.</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principales parámetros e indicadores utilizados por la Sociedad y subsidiarias para la determinación de valor en uso y la evaluación de un eventual deterioro son: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0"/>
        </w:numPr>
        <w:spacing w:before="0" w:after="0" w:line="230" w:lineRule="exact"/>
        <w:ind w:left="2126" w:right="0" w:hanging="340"/>
        <w:jc w:val="both"/>
        <w:outlineLvl w:val="9"/>
        <w:rPr>
          <w:rFonts w:ascii="Aptos" w:eastAsia="Aptos" w:hAnsi="Aptos" w:cs="Aptos"/>
          <w:b w:val="0"/>
          <w:i w:val="0"/>
          <w:color w:val="000000"/>
          <w:sz w:val="24"/>
          <w:u w:val="none"/>
        </w:rPr>
      </w:pPr>
      <w:r>
        <w:rPr>
          <w:rFonts w:ascii="Calibri" w:eastAsia="Calibri" w:hAnsi="Calibri" w:cs="Calibri"/>
          <w:b w:val="0"/>
          <w:i w:val="0"/>
          <w:color w:val="000000"/>
          <w:sz w:val="20"/>
          <w:u w:val="none"/>
        </w:rPr>
        <w:t>Margen de energía, IPC, CPI, TC (CLP/USD), crecimiento de ventas físicas, crecimiento del número de clientes y estimación de nuevas obras puestas en servicio.</w:t>
      </w:r>
    </w:p>
    <w:p>
      <w:pPr>
        <w:keepNext w:val="0"/>
        <w:keepLines/>
        <w:pageBreakBefore w:val="0"/>
        <w:widowControl w:val="0"/>
        <w:numPr>
          <w:ilvl w:val="0"/>
          <w:numId w:val="0"/>
        </w:numPr>
        <w:spacing w:before="0" w:after="0" w:line="288" w:lineRule="auto"/>
        <w:ind w:left="140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Margen de servicios complementarios, se incrementan según número de clientes, IPC, crecimiento de nuevos negocios.</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de personal, ajustes en dotación en base a necesidades de la compañía, ajustes salariales en línea con el IPC.</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Costo O&amp;M y Administración, los cuales se incrementan según número de clientes, IPC, variación de propiedades, planta y equipo.</w:t>
      </w:r>
    </w:p>
    <w:p>
      <w:pPr>
        <w:keepNext w:val="0"/>
        <w:keepLines/>
        <w:pageBreakBefore w:val="0"/>
        <w:widowControl w:val="0"/>
        <w:numPr>
          <w:ilvl w:val="0"/>
          <w:numId w:val="0"/>
        </w:numPr>
        <w:spacing w:before="0" w:after="0" w:line="288" w:lineRule="auto"/>
        <w:ind w:left="184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describe con mayor detalle los enfoques utilizados para la determinación del primer punto proyectado para la UGE de distribución de energía eléctrica: </w:t>
      </w:r>
    </w:p>
    <w:p>
      <w:pPr>
        <w:keepNext w:val="0"/>
        <w:keepLines/>
        <w:pageBreakBefore w:val="0"/>
        <w:widowControl w:val="0"/>
        <w:numPr>
          <w:ilvl w:val="0"/>
          <w:numId w:val="0"/>
        </w:numPr>
        <w:spacing w:before="0" w:after="0" w:line="288" w:lineRule="auto"/>
        <w:ind w:left="1843" w:right="0" w:firstLine="0"/>
        <w:jc w:val="both"/>
        <w:outlineLvl w:val="9"/>
        <w:rPr>
          <w:rFonts w:ascii="Calibri" w:eastAsia="Calibri" w:hAnsi="Calibri" w:cs="Calibri"/>
          <w:b w:val="0"/>
          <w:i w:val="0"/>
          <w:color w:val="000000"/>
          <w:sz w:val="20"/>
          <w:u w:val="none"/>
        </w:rPr>
      </w:pPr>
    </w:p>
    <w:p>
      <w:pPr>
        <w:pStyle w:val="ListParagraph-wk"/>
        <w:keepNext w:val="0"/>
        <w:keepLines/>
        <w:pageBreakBefore w:val="0"/>
        <w:widowControl w:val="0"/>
        <w:numPr>
          <w:ilvl w:val="0"/>
          <w:numId w:val="71"/>
        </w:numPr>
        <w:spacing w:before="0" w:after="0" w:line="240" w:lineRule="exact"/>
        <w:ind w:left="177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principales componentes del margen de energía son el valor agregado de distribución (VAD) y las pérdidas de energía. Para proyectar estos conceptos los principales supuestos fueron los siguientes: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72"/>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VAD, se consideran las tarifas del decreto 5T publicado en junio-24 indexadas con los parámetros macroeconómicos estimados, crecimiento de ventas físicas y clientes, resultados de fijaciones tarifarias estimados por el área de regulación para proceso VAD 2024-2028.</w:t>
      </w:r>
    </w:p>
    <w:p>
      <w:pPr>
        <w:keepNext w:val="0"/>
        <w:keepLines/>
        <w:pageBreakBefore w:val="0"/>
        <w:widowControl w:val="0"/>
        <w:numPr>
          <w:ilvl w:val="0"/>
          <w:numId w:val="0"/>
        </w:numPr>
        <w:spacing w:before="0" w:after="0" w:line="288" w:lineRule="auto"/>
        <w:ind w:left="1407" w:right="0" w:firstLine="0"/>
        <w:jc w:val="both"/>
        <w:outlineLvl w:val="9"/>
        <w:rPr>
          <w:rFonts w:ascii="Calibri" w:eastAsia="Calibri" w:hAnsi="Calibri" w:cs="Calibri"/>
          <w:b w:val="0"/>
          <w:i w:val="0"/>
          <w:sz w:val="20"/>
        </w:rPr>
      </w:pPr>
    </w:p>
    <w:p>
      <w:pPr>
        <w:keepNext w:val="0"/>
        <w:keepLines/>
        <w:pageBreakBefore w:val="0"/>
        <w:widowControl w:val="0"/>
        <w:numPr>
          <w:ilvl w:val="0"/>
          <w:numId w:val="73"/>
        </w:numPr>
        <w:spacing w:before="0" w:after="0" w:line="240" w:lineRule="exact"/>
        <w:ind w:left="2127"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Pérdidas de energía en base a estimación de los precios de compra (indexación considerando los parámetros macroeconómicos estimados y entrada de nuevos contratos de generación en base a licitaciones ya realizadas), cantidad de energía perdida considerando información histórica y nuevos planes de mejoras en pérdidas.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ListParagraph-wk"/>
        <w:keepNext w:val="0"/>
        <w:keepLines/>
        <w:pageBreakBefore w:val="0"/>
        <w:widowControl w:val="0"/>
        <w:numPr>
          <w:ilvl w:val="0"/>
          <w:numId w:val="71"/>
        </w:numPr>
        <w:spacing w:before="0" w:after="0" w:line="240" w:lineRule="exact"/>
        <w:ind w:left="177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Crecimiento ventas físicas: Las ventas físicas se proyectan en base a información histórica entre un 2,0% a un 3,0% considerando crecimientos anualizados, más crecimiento adicional por nuevos planes de mejora en pérdidas a implementar durante el periodo de las estimaciones.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ListParagraph-wk"/>
        <w:keepNext w:val="0"/>
        <w:keepLines/>
        <w:pageBreakBefore w:val="0"/>
        <w:widowControl w:val="0"/>
        <w:numPr>
          <w:ilvl w:val="0"/>
          <w:numId w:val="71"/>
        </w:numPr>
        <w:spacing w:before="0" w:after="0" w:line="240" w:lineRule="exact"/>
        <w:ind w:left="177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Crecimiento de clientes: Los clientes se proyectan en base a información histórica entre un 2,0% a un 3,0%.</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extender las estimaciones se utilizaron los supuestos macroeconómicos (IPC, CPI, USD/CLP) extraídos desde distintas fuentes, entre las que se incluyen Bloomberg, Risk America y estimaciones internas de las sociedades en base a información histórica.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el flujo terminal se utiliza una tasa de 3,0% que es la meta inflacionaria de largo plazo de Chile.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tasa de descuento nominal después de impuesto aplicada al cierre de los estados financieros consolidados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fue de un 6,41% para la UGE de transmisión y de 6,62%, para la UGE de distribución.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Como resultado de estas pruebas, State Grid Chile Electricity SpA. determinaron que no existen deterioros en el rubro propiedades, planta y equipo, activos intangibles de vida útil indefinida y plusvalía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Adicionalmente, al </w:t>
      </w:r>
      <w:r>
        <w:rPr>
          <w:rFonts w:ascii="Calibri" w:eastAsia="Calibri" w:hAnsi="Calibri" w:cs="Calibri"/>
          <w:b w:val="0"/>
          <w:i w:val="0"/>
          <w:sz w:val="20"/>
        </w:rPr>
        <w:t>31 de diciembre de 2025</w:t>
      </w:r>
      <w:r>
        <w:rPr>
          <w:rFonts w:ascii="Calibri" w:eastAsia="Calibri" w:hAnsi="Calibri" w:cs="Calibri"/>
          <w:b w:val="0"/>
          <w:i w:val="0"/>
          <w:color w:val="000000"/>
          <w:sz w:val="20"/>
          <w:u w:val="none"/>
        </w:rPr>
        <w:t xml:space="preserve"> </w:t>
      </w:r>
      <w:r>
        <w:rPr>
          <w:rFonts w:ascii="Calibri" w:eastAsia="Calibri" w:hAnsi="Calibri" w:cs="Calibri"/>
          <w:b w:val="0"/>
          <w:i w:val="0"/>
          <w:sz w:val="20"/>
        </w:rPr>
        <w:t>se han realizado sensibilizaciones del efecto de la variación en la tasa de descuento, específicamente aumentándola y disminuyéndola en un 1%, teniendo el siguiente efecto en el valor presente de los flujos futuros, UGE de distribución M$ (1.010.002.002) y     M$ 1.779.561.950, UGE de transmisión M$ (734.012.000) y M$ 1.350.967.000, respectivamente.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71" w:name="Section90"/>
      <w:bookmarkEnd w:id="171"/>
      <w:bookmarkStart w:id="172" w:name="332cd59978354c73900f4a84313b0ddb"/>
      <w:r>
        <w:rPr>
          <w:rFonts w:ascii="Calibri" w:eastAsia="Calibri" w:hAnsi="Calibri" w:cs="Calibri"/>
          <w:b/>
          <w:i w:val="0"/>
          <w:color w:val="000000"/>
          <w:sz w:val="20"/>
          <w:u w:val="none"/>
        </w:rPr>
        <w:t>18.2.-</w:t>
      </w:r>
      <w:r>
        <w:rPr>
          <w:rFonts w:ascii="Calibri" w:eastAsia="Calibri" w:hAnsi="Calibri" w:cs="Calibri"/>
          <w:b/>
          <w:i w:val="0"/>
          <w:color w:val="000000"/>
          <w:sz w:val="20"/>
          <w:u w:val="none"/>
        </w:rPr>
        <w:tab/>
      </w:r>
      <w:r>
        <w:rPr>
          <w:rFonts w:ascii="Calibri" w:eastAsia="Calibri" w:hAnsi="Calibri" w:cs="Calibri"/>
          <w:b/>
          <w:i w:val="0"/>
          <w:color w:val="000000"/>
          <w:sz w:val="20"/>
          <w:u w:val="none"/>
        </w:rPr>
        <w:t>Pérdidas por deterioro del valor y reversión de las pérdidas por deterioro del valor.</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17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montos reconocidos en resultados por pérdidas por deterioro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Pérdidas por deterioro del valor y reversión de las pérdidas por deterioro del valor</w:t>
            </w:r>
          </w:p>
        </w:tc>
        <w:tc>
          <w:tcPr>
            <w:tcW w:w="24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single" w:sz="4" w:space="0" w:color="FFFFFF"/>
            </w:tcBorders>
          </w:tcPr>
          <w:p>
            <w:pPr>
              <w:keepNext/>
              <w:pageBreakBefore w:val="0"/>
            </w:pPr>
          </w:p>
        </w:tc>
        <w:tc>
          <w:tcPr>
            <w:tcW w:w="24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Activos financieros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Pérdidas por deterioro de valor reconocidas en el resultado del periodo.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895.955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6"/>
                <w:u w:val="none"/>
              </w:rPr>
              <w:t>895.955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Pérdidas por deterioro del valor y reversión de las pérdidas por deterioro del valor</w:t>
            </w:r>
          </w:p>
        </w:tc>
        <w:tc>
          <w:tcPr>
            <w:tcW w:w="24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single" w:sz="4" w:space="0" w:color="FFFFFF"/>
            </w:tcBorders>
          </w:tcPr>
          <w:p>
            <w:pPr>
              <w:keepNext/>
              <w:pageBreakBefore w:val="0"/>
            </w:pPr>
          </w:p>
        </w:tc>
        <w:tc>
          <w:tcPr>
            <w:tcW w:w="24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Activos financieros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Pérdidas por deterioro de valor reconocidas en el resultado del periodo.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(22.607.360)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6"/>
                <w:u w:val="none"/>
              </w:rPr>
              <w:t>(22.607.360)</w:t>
            </w:r>
          </w:p>
        </w:tc>
      </w:tr>
    </w:tbl>
    <w:p>
      <w:pPr>
        <w:keepNext w:val="0"/>
        <w:keepLines/>
        <w:pageBreakBefore w:val="0"/>
        <w:widowControl w:val="0"/>
        <w:numPr>
          <w:ilvl w:val="0"/>
          <w:numId w:val="0"/>
        </w:numPr>
        <w:spacing w:before="0" w:after="0" w:line="288" w:lineRule="auto"/>
        <w:ind w:left="708" w:right="0" w:firstLine="708"/>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pérdidas por deterioro de activos financieros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corresponden al deterioro de cuentas por cobrar registrado en nota 8.5.</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18.2.1.-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Pérdidas por deterioro de valor reconocidas o revertidas por segmento.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1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800"/>
        <w:gridCol w:w="1005"/>
        <w:gridCol w:w="1005"/>
        <w:gridCol w:w="1005"/>
      </w:tblGrid>
      <w:tr>
        <w:tblPrEx>
          <w:tblW w:w="7815" w:type="dxa"/>
          <w:tblInd w:w="2126" w:type="dxa"/>
          <w:tblLayout w:type="fixed"/>
        </w:tblPrEx>
        <w:trPr>
          <w:cantSplit/>
          <w:trHeight w:hRule="auto" w:val="0"/>
        </w:trPr>
        <w:tc>
          <w:tcPr>
            <w:tcW w:w="480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Pérdidas por deterioro de valor reconocidas o revertidas por segmento</w:t>
            </w:r>
          </w:p>
        </w:tc>
        <w:tc>
          <w:tcPr>
            <w:tcW w:w="3015" w:type="dxa"/>
            <w:gridSpan w:val="3"/>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r>
      <w:tr>
        <w:tblPrEx>
          <w:tblW w:w="7815" w:type="dxa"/>
          <w:tblInd w:w="2126" w:type="dxa"/>
          <w:tblLayout w:type="fixed"/>
        </w:tblPrEx>
        <w:trPr>
          <w:cantSplit/>
          <w:trHeight w:hRule="auto" w:val="0"/>
        </w:trPr>
        <w:tc>
          <w:tcPr>
            <w:tcW w:w="4800" w:type="dxa"/>
            <w:vMerge/>
            <w:tcBorders>
              <w:top w:val="nil"/>
              <w:left w:val="single" w:sz="2" w:space="0" w:color="000000"/>
              <w:bottom w:val="nil"/>
              <w:right w:val="single" w:sz="4" w:space="0" w:color="FFFFFF"/>
            </w:tcBorders>
          </w:tcPr>
          <w:p>
            <w:pPr>
              <w:keepNext/>
              <w:pageBreakBefore w:val="0"/>
            </w:pPr>
          </w:p>
        </w:tc>
        <w:tc>
          <w:tcPr>
            <w:tcW w:w="3015" w:type="dxa"/>
            <w:gridSpan w:val="3"/>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7815" w:type="dxa"/>
          <w:tblInd w:w="2126" w:type="dxa"/>
          <w:tblLayout w:type="fixed"/>
        </w:tblPrEx>
        <w:trPr>
          <w:cantSplit/>
          <w:trHeight w:hRule="auto" w:val="0"/>
        </w:trPr>
        <w:tc>
          <w:tcPr>
            <w:tcW w:w="480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Servicios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7815" w:type="dxa"/>
          <w:tblInd w:w="2126" w:type="dxa"/>
          <w:tblLayout w:type="fixed"/>
        </w:tblPrEx>
        <w:trPr>
          <w:cantSplit/>
          <w:trHeight w:hRule="auto" w:val="0"/>
        </w:trPr>
        <w:tc>
          <w:tcPr>
            <w:tcW w:w="480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15" w:type="dxa"/>
          <w:tblInd w:w="2126" w:type="dxa"/>
          <w:tblLayout w:type="fixed"/>
        </w:tblPrEx>
        <w:trPr>
          <w:cantSplit/>
          <w:trHeight w:hRule="auto" w:val="0"/>
        </w:trPr>
        <w:tc>
          <w:tcPr>
            <w:tcW w:w="4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Pérdidas por deterioro de valor.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896.174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4"/>
                <w:u w:val="none"/>
              </w:rPr>
              <w:t>895.955</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1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800"/>
        <w:gridCol w:w="1005"/>
        <w:gridCol w:w="1005"/>
        <w:gridCol w:w="1005"/>
      </w:tblGrid>
      <w:tr>
        <w:tblPrEx>
          <w:tblW w:w="7815" w:type="dxa"/>
          <w:tblInd w:w="2126" w:type="dxa"/>
          <w:tblLayout w:type="fixed"/>
        </w:tblPrEx>
        <w:trPr>
          <w:cantSplit/>
          <w:trHeight w:hRule="auto" w:val="0"/>
        </w:trPr>
        <w:tc>
          <w:tcPr>
            <w:tcW w:w="480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Pérdidas por deterioro de valor reconocidas o revertidas por segmento</w:t>
            </w:r>
          </w:p>
        </w:tc>
        <w:tc>
          <w:tcPr>
            <w:tcW w:w="3015" w:type="dxa"/>
            <w:gridSpan w:val="3"/>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7815" w:type="dxa"/>
          <w:tblInd w:w="2126" w:type="dxa"/>
          <w:tblLayout w:type="fixed"/>
        </w:tblPrEx>
        <w:trPr>
          <w:cantSplit/>
          <w:trHeight w:hRule="auto" w:val="0"/>
        </w:trPr>
        <w:tc>
          <w:tcPr>
            <w:tcW w:w="4800" w:type="dxa"/>
            <w:vMerge/>
            <w:tcBorders>
              <w:top w:val="nil"/>
              <w:left w:val="single" w:sz="2" w:space="0" w:color="000000"/>
              <w:bottom w:val="nil"/>
              <w:right w:val="single" w:sz="4" w:space="0" w:color="FFFFFF"/>
            </w:tcBorders>
          </w:tcPr>
          <w:p>
            <w:pPr>
              <w:keepNext/>
              <w:pageBreakBefore w:val="0"/>
            </w:pPr>
          </w:p>
        </w:tc>
        <w:tc>
          <w:tcPr>
            <w:tcW w:w="3015" w:type="dxa"/>
            <w:gridSpan w:val="3"/>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7815" w:type="dxa"/>
          <w:tblInd w:w="2126" w:type="dxa"/>
          <w:tblLayout w:type="fixed"/>
        </w:tblPrEx>
        <w:trPr>
          <w:cantSplit/>
          <w:trHeight w:hRule="auto" w:val="0"/>
        </w:trPr>
        <w:tc>
          <w:tcPr>
            <w:tcW w:w="480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Servicios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7815" w:type="dxa"/>
          <w:tblInd w:w="2126" w:type="dxa"/>
          <w:tblLayout w:type="fixed"/>
        </w:tblPrEx>
        <w:trPr>
          <w:cantSplit/>
          <w:trHeight w:hRule="auto" w:val="0"/>
        </w:trPr>
        <w:tc>
          <w:tcPr>
            <w:tcW w:w="480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15" w:type="dxa"/>
          <w:tblInd w:w="2126" w:type="dxa"/>
          <w:tblLayout w:type="fixed"/>
        </w:tblPrEx>
        <w:trPr>
          <w:cantSplit/>
          <w:trHeight w:hRule="auto" w:val="0"/>
        </w:trPr>
        <w:tc>
          <w:tcPr>
            <w:tcW w:w="4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Pérdidas por deterioro de valor.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(14.079.957)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4"/>
                <w:u w:val="none"/>
              </w:rPr>
              <w:t>(14.079.957)</w:t>
            </w:r>
          </w:p>
        </w:tc>
      </w:tr>
    </w:tbl>
    <w:p>
      <w:pPr>
        <w:keepNext w:val="0"/>
        <w:keepLines/>
        <w:pageBreakBefore w:val="0"/>
        <w:widowControl w:val="0"/>
        <w:numPr>
          <w:ilvl w:val="0"/>
          <w:numId w:val="0"/>
        </w:numPr>
        <w:spacing w:before="0" w:after="0" w:line="288" w:lineRule="auto"/>
        <w:ind w:left="2127" w:right="0" w:hanging="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7" w:right="0" w:hanging="709"/>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73" w:name="Section91"/>
      <w:bookmarkEnd w:id="173"/>
      <w:bookmarkStart w:id="174" w:name="b4013c023af14a08a1387bcf6d34d1c3"/>
      <w:r>
        <w:rPr>
          <w:rFonts w:ascii="Calibri" w:eastAsia="Calibri" w:hAnsi="Calibri" w:cs="Calibri"/>
          <w:b/>
          <w:i w:val="0"/>
          <w:color w:val="000000"/>
          <w:sz w:val="20"/>
          <w:u w:val="none"/>
        </w:rPr>
        <w:t>19.-</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IMPUESTOS DIFERIDOS.</w:t>
      </w:r>
    </w:p>
    <w:p>
      <w:pPr>
        <w:keepNext w:val="0"/>
        <w:keepLines/>
        <w:pageBreakBefore w:val="0"/>
        <w:widowControl w:val="0"/>
        <w:numPr>
          <w:ilvl w:val="0"/>
          <w:numId w:val="0"/>
        </w:numPr>
        <w:spacing w:before="0" w:after="0" w:line="288" w:lineRule="auto"/>
        <w:ind w:left="708" w:right="0" w:firstLine="0"/>
        <w:jc w:val="left"/>
        <w:outlineLvl w:val="9"/>
        <w:rPr>
          <w:rFonts w:ascii="Calibri" w:eastAsia="Calibri" w:hAnsi="Calibri" w:cs="Calibri"/>
          <w:b w:val="0"/>
          <w:i w:val="0"/>
          <w:color w:val="000000"/>
          <w:sz w:val="20"/>
          <w:u w:val="none"/>
        </w:rPr>
      </w:pPr>
      <w:bookmarkEnd w:id="174"/>
    </w:p>
    <w:p>
      <w:pPr>
        <w:keepNext w:val="0"/>
        <w:keepLines/>
        <w:pageBreakBefore w:val="0"/>
        <w:widowControl w:val="0"/>
        <w:numPr>
          <w:ilvl w:val="0"/>
          <w:numId w:val="0"/>
        </w:numPr>
        <w:spacing w:before="0" w:after="0" w:line="288" w:lineRule="auto"/>
        <w:ind w:left="708" w:right="0" w:firstLine="0"/>
        <w:jc w:val="left"/>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75" w:name="Section92"/>
      <w:bookmarkEnd w:id="175"/>
      <w:bookmarkStart w:id="176" w:name="ab191bc725fa42d7b804329a2268192a"/>
      <w:r>
        <w:rPr>
          <w:rFonts w:ascii="Calibri" w:eastAsia="Calibri" w:hAnsi="Calibri" w:cs="Calibri"/>
          <w:b/>
          <w:i w:val="0"/>
          <w:color w:val="000000"/>
          <w:sz w:val="20"/>
          <w:u w:val="none"/>
        </w:rPr>
        <w:t>19.1.-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por impuestos diferidos.</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176"/>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intangibles.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29.157.438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ingresos anticipados.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5.793.188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provisiones.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12.688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obligaciones por beneficios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(135.835)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10.314.939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pérdidas fiscales.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272.447.872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54.883.275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los inventarios.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(507.950)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130.645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contratos de leasing.</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8.830.699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1.431.304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(1.105.422)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383.002.048</w:t>
            </w:r>
          </w:p>
        </w:tc>
      </w:tr>
    </w:tbl>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recuperación de los saldos de activos por impuestos diferidos, requieren de la obtención de utilidades tributarias suficientes en el futuro. State Grid Chile Electricity SpA. y subsidiarias estiman con proyecciones futuras de utilidades que estas cubrirán el recupero de estos activos.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relativos a pérdidas fiscales corresponden principalmente a la base imponible negativa de la subsidiaria Compañía General de Electricidad S.A. Estos créditos se han generado básicamente por la aplicación de un incentivo fiscal de depreciación. La recuperación de estos créditos está asegurada por el no tener plazo de vencimiento y corresponden a sociedades que han venido obteniendo históricamente beneficios de manera recurrente.</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la subsidiaria CGE Servicios S.A., las pérdidas fiscales no utilizadas para las que no se han reconocido activos por impuestos diferidos alcanzaron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un monto de M$</w:t>
      </w:r>
      <w:r>
        <w:rPr>
          <w:rFonts w:ascii="Calibri" w:eastAsia="Calibri" w:hAnsi="Calibri" w:cs="Calibri"/>
          <w:b w:val="0"/>
          <w:i w:val="0"/>
          <w:color w:val="000000"/>
          <w:sz w:val="20"/>
          <w:highlight w:val="white"/>
          <w:u w:val="none"/>
        </w:rPr>
        <w:t xml:space="preserve"> </w:t>
      </w:r>
      <w:r>
        <w:rPr>
          <w:rFonts w:ascii="Calibri" w:eastAsia="Calibri" w:hAnsi="Calibri" w:cs="Calibri"/>
          <w:b w:val="0"/>
          <w:i w:val="0"/>
          <w:color w:val="000000"/>
          <w:sz w:val="20"/>
          <w:u w:val="none"/>
        </w:rPr>
        <w:t xml:space="preserve"> </w:t>
      </w:r>
      <w:r>
        <w:rPr>
          <w:rFonts w:ascii="Calibri" w:eastAsia="Calibri" w:hAnsi="Calibri" w:cs="Calibri"/>
          <w:b w:val="0"/>
          <w:i w:val="0"/>
          <w:sz w:val="20"/>
        </w:rPr>
        <w:t xml:space="preserve"> </w:t>
      </w:r>
      <w:r>
        <w:rPr>
          <w:rFonts w:ascii="Calibri" w:eastAsia="Calibri" w:hAnsi="Calibri" w:cs="Calibri"/>
          <w:b w:val="0"/>
          <w:i w:val="0"/>
          <w:color w:val="000000"/>
          <w:sz w:val="20"/>
          <w:u w:val="none"/>
        </w:rPr>
        <w:t>y por ende un activo no reconocido de</w:t>
      </w:r>
      <w:r>
        <w:rPr>
          <w:rFonts w:ascii="Calibri" w:eastAsia="Calibri" w:hAnsi="Calibri" w:cs="Calibri"/>
          <w:b w:val="0"/>
          <w:i w:val="0"/>
          <w:color w:val="000000"/>
          <w:sz w:val="20"/>
          <w:highlight w:val="white"/>
          <w:u w:val="none"/>
        </w:rPr>
        <w:t xml:space="preserve"> M$ 10.519.219 (M$ </w:t>
      </w:r>
      <w:r>
        <w:rPr>
          <w:rFonts w:ascii="Calibri" w:eastAsia="Calibri" w:hAnsi="Calibri" w:cs="Calibri"/>
          <w:b w:val="0"/>
          <w:i w:val="0"/>
          <w:color w:val="000000"/>
          <w:sz w:val="20"/>
          <w:u w:val="none"/>
        </w:rPr>
        <w:t>38.960.072</w:t>
      </w:r>
      <w:r>
        <w:rPr>
          <w:rFonts w:ascii="Calibri" w:eastAsia="Calibri" w:hAnsi="Calibri" w:cs="Calibri"/>
          <w:b w:val="0"/>
          <w:i w:val="0"/>
          <w:color w:val="000000"/>
          <w:sz w:val="20"/>
          <w:highlight w:val="white"/>
          <w:u w:val="none"/>
        </w:rPr>
        <w:t xml:space="preserve"> y M$ 10.601.893 d</w:t>
      </w:r>
      <w:r>
        <w:rPr>
          <w:rFonts w:ascii="Calibri" w:eastAsia="Calibri" w:hAnsi="Calibri" w:cs="Calibri"/>
          <w:b w:val="0"/>
          <w:i w:val="0"/>
          <w:color w:val="000000"/>
          <w:sz w:val="20"/>
          <w:u w:val="none"/>
        </w:rPr>
        <w:t xml:space="preserve">e pérdidas fiscales y activo no reconocido, respectivamente, para el ejercicio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77" w:name="Section93"/>
      <w:bookmarkEnd w:id="177"/>
      <w:bookmarkStart w:id="178" w:name="7bf6be238a7d456f8ac2fab4a46d0918"/>
      <w:r>
        <w:rPr>
          <w:rFonts w:ascii="Calibri" w:eastAsia="Calibri" w:hAnsi="Calibri" w:cs="Calibri"/>
          <w:b/>
          <w:i w:val="0"/>
          <w:color w:val="000000"/>
          <w:sz w:val="20"/>
          <w:u w:val="none"/>
        </w:rPr>
        <w:t>19.2.-</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impuestos diferidos.</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178"/>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34.971.052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249.185.462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intangibles.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125.054.914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237.963.381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113.063.700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1.018.034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438.098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4.052.708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159.820.279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605.283.285</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79" w:name="Section94"/>
      <w:bookmarkEnd w:id="179"/>
      <w:bookmarkStart w:id="180" w:name="d2274367efd4480486e695e6b0ab884c"/>
      <w:r>
        <w:rPr>
          <w:rFonts w:ascii="Calibri" w:eastAsia="Calibri" w:hAnsi="Calibri" w:cs="Calibri"/>
          <w:b/>
          <w:i w:val="0"/>
          <w:color w:val="000000"/>
          <w:sz w:val="20"/>
          <w:u w:val="none"/>
        </w:rPr>
        <w:t>19.3.-</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Movimientos de impuesto diferido del estado de situación financiera.</w:t>
      </w:r>
    </w:p>
    <w:p>
      <w:pPr>
        <w:keepNext w:val="0"/>
        <w:keepLines/>
        <w:pageBreakBefore w:val="0"/>
        <w:widowControl w:val="0"/>
        <w:numPr>
          <w:ilvl w:val="0"/>
          <w:numId w:val="0"/>
        </w:numPr>
        <w:spacing w:before="0" w:after="0" w:line="288" w:lineRule="auto"/>
        <w:ind w:left="1416" w:right="0" w:firstLine="0"/>
        <w:jc w:val="left"/>
        <w:outlineLvl w:val="9"/>
        <w:rPr>
          <w:rFonts w:ascii="Calibri" w:eastAsia="Calibri" w:hAnsi="Calibri" w:cs="Calibri"/>
          <w:b w:val="0"/>
          <w:i w:val="0"/>
          <w:color w:val="000000"/>
          <w:sz w:val="18"/>
          <w:u w:val="none"/>
        </w:rPr>
      </w:pPr>
      <w:bookmarkEnd w:id="180"/>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activos por impuestos diferidos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383.002.048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328.236.680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(1.437.347)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52.886.933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componentes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(1.420.624)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1.878.435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 (disminuciones) por impuestos diferidos relacionado con cambios en las tasas fiscales o con la imposición de nuevos impuestos.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activos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(2.857.971)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54.765.368</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380.144.077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383.002.048</w:t>
            </w:r>
          </w:p>
        </w:tc>
      </w:tr>
    </w:tbl>
    <w:p>
      <w:pPr>
        <w:keepNext w:val="0"/>
        <w:keepLines/>
        <w:pageBreakBefore w:val="0"/>
        <w:widowControl w:val="0"/>
        <w:numPr>
          <w:ilvl w:val="0"/>
          <w:numId w:val="0"/>
        </w:numPr>
        <w:spacing w:before="0" w:after="0" w:line="288" w:lineRule="auto"/>
        <w:ind w:left="1416" w:right="0" w:firstLine="0"/>
        <w:jc w:val="left"/>
        <w:outlineLvl w:val="9"/>
        <w:rPr>
          <w:rFonts w:ascii="Calibri" w:eastAsia="Calibri" w:hAnsi="Calibri" w:cs="Calibri"/>
          <w:b w:val="0"/>
          <w:i w:val="0"/>
          <w:color w:val="000000"/>
          <w:sz w:val="18"/>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pasivos por impuestos diferidos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605.283.285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542.779.810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8.601.253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62.503.475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componentes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 (disminuciones) por impuestos diferidos relacionado con cambios en las tasas fiscales o con la imposición de nuevos impuestos.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pasivos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8.601.253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62.503.475</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613.884.538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605.283.285</w:t>
            </w:r>
          </w:p>
        </w:tc>
      </w:tr>
    </w:tbl>
    <w:p>
      <w:pPr>
        <w:keepNext w:val="0"/>
        <w:keepLines/>
        <w:pageBreakBefore w:val="0"/>
        <w:widowControl w:val="0"/>
        <w:numPr>
          <w:ilvl w:val="0"/>
          <w:numId w:val="0"/>
        </w:numPr>
        <w:spacing w:before="0" w:after="0" w:line="288" w:lineRule="auto"/>
        <w:ind w:left="1416" w:right="0" w:firstLine="0"/>
        <w:jc w:val="left"/>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1416" w:right="0" w:firstLine="0"/>
        <w:jc w:val="left"/>
        <w:outlineLvl w:val="9"/>
        <w:rPr>
          <w:rFonts w:ascii="Calibri" w:eastAsia="Calibri" w:hAnsi="Calibri" w:cs="Calibri"/>
          <w:b w:val="0"/>
          <w:i w:val="0"/>
          <w:color w:val="000000"/>
          <w:sz w:val="18"/>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81" w:name="Section95"/>
      <w:bookmarkEnd w:id="181"/>
      <w:bookmarkStart w:id="182" w:name="97be6c9664a14aadb9df21cea422be34"/>
      <w:r>
        <w:rPr>
          <w:rFonts w:ascii="Calibri" w:eastAsia="Calibri" w:hAnsi="Calibri" w:cs="Calibri"/>
          <w:b/>
          <w:i w:val="0"/>
          <w:color w:val="000000"/>
          <w:sz w:val="20"/>
          <w:u w:val="none"/>
        </w:rPr>
        <w:t>19.4.-</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Compensación de partidas.</w:t>
      </w:r>
    </w:p>
    <w:p>
      <w:pPr>
        <w:keepNext w:val="0"/>
        <w:keepLines/>
        <w:pageBreakBefore w:val="0"/>
        <w:widowControl w:val="0"/>
        <w:numPr>
          <w:ilvl w:val="0"/>
          <w:numId w:val="0"/>
        </w:numPr>
        <w:spacing w:before="0" w:after="0" w:line="288" w:lineRule="auto"/>
        <w:ind w:left="1416" w:right="0" w:firstLine="0"/>
        <w:jc w:val="left"/>
        <w:outlineLvl w:val="9"/>
        <w:rPr>
          <w:rFonts w:ascii="Calibri" w:eastAsia="Calibri" w:hAnsi="Calibri" w:cs="Calibri"/>
          <w:b w:val="0"/>
          <w:i w:val="0"/>
          <w:color w:val="000000"/>
          <w:sz w:val="18"/>
          <w:u w:val="none"/>
        </w:rPr>
      </w:pPr>
      <w:bookmarkEnd w:id="18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activos y pasivos se compensan cuando existe derecho legalmente ejecutable de compensar los activos tributarios corrientes contra los pasivos tributarios corrientes y cuando los impuestos a la renta diferidos activos y pasivos están relacionados con el impuesto a la renta que grava la misma autoridad tributaria a la misma entidad gravada o a diferentes entidades gravadas por las que existe la intención de liquidar los saldos sobre bases netas. Los montos compensados son los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0"/>
        <w:gridCol w:w="975"/>
        <w:gridCol w:w="975"/>
        <w:gridCol w:w="975"/>
        <w:gridCol w:w="975"/>
        <w:gridCol w:w="975"/>
        <w:gridCol w:w="975"/>
      </w:tblGrid>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nil"/>
              <w:right w:val="single" w:sz="4" w:space="0" w:color="FFFFFF"/>
            </w:tcBorders>
            <w:tcMar>
              <w:top w:w="0" w:type="dxa"/>
              <w:left w:w="0" w:type="dxa"/>
              <w:bottom w:w="0" w:type="dxa"/>
              <w:right w:w="0" w:type="dxa"/>
            </w:tcMar>
            <w:vAlign w:val="bottom"/>
          </w:tcPr>
          <w:p>
            <w:pPr>
              <w:keepNext/>
              <w:pageBreakBefore w:val="0"/>
              <w:spacing w:before="0" w:after="0"/>
            </w:pPr>
          </w:p>
        </w:tc>
        <w:tc>
          <w:tcPr>
            <w:tcW w:w="29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92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27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9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r>
      <w:tr>
        <w:tblPrEx>
          <w:tblW w:w="8550" w:type="dxa"/>
          <w:tblInd w:w="1417" w:type="dxa"/>
          <w:tblLayout w:type="fixed"/>
        </w:tblPrEx>
        <w:trPr>
          <w:cantSplit/>
          <w:trHeight w:hRule="auto" w:val="0"/>
        </w:trPr>
        <w:tc>
          <w:tcPr>
            <w:tcW w:w="27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Activos por impuestos diferidos.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(1.105.422)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1.105.422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383.002.048</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(341.335.173)</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41.666.875</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por impuestos diferidos.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(159.820.279)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(1.105.422)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(160.925.701)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(605.283.285)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341.335.173</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(263.948.112)</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(160.925.701)</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(160.925.701)</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(222.281.237)</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(222.281.237)</w:t>
            </w:r>
          </w:p>
        </w:tc>
      </w:tr>
    </w:tbl>
    <w:p>
      <w:pPr>
        <w:keepNext w:val="0"/>
        <w:keepLines/>
        <w:pageBreakBefore w:val="0"/>
        <w:widowControl w:val="0"/>
        <w:numPr>
          <w:ilvl w:val="0"/>
          <w:numId w:val="0"/>
        </w:numPr>
        <w:spacing w:before="0" w:after="0" w:line="288" w:lineRule="auto"/>
        <w:ind w:left="1416"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83" w:name="Section96"/>
      <w:bookmarkEnd w:id="183"/>
      <w:bookmarkStart w:id="184" w:name="1a0381a314f24124b46d4893a8e7dbed"/>
      <w:r>
        <w:rPr>
          <w:rFonts w:ascii="Calibri" w:eastAsia="Calibri" w:hAnsi="Calibri" w:cs="Calibri"/>
          <w:b/>
          <w:i w:val="0"/>
          <w:color w:val="000000"/>
          <w:sz w:val="20"/>
          <w:u w:val="none"/>
        </w:rPr>
        <w:t>20.-</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PASIVOS FINANCIEROS</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4"/>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para los cierres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headerReference w:type="default" r:id="rId39"/>
          <w:footerReference w:type="default" r:id="rId40"/>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85" w:name="Section97"/>
      <w:bookmarkEnd w:id="185"/>
      <w:bookmarkStart w:id="186" w:name="20f8182740924ad58d2989bee64fe7d4"/>
      <w:r>
        <w:rPr>
          <w:rFonts w:ascii="Calibri" w:eastAsia="Calibri" w:hAnsi="Calibri" w:cs="Calibri"/>
          <w:b/>
          <w:i w:val="0"/>
          <w:color w:val="000000"/>
          <w:sz w:val="20"/>
          <w:u w:val="none"/>
        </w:rPr>
        <w:t>20.1.-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Clases de otros pasivos financieros. </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186"/>
    </w:p>
    <w:tbl>
      <w:tblPr>
        <w:tblW w:w="121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450"/>
        <w:gridCol w:w="900"/>
        <w:gridCol w:w="1200"/>
        <w:gridCol w:w="1200"/>
        <w:gridCol w:w="1200"/>
        <w:gridCol w:w="1200"/>
      </w:tblGrid>
      <w:tr>
        <w:tblPrEx>
          <w:tblW w:w="12150" w:type="dxa"/>
          <w:tblInd w:w="1417" w:type="dxa"/>
          <w:tblLayout w:type="fixed"/>
        </w:tblPrEx>
        <w:trPr>
          <w:cantSplit/>
          <w:trHeight w:hRule="auto" w:val="0"/>
        </w:trPr>
        <w:tc>
          <w:tcPr>
            <w:tcW w:w="64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Pasivos financieros</w:t>
            </w:r>
          </w:p>
        </w:tc>
        <w:tc>
          <w:tcPr>
            <w:tcW w:w="9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150" w:type="dxa"/>
          <w:tblInd w:w="1417" w:type="dxa"/>
          <w:tblLayout w:type="fixed"/>
        </w:tblPrEx>
        <w:trPr>
          <w:cantSplit/>
          <w:trHeight w:hRule="auto" w:val="0"/>
        </w:trPr>
        <w:tc>
          <w:tcPr>
            <w:tcW w:w="6450" w:type="dxa"/>
            <w:vMerge/>
            <w:tcBorders>
              <w:top w:val="nil"/>
              <w:left w:val="single" w:sz="2" w:space="0" w:color="000000"/>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r>
      <w:tr>
        <w:tblPrEx>
          <w:tblW w:w="12150" w:type="dxa"/>
          <w:tblInd w:w="1417" w:type="dxa"/>
          <w:tblLayout w:type="fixed"/>
        </w:tblPrEx>
        <w:trPr>
          <w:cantSplit/>
          <w:trHeight w:hRule="auto" w:val="0"/>
        </w:trPr>
        <w:tc>
          <w:tcPr>
            <w:tcW w:w="6450" w:type="dxa"/>
            <w:vMerge/>
            <w:tcBorders>
              <w:top w:val="nil"/>
              <w:left w:val="single" w:sz="2" w:space="0" w:color="000000"/>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12150" w:type="dxa"/>
          <w:tblInd w:w="1417" w:type="dxa"/>
          <w:tblLayout w:type="fixed"/>
        </w:tblPrEx>
        <w:trPr>
          <w:cantSplit/>
          <w:trHeight w:hRule="auto" w:val="0"/>
        </w:trPr>
        <w:tc>
          <w:tcPr>
            <w:tcW w:w="64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bancarios.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CL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569.228.193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131.396.885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822.139.255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145.171.863</w:t>
            </w:r>
          </w:p>
        </w:tc>
      </w:tr>
      <w:tr>
        <w:tblPrEx>
          <w:tblW w:w="12150" w:type="dxa"/>
          <w:tblInd w:w="1417" w:type="dxa"/>
          <w:tblLayout w:type="fixed"/>
        </w:tblPrEx>
        <w:trPr>
          <w:cantSplit/>
          <w:trHeight w:hRule="auto" w:val="0"/>
        </w:trPr>
        <w:tc>
          <w:tcPr>
            <w:tcW w:w="64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bancarios.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US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103.253.142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150.110.843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133.635.752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365.377.418</w:t>
            </w:r>
          </w:p>
        </w:tc>
      </w:tr>
      <w:tr>
        <w:tblPrEx>
          <w:tblW w:w="12150" w:type="dxa"/>
          <w:tblInd w:w="1417" w:type="dxa"/>
          <w:tblLayout w:type="fixed"/>
        </w:tblPrEx>
        <w:trPr>
          <w:cantSplit/>
          <w:trHeight w:hRule="auto" w:val="0"/>
        </w:trPr>
        <w:tc>
          <w:tcPr>
            <w:tcW w:w="64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bancarios.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UF</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auto" w:val="0"/>
        </w:trPr>
        <w:tc>
          <w:tcPr>
            <w:tcW w:w="64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bancarios.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CNH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31.883.463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10.416.492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109.449.816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62.649.280</w:t>
            </w:r>
          </w:p>
        </w:tc>
      </w:tr>
      <w:tr>
        <w:tblPrEx>
          <w:tblW w:w="12150" w:type="dxa"/>
          <w:tblInd w:w="1417" w:type="dxa"/>
          <w:tblLayout w:type="fixed"/>
        </w:tblPrEx>
        <w:trPr>
          <w:cantSplit/>
          <w:trHeight w:hRule="auto" w:val="0"/>
        </w:trPr>
        <w:tc>
          <w:tcPr>
            <w:tcW w:w="64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Total préstamos bancarios</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704.364.798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291.924.220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1.065.224.823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573.198.561</w:t>
            </w:r>
          </w:p>
        </w:tc>
      </w:tr>
      <w:tr>
        <w:tblPrEx>
          <w:tblW w:w="12150" w:type="dxa"/>
          <w:tblInd w:w="1417" w:type="dxa"/>
          <w:tblLayout w:type="fixed"/>
        </w:tblPrEx>
        <w:trPr>
          <w:cantSplit/>
          <w:trHeight w:hRule="auto" w:val="0"/>
        </w:trPr>
        <w:tc>
          <w:tcPr>
            <w:tcW w:w="64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64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Obligaciones con el público (bonos)</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UF</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18.679.606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122.595.711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73.148.087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740.641.852</w:t>
            </w:r>
          </w:p>
        </w:tc>
      </w:tr>
      <w:tr>
        <w:tblPrEx>
          <w:tblW w:w="12150" w:type="dxa"/>
          <w:tblInd w:w="1417" w:type="dxa"/>
          <w:tblLayout w:type="fixed"/>
        </w:tblPrEx>
        <w:trPr>
          <w:cantSplit/>
          <w:trHeight w:hRule="auto" w:val="0"/>
        </w:trPr>
        <w:tc>
          <w:tcPr>
            <w:tcW w:w="64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exact" w:val="255"/>
        </w:trPr>
        <w:tc>
          <w:tcPr>
            <w:tcW w:w="64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Pasivos de cobertura (Nota 7.1).</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6"/>
                <w:u w:val="none"/>
              </w:rPr>
              <w:t>US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3.664.854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1.772.701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5.232.691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10.420.375</w:t>
            </w:r>
          </w:p>
        </w:tc>
      </w:tr>
      <w:tr>
        <w:tblPrEx>
          <w:tblW w:w="12150" w:type="dxa"/>
          <w:tblInd w:w="1417" w:type="dxa"/>
          <w:tblLayout w:type="fixed"/>
        </w:tblPrEx>
        <w:trPr>
          <w:cantSplit/>
          <w:trHeight w:hRule="auto" w:val="0"/>
        </w:trPr>
        <w:tc>
          <w:tcPr>
            <w:tcW w:w="64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de cobertura (Nota 7.1).</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UF</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exact" w:val="255"/>
        </w:trPr>
        <w:tc>
          <w:tcPr>
            <w:tcW w:w="64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Pasivos de cobertura (Nota 7.1).</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6"/>
                <w:u w:val="none"/>
              </w:rPr>
              <w:t>EUR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151.795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5.549.825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147.186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5.947.046</w:t>
            </w:r>
          </w:p>
        </w:tc>
      </w:tr>
      <w:tr>
        <w:tblPrEx>
          <w:tblW w:w="12150" w:type="dxa"/>
          <w:tblInd w:w="1417" w:type="dxa"/>
          <w:tblLayout w:type="fixed"/>
        </w:tblPrEx>
        <w:trPr>
          <w:cantSplit/>
          <w:trHeight w:hRule="auto" w:val="0"/>
        </w:trPr>
        <w:tc>
          <w:tcPr>
            <w:tcW w:w="6450" w:type="dxa"/>
            <w:tcBorders>
              <w:top w:val="single" w:sz="2" w:space="0" w:color="000000"/>
              <w:left w:val="single" w:sz="2" w:space="0" w:color="000000"/>
              <w:bottom w:val="nil"/>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de cobertura (Nota 7.1).</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CNH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2.296.783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233.362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3.667.148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2.106.048</w:t>
            </w:r>
          </w:p>
        </w:tc>
      </w:tr>
      <w:tr>
        <w:tblPrEx>
          <w:tblW w:w="12150" w:type="dxa"/>
          <w:tblInd w:w="1417" w:type="dxa"/>
          <w:tblLayout w:type="fixed"/>
        </w:tblPrEx>
        <w:trPr>
          <w:cantSplit/>
          <w:trHeight w:hRule="auto" w:val="0"/>
        </w:trPr>
        <w:tc>
          <w:tcPr>
            <w:tcW w:w="645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Pasivos de cobertura</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p>
        </w:tc>
        <w:tc>
          <w:tcPr>
            <w:tcW w:w="1200" w:type="dxa"/>
            <w:tcBorders>
              <w:top w:val="single" w:sz="2" w:space="0" w:color="000000"/>
              <w:left w:val="single" w:sz="4" w:space="0" w:color="FFFFFF"/>
              <w:bottom w:val="nil"/>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6.113.432</w:t>
            </w:r>
          </w:p>
        </w:tc>
        <w:tc>
          <w:tcPr>
            <w:tcW w:w="1200" w:type="dxa"/>
            <w:tcBorders>
              <w:top w:val="single" w:sz="2" w:space="0" w:color="000000"/>
              <w:left w:val="single" w:sz="4" w:space="0" w:color="FFFFFF"/>
              <w:bottom w:val="nil"/>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7.555.888</w:t>
            </w:r>
          </w:p>
        </w:tc>
        <w:tc>
          <w:tcPr>
            <w:tcW w:w="1200" w:type="dxa"/>
            <w:tcBorders>
              <w:top w:val="single" w:sz="2" w:space="0" w:color="000000"/>
              <w:left w:val="single" w:sz="4" w:space="0" w:color="FFFFFF"/>
              <w:bottom w:val="nil"/>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9.047.025</w:t>
            </w:r>
          </w:p>
        </w:tc>
        <w:tc>
          <w:tcPr>
            <w:tcW w:w="1200" w:type="dxa"/>
            <w:tcBorders>
              <w:top w:val="single" w:sz="2" w:space="0" w:color="000000"/>
              <w:left w:val="single" w:sz="4" w:space="0" w:color="FFFFFF"/>
              <w:bottom w:val="nil"/>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18.473.469</w:t>
            </w:r>
          </w:p>
        </w:tc>
      </w:tr>
      <w:tr>
        <w:tblPrEx>
          <w:tblW w:w="12150" w:type="dxa"/>
          <w:tblInd w:w="1417" w:type="dxa"/>
          <w:tblLayout w:type="fixed"/>
        </w:tblPrEx>
        <w:trPr>
          <w:cantSplit/>
          <w:trHeight w:hRule="auto" w:val="0"/>
        </w:trPr>
        <w:tc>
          <w:tcPr>
            <w:tcW w:w="64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735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729.157.836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422.075.819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1.147.419.935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1.332.313.882</w:t>
            </w:r>
          </w:p>
        </w:tc>
      </w:tr>
    </w:tbl>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CL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Pesos chilenos.</w:t>
      </w:r>
    </w:p>
    <w:p>
      <w:pPr>
        <w:pStyle w:val="Normal-wk"/>
        <w:keepNext w:val="0"/>
        <w:keepLines/>
        <w:pageBreakBefore w:val="0"/>
        <w:widowControl w:val="0"/>
        <w:numPr>
          <w:ilvl w:val="0"/>
          <w:numId w:val="0"/>
        </w:numPr>
        <w:tabs>
          <w:tab w:val="left" w:pos="1400"/>
        </w:tabs>
        <w:spacing w:before="0" w:after="0" w:line="216"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US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Dólares estadounidenses.</w:t>
      </w: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UF</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Unidad de fomento.</w:t>
      </w:r>
    </w:p>
    <w:p>
      <w:pPr>
        <w:pStyle w:val="Normal-wk"/>
        <w:keepNext w:val="0"/>
        <w:keepLines/>
        <w:pageBreakBefore w:val="0"/>
        <w:widowControl w:val="0"/>
        <w:numPr>
          <w:ilvl w:val="0"/>
          <w:numId w:val="0"/>
        </w:numPr>
        <w:tabs>
          <w:tab w:val="left" w:pos="1400"/>
        </w:tabs>
        <w:spacing w:before="0" w:after="0" w:line="288" w:lineRule="auto"/>
        <w:ind w:left="1417" w:right="0" w:firstLine="0"/>
        <w:jc w:val="both"/>
        <w:outlineLvl w:val="9"/>
        <w:rPr>
          <w:rFonts w:ascii="Calibri" w:eastAsia="Calibri" w:hAnsi="Calibri" w:cs="Calibri"/>
          <w:b w:val="0"/>
          <w:i w:val="0"/>
          <w:color w:val="000000"/>
          <w:sz w:val="18"/>
          <w:u w:val="none"/>
        </w:rPr>
      </w:pPr>
      <w:r>
        <w:rPr>
          <w:rFonts w:ascii="Calibri" w:eastAsia="Calibri" w:hAnsi="Calibri" w:cs="Calibri"/>
          <w:b w:val="0"/>
          <w:i w:val="0"/>
          <w:color w:val="000000"/>
          <w:sz w:val="18"/>
          <w:u w:val="none"/>
        </w:rPr>
        <w:t>EUR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Euros.</w:t>
      </w:r>
    </w:p>
    <w:p>
      <w:pPr>
        <w:keepNext w:val="0"/>
        <w:keepLines/>
        <w:pageBreakBefore w:val="0"/>
        <w:widowControl w:val="0"/>
        <w:numPr>
          <w:ilvl w:val="0"/>
          <w:numId w:val="0"/>
        </w:numPr>
        <w:tabs>
          <w:tab w:val="left" w:pos="1400"/>
        </w:tabs>
        <w:spacing w:before="0" w:after="0" w:line="288" w:lineRule="auto"/>
        <w:ind w:left="1417" w:right="0" w:firstLine="0"/>
        <w:jc w:val="left"/>
        <w:outlineLvl w:val="9"/>
        <w:rPr>
          <w:rFonts w:ascii="Calibri" w:eastAsia="Calibri" w:hAnsi="Calibri" w:cs="Calibri"/>
          <w:b w:val="0"/>
          <w:i w:val="0"/>
          <w:color w:val="000000"/>
          <w:sz w:val="18"/>
          <w:u w:val="none"/>
        </w:rPr>
      </w:pPr>
      <w:r>
        <w:rPr>
          <w:rFonts w:ascii="Calibri" w:eastAsia="Calibri" w:hAnsi="Calibri" w:cs="Calibri"/>
          <w:b w:val="0"/>
          <w:i w:val="0"/>
          <w:sz w:val="18"/>
        </w:rPr>
        <w:t>CNH $</w:t>
      </w:r>
      <w:r>
        <w:rPr>
          <w:rFonts w:ascii="Calibri" w:eastAsia="Calibri" w:hAnsi="Calibri" w:cs="Calibri"/>
          <w:b w:val="0"/>
          <w:i w:val="0"/>
          <w:sz w:val="18"/>
        </w:rPr>
        <w:tab/>
      </w:r>
      <w:r>
        <w:rPr>
          <w:rFonts w:ascii="Calibri" w:eastAsia="Calibri" w:hAnsi="Calibri" w:cs="Calibri"/>
          <w:b w:val="0"/>
          <w:i w:val="0"/>
          <w:sz w:val="18"/>
        </w:rPr>
        <w:t>: Yuan chino.</w:t>
      </w:r>
    </w:p>
    <w:p>
      <w:pPr>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87" w:name="Section98"/>
      <w:bookmarkEnd w:id="187"/>
      <w:bookmarkStart w:id="188" w:name="ac900f9090c04789b981787022779d49"/>
      <w:r>
        <w:rPr>
          <w:rFonts w:ascii="Calibri" w:eastAsia="Calibri" w:hAnsi="Calibri" w:cs="Calibri"/>
          <w:b/>
          <w:i w:val="0"/>
          <w:color w:val="000000"/>
          <w:sz w:val="20"/>
          <w:u w:val="none"/>
        </w:rPr>
        <w:t>20.2.-</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bancarios - desglose de monedas y vencimientos.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8"/>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4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
        <w:gridCol w:w="765"/>
        <w:gridCol w:w="1800"/>
        <w:gridCol w:w="1605"/>
        <w:gridCol w:w="480"/>
        <w:gridCol w:w="900"/>
        <w:gridCol w:w="525"/>
        <w:gridCol w:w="525"/>
        <w:gridCol w:w="720"/>
        <w:gridCol w:w="720"/>
        <w:gridCol w:w="720"/>
        <w:gridCol w:w="720"/>
        <w:gridCol w:w="720"/>
        <w:gridCol w:w="720"/>
        <w:gridCol w:w="720"/>
        <w:gridCol w:w="720"/>
        <w:gridCol w:w="720"/>
      </w:tblGrid>
      <w:tr>
        <w:tblPrEx>
          <w:tblW w:w="13455" w:type="dxa"/>
          <w:tblInd w:w="709" w:type="dxa"/>
          <w:tblLayout w:type="fixed"/>
        </w:tblPrEx>
        <w:trPr>
          <w:cantSplit/>
          <w:trHeight w:hRule="auto" w:val="0"/>
          <w:tblHeader/>
        </w:trPr>
        <w:tc>
          <w:tcPr>
            <w:tcW w:w="3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País</w:t>
            </w:r>
          </w:p>
        </w:tc>
        <w:tc>
          <w:tcPr>
            <w:tcW w:w="7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RUT Empresa Deudora</w:t>
            </w:r>
          </w:p>
        </w:tc>
        <w:tc>
          <w:tcPr>
            <w:tcW w:w="18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Sociedad deudora</w:t>
            </w:r>
          </w:p>
        </w:tc>
        <w:tc>
          <w:tcPr>
            <w:tcW w:w="16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Institución acreedora</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Moneda</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Tipo de amortización</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 xml:space="preserve">Tasa efectiva anual </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Tasa nominal anual</w:t>
            </w:r>
          </w:p>
        </w:tc>
        <w:tc>
          <w:tcPr>
            <w:tcW w:w="72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Garantía</w:t>
            </w:r>
          </w:p>
        </w:tc>
        <w:tc>
          <w:tcPr>
            <w:tcW w:w="2880" w:type="dxa"/>
            <w:gridSpan w:val="4"/>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Corrientes</w:t>
            </w:r>
          </w:p>
        </w:tc>
        <w:tc>
          <w:tcPr>
            <w:tcW w:w="2880" w:type="dxa"/>
            <w:gridSpan w:val="4"/>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No Corrientes</w:t>
            </w:r>
          </w:p>
        </w:tc>
      </w:tr>
      <w:tr>
        <w:tblPrEx>
          <w:tblW w:w="13455" w:type="dxa"/>
          <w:tblInd w:w="709" w:type="dxa"/>
          <w:tblLayout w:type="fixed"/>
        </w:tblPrEx>
        <w:trPr>
          <w:cantSplit/>
          <w:trHeight w:hRule="auto" w:val="0"/>
          <w:tblHeader/>
        </w:trPr>
        <w:tc>
          <w:tcPr>
            <w:tcW w:w="375" w:type="dxa"/>
            <w:vMerge/>
            <w:tcBorders>
              <w:top w:val="nil"/>
              <w:left w:val="single" w:sz="2" w:space="0" w:color="000000"/>
              <w:bottom w:val="nil"/>
              <w:right w:val="nil"/>
            </w:tcBorders>
          </w:tcPr>
          <w:p>
            <w:pPr>
              <w:keepNext/>
              <w:pageBreakBefore w:val="0"/>
            </w:pPr>
          </w:p>
        </w:tc>
        <w:tc>
          <w:tcPr>
            <w:tcW w:w="765" w:type="dxa"/>
            <w:vMerge/>
            <w:tcBorders>
              <w:top w:val="nil"/>
              <w:left w:val="single" w:sz="4" w:space="0" w:color="FFFFFF"/>
              <w:bottom w:val="nil"/>
              <w:right w:val="nil"/>
            </w:tcBorders>
          </w:tcPr>
          <w:p>
            <w:pPr>
              <w:keepNext/>
              <w:pageBreakBefore w:val="0"/>
            </w:pPr>
          </w:p>
        </w:tc>
        <w:tc>
          <w:tcPr>
            <w:tcW w:w="1800" w:type="dxa"/>
            <w:vMerge/>
            <w:tcBorders>
              <w:top w:val="nil"/>
              <w:left w:val="single" w:sz="4" w:space="0" w:color="FFFFFF"/>
              <w:bottom w:val="nil"/>
              <w:right w:val="nil"/>
            </w:tcBorders>
          </w:tcPr>
          <w:p>
            <w:pPr>
              <w:keepNext/>
              <w:pageBreakBefore w:val="0"/>
            </w:pPr>
          </w:p>
        </w:tc>
        <w:tc>
          <w:tcPr>
            <w:tcW w:w="1605" w:type="dxa"/>
            <w:vMerge/>
            <w:tcBorders>
              <w:top w:val="nil"/>
              <w:left w:val="single" w:sz="4" w:space="0" w:color="FFFFFF"/>
              <w:bottom w:val="nil"/>
              <w:right w:val="nil"/>
            </w:tcBorders>
          </w:tcPr>
          <w:p>
            <w:pPr>
              <w:keepNext/>
              <w:pageBreakBefore w:val="0"/>
            </w:pPr>
          </w:p>
        </w:tc>
        <w:tc>
          <w:tcPr>
            <w:tcW w:w="48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20" w:type="dxa"/>
            <w:vMerge/>
            <w:tcBorders>
              <w:top w:val="nil"/>
              <w:left w:val="single" w:sz="4" w:space="0" w:color="FFFFFF"/>
              <w:bottom w:val="nil"/>
              <w:right w:val="single" w:sz="4" w:space="0" w:color="FFFFFF"/>
            </w:tcBorders>
          </w:tcPr>
          <w:p>
            <w:pPr>
              <w:keepNext/>
              <w:pageBreakBefore w:val="0"/>
            </w:pPr>
          </w:p>
        </w:tc>
        <w:tc>
          <w:tcPr>
            <w:tcW w:w="2160"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72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corrientes</w:t>
            </w:r>
          </w:p>
        </w:tc>
        <w:tc>
          <w:tcPr>
            <w:tcW w:w="2160"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72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no corrientes</w:t>
            </w:r>
          </w:p>
        </w:tc>
      </w:tr>
      <w:tr>
        <w:tblPrEx>
          <w:tblW w:w="13455" w:type="dxa"/>
          <w:tblInd w:w="709" w:type="dxa"/>
          <w:tblLayout w:type="fixed"/>
        </w:tblPrEx>
        <w:trPr>
          <w:cantSplit/>
          <w:trHeight w:hRule="auto" w:val="0"/>
          <w:tblHeader/>
        </w:trPr>
        <w:tc>
          <w:tcPr>
            <w:tcW w:w="375" w:type="dxa"/>
            <w:vMerge/>
            <w:tcBorders>
              <w:top w:val="nil"/>
              <w:left w:val="single" w:sz="2" w:space="0" w:color="000000"/>
              <w:bottom w:val="nil"/>
              <w:right w:val="nil"/>
            </w:tcBorders>
          </w:tcPr>
          <w:p>
            <w:pPr>
              <w:keepNext/>
              <w:pageBreakBefore w:val="0"/>
            </w:pPr>
          </w:p>
        </w:tc>
        <w:tc>
          <w:tcPr>
            <w:tcW w:w="765" w:type="dxa"/>
            <w:vMerge/>
            <w:tcBorders>
              <w:top w:val="nil"/>
              <w:left w:val="single" w:sz="4" w:space="0" w:color="FFFFFF"/>
              <w:bottom w:val="nil"/>
              <w:right w:val="nil"/>
            </w:tcBorders>
          </w:tcPr>
          <w:p>
            <w:pPr>
              <w:keepNext/>
              <w:pageBreakBefore w:val="0"/>
            </w:pPr>
          </w:p>
        </w:tc>
        <w:tc>
          <w:tcPr>
            <w:tcW w:w="1800" w:type="dxa"/>
            <w:vMerge/>
            <w:tcBorders>
              <w:top w:val="nil"/>
              <w:left w:val="single" w:sz="4" w:space="0" w:color="FFFFFF"/>
              <w:bottom w:val="nil"/>
              <w:right w:val="nil"/>
            </w:tcBorders>
          </w:tcPr>
          <w:p>
            <w:pPr>
              <w:keepNext/>
              <w:pageBreakBefore w:val="0"/>
            </w:pPr>
          </w:p>
        </w:tc>
        <w:tc>
          <w:tcPr>
            <w:tcW w:w="1605" w:type="dxa"/>
            <w:vMerge/>
            <w:tcBorders>
              <w:top w:val="nil"/>
              <w:left w:val="single" w:sz="4" w:space="0" w:color="FFFFFF"/>
              <w:bottom w:val="nil"/>
              <w:right w:val="nil"/>
            </w:tcBorders>
          </w:tcPr>
          <w:p>
            <w:pPr>
              <w:keepNext/>
              <w:pageBreakBefore w:val="0"/>
            </w:pPr>
          </w:p>
        </w:tc>
        <w:tc>
          <w:tcPr>
            <w:tcW w:w="48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20" w:type="dxa"/>
            <w:vMerge/>
            <w:tcBorders>
              <w:top w:val="nil"/>
              <w:left w:val="single" w:sz="4" w:space="0" w:color="FFFFFF"/>
              <w:bottom w:val="nil"/>
              <w:right w:val="nil"/>
            </w:tcBorders>
          </w:tcPr>
          <w:p>
            <w:pPr>
              <w:keepNext/>
              <w:pageBreakBefore w:val="0"/>
            </w:pP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hasta 1 mes</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a 3 meses</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 a 12 meses</w:t>
            </w: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hasta 2 años</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más de 2</w:t>
            </w:r>
            <w:r>
              <w:br/>
            </w:r>
            <w:r>
              <w:rPr>
                <w:rFonts w:ascii="Calibri" w:eastAsia="Calibri" w:hAnsi="Calibri" w:cs="Calibri"/>
                <w:b/>
                <w:i w:val="0"/>
                <w:color w:val="FFFFFF"/>
                <w:sz w:val="10"/>
                <w:u w:val="none"/>
              </w:rPr>
              <w:t>hasta 3 años</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más de 3</w:t>
            </w:r>
            <w:r>
              <w:br/>
            </w:r>
            <w:r>
              <w:rPr>
                <w:rFonts w:ascii="Calibri" w:eastAsia="Calibri" w:hAnsi="Calibri" w:cs="Calibri"/>
                <w:b/>
                <w:i w:val="0"/>
                <w:color w:val="FFFFFF"/>
                <w:sz w:val="10"/>
                <w:u w:val="none"/>
              </w:rPr>
              <w:t>hasta 4 años</w:t>
            </w:r>
          </w:p>
        </w:tc>
        <w:tc>
          <w:tcPr>
            <w:tcW w:w="72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r>
      <w:tr>
        <w:tblPrEx>
          <w:tblW w:w="13455" w:type="dxa"/>
          <w:tblInd w:w="709" w:type="dxa"/>
          <w:tblLayout w:type="fixed"/>
        </w:tblPrEx>
        <w:trPr>
          <w:cantSplit/>
          <w:trHeight w:hRule="auto" w:val="0"/>
          <w:tblHeader/>
        </w:trPr>
        <w:tc>
          <w:tcPr>
            <w:tcW w:w="375" w:type="dxa"/>
            <w:vMerge/>
            <w:tcBorders>
              <w:top w:val="nil"/>
              <w:left w:val="single" w:sz="2" w:space="0" w:color="000000"/>
              <w:bottom w:val="single" w:sz="2" w:space="0" w:color="000000"/>
              <w:right w:val="nil"/>
            </w:tcBorders>
          </w:tcPr>
          <w:p>
            <w:pPr>
              <w:pageBreakBefore w:val="0"/>
            </w:pPr>
          </w:p>
        </w:tc>
        <w:tc>
          <w:tcPr>
            <w:tcW w:w="765" w:type="dxa"/>
            <w:vMerge/>
            <w:tcBorders>
              <w:top w:val="nil"/>
              <w:left w:val="single" w:sz="4" w:space="0" w:color="FFFFFF"/>
              <w:bottom w:val="single" w:sz="2" w:space="0" w:color="000000"/>
              <w:right w:val="nil"/>
            </w:tcBorders>
          </w:tcPr>
          <w:p>
            <w:pPr>
              <w:pageBreakBefore w:val="0"/>
            </w:pPr>
          </w:p>
        </w:tc>
        <w:tc>
          <w:tcPr>
            <w:tcW w:w="1800" w:type="dxa"/>
            <w:vMerge/>
            <w:tcBorders>
              <w:top w:val="nil"/>
              <w:left w:val="single" w:sz="4" w:space="0" w:color="FFFFFF"/>
              <w:bottom w:val="single" w:sz="2" w:space="0" w:color="000000"/>
              <w:right w:val="nil"/>
            </w:tcBorders>
          </w:tcPr>
          <w:p>
            <w:pPr>
              <w:pageBreakBefore w:val="0"/>
            </w:pPr>
          </w:p>
        </w:tc>
        <w:tc>
          <w:tcPr>
            <w:tcW w:w="1605" w:type="dxa"/>
            <w:vMerge/>
            <w:tcBorders>
              <w:top w:val="nil"/>
              <w:left w:val="single" w:sz="4" w:space="0" w:color="FFFFFF"/>
              <w:bottom w:val="single" w:sz="2" w:space="0" w:color="000000"/>
              <w:right w:val="nil"/>
            </w:tcBorders>
          </w:tcPr>
          <w:p>
            <w:pPr>
              <w:pageBreakBefore w:val="0"/>
            </w:pPr>
          </w:p>
        </w:tc>
        <w:tc>
          <w:tcPr>
            <w:tcW w:w="480" w:type="dxa"/>
            <w:vMerge/>
            <w:tcBorders>
              <w:top w:val="nil"/>
              <w:left w:val="single" w:sz="4" w:space="0" w:color="FFFFFF"/>
              <w:bottom w:val="single" w:sz="2" w:space="0" w:color="000000"/>
              <w:right w:val="nil"/>
            </w:tcBorders>
          </w:tcPr>
          <w:p>
            <w:pPr>
              <w:pageBreakBefore w:val="0"/>
            </w:pPr>
          </w:p>
        </w:tc>
        <w:tc>
          <w:tcPr>
            <w:tcW w:w="900" w:type="dxa"/>
            <w:vMerge/>
            <w:tcBorders>
              <w:top w:val="nil"/>
              <w:left w:val="single" w:sz="4" w:space="0" w:color="FFFFFF"/>
              <w:bottom w:val="single" w:sz="2" w:space="0" w:color="000000"/>
              <w:right w:val="nil"/>
            </w:tcBorders>
          </w:tcPr>
          <w:p>
            <w:pPr>
              <w:pageBreakBefore w:val="0"/>
            </w:pPr>
          </w:p>
        </w:tc>
        <w:tc>
          <w:tcPr>
            <w:tcW w:w="525" w:type="dxa"/>
            <w:vMerge/>
            <w:tcBorders>
              <w:top w:val="nil"/>
              <w:left w:val="single" w:sz="4" w:space="0" w:color="FFFFFF"/>
              <w:bottom w:val="single" w:sz="2" w:space="0" w:color="000000"/>
              <w:right w:val="nil"/>
            </w:tcBorders>
          </w:tcPr>
          <w:p>
            <w:pPr>
              <w:pageBreakBefore w:val="0"/>
            </w:pPr>
          </w:p>
        </w:tc>
        <w:tc>
          <w:tcPr>
            <w:tcW w:w="525" w:type="dxa"/>
            <w:vMerge/>
            <w:tcBorders>
              <w:top w:val="nil"/>
              <w:left w:val="single" w:sz="4" w:space="0" w:color="FFFFFF"/>
              <w:bottom w:val="single" w:sz="2" w:space="0" w:color="000000"/>
              <w:right w:val="nil"/>
            </w:tcBorders>
          </w:tcPr>
          <w:p>
            <w:pPr>
              <w:pageBreakBefore w:val="0"/>
            </w:pPr>
          </w:p>
        </w:tc>
        <w:tc>
          <w:tcPr>
            <w:tcW w:w="720" w:type="dxa"/>
            <w:vMerge/>
            <w:tcBorders>
              <w:top w:val="nil"/>
              <w:left w:val="single" w:sz="4" w:space="0" w:color="FFFFFF"/>
              <w:bottom w:val="single" w:sz="2" w:space="0" w:color="000000"/>
              <w:right w:val="nil"/>
            </w:tcBorders>
          </w:tcPr>
          <w:p>
            <w:pPr>
              <w:pageBreakBefore w:val="0"/>
            </w:pP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r>
      <w:tr>
        <w:tblPrEx>
          <w:tblW w:w="13455" w:type="dxa"/>
          <w:tblInd w:w="709" w:type="dxa"/>
          <w:tblLayout w:type="fixed"/>
        </w:tblPrEx>
        <w:trPr>
          <w:cantSplit/>
          <w:trHeight w:hRule="exact" w:val="60"/>
        </w:trPr>
        <w:tc>
          <w:tcPr>
            <w:tcW w:w="37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8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60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48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Bank of China, Agencia en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5,13 %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22.532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22.532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2.360.000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2.360.000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Santander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5,80 %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33.125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24.998.962</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25.032.087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Estado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5,26 %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2.922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2.922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10.000.000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10.000.000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5,02 %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719.533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59.999.311</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60.718.844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Bank of China, Agencia en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5,12 %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70.884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70.884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5.600.000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5.600.000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Estado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5,26 %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73.523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73.523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7.400.000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7.400.000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Santander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6,20 %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29.444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19.997.761</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20.027.205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Santander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5,13 %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131.100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131.100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23.000.000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23.000.000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HSBC Bank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4,83 %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69.995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14.100.000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14.169.995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Bank of China Panama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4,30 %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4,30 %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7.313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30.606.180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30.613.493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Bank of China Panama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2,55 %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2,55 %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27.581.386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27.581.386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China Development Bank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3,22 %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2,90 %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15.467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13.458.000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13.473.467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13.402.633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13.402.633</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China Development Bank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3,22 %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2,90 %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46.400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40.374.000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40.420.400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40.211.075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40.211.075</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Estado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5,65 %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270.300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26.912.275</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27.182.575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Estado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177.667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177.667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30.000.000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30.000.000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Construction Bank ( Asia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4,55 %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4,21 %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81.947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58.206.329</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58.288.276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Construction Bank ( Asia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4,31 %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76.884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16.808.937</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16.885.821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5,73 %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4,95 %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280.500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29.944.391</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30.224.891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Bank of China Panama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2,52 %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2,20 %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136.195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136.195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32.066.603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32.066.603</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4,98 %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102.367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19.858.014</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19.960.381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Bank of China Panama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2,61 %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2,30 %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70.161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70.161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32.065.189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32.065.189</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China Construction Bank, Agencia en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4,84 %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15.936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15.936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1.624.497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1.624.497</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Crédito e Inversiones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5,18 %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73.382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7.500.000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7.573.382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de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5,46 %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15.349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15.349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2.200.000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2.200.000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China Construction Bank, Agencia en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4,74 %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3.485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2.037.254</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2.040.739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4,56 %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4,56 %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18.253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1.716.163</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1.734.416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4,56 %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4,56 %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11.986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1.126.991</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1.138.977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4,56 %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4,56 %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61.979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5.564.760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5.626.739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4,46 %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4,46 %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25.853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2.782.380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2.808.233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4,50 %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4,50 %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4.244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1.212.681</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1.216.925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de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6,37 %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5,47 %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760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999.135</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999.895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4,81 %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666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996.626</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997.292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4,76 %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3.726.037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3.726.037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4,76 %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1.583.566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1.583.566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5,08 %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180.620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40.000.000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40.180.620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Crédito e Inversiones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69.855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7.620.594</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7.690.449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5,03 %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216.771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17.238.242</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17.455.013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Bice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5,14 %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314.111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25.000.000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25.314.111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Crédito e Inversiones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5,02 %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5.578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20.000.000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20.005.578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Estado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5,27 %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96.617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96.617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14.999.951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14.999.951</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Santander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5,16 %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221.784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221.784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22.425.095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22.425.095</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Estado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5,17 %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71.971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71.971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22.779.676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22.779.676</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Estado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5,35 %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8.917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15.000.000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15.008.917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China Construction Bank, Agencia en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5,31 %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83.009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9.076.932</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9.159.941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5,08 %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21.850.261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21.850.261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5,07 %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10.903.055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10.903.055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Estado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5,26 %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35.766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35.766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48.957.261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48.957.261</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Crédito e Inversiones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5,13 %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9.241.233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9.241.233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Crédito e Inversiones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5,06 %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10.039.356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10.039.356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China Development Bank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2,80 %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2,80 %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8.479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1.695.708</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1.704.187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10.416.492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10.416.492</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China Construction Bank - Asia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US $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4,57 %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688.707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69.412.909</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70.101.616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China Construction Bank - Asia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3,63 %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2,78 %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33.256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10.742.410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10.775.666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China Construction Bank - Asia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US $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4,19 %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19.405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11.884.088</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11.903.493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Crédito e Inversiones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5,13 %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54.944.628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54.944.628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5,10 %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16.438.774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16.438.774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Crédito e Inversiones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5,11 %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21.902.262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21.902.262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Bank of China Panamá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2,82 %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2,05 %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19.403.610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19.403.610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 xml:space="preserve"> CGE Transmisión S.A. </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 xml:space="preserve"> Banco de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5,11 %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73.811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73.811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20.000.000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20.000.000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77.332.779-3</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State Grid Chile Electricity SpA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Natixis, Hong Kong Branch</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4,68 %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4,68 %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495.685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92.999.000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93.494.685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77.332.779-3</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State Grid Chile Electricity SpA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Natixis, Hong Kong Branch</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4,71 %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485.647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92.798.861</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93.284.508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77.332.779-3</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State Grid Chile Electricity SpA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Natixis, Hong Kong Branch</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4,71 %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206.403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46.399.968</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46.606.371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77.332.779-3</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State Grid Chile Electricity SpA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Natixis, Hong Kong Branch</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4,71 %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206.400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46.399.497</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46.605.897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77.332.779-3</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State Grid Chile Electricity SpA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Construction Bank Hong Kong Branch</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4,35 %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4,35 %</w:t>
            </w: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359.173</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359.173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148.486.346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148.486.346</w:t>
            </w:r>
          </w:p>
        </w:tc>
      </w:tr>
      <w:tr>
        <w:tblPrEx>
          <w:tblW w:w="13455" w:type="dxa"/>
          <w:tblInd w:w="709" w:type="dxa"/>
          <w:tblLayout w:type="fixed"/>
        </w:tblPrEx>
        <w:trPr>
          <w:cantSplit/>
          <w:trHeight w:hRule="auto" w:val="0"/>
        </w:trPr>
        <w:tc>
          <w:tcPr>
            <w:tcW w:w="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Ajuste Fair value combinación negocios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Mensual</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p>
        </w:tc>
        <w:tc>
          <w:tcPr>
            <w:tcW w:w="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1.163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2.326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10.470</w:t>
            </w:r>
          </w:p>
        </w:tc>
        <w:tc>
          <w:tcPr>
            <w:tcW w:w="72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13.959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13.959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13.959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6.984</w:t>
            </w:r>
          </w:p>
        </w:tc>
        <w:tc>
          <w:tcPr>
            <w:tcW w:w="72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34.902</w:t>
            </w:r>
          </w:p>
        </w:tc>
      </w:tr>
      <w:tr>
        <w:tblPrEx>
          <w:tblW w:w="13455" w:type="dxa"/>
          <w:tblInd w:w="709" w:type="dxa"/>
          <w:tblLayout w:type="fixed"/>
        </w:tblPrEx>
        <w:trPr>
          <w:cantSplit/>
          <w:trHeight w:hRule="auto" w:val="0"/>
        </w:trPr>
        <w:tc>
          <w:tcPr>
            <w:tcW w:w="37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8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60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48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13455" w:type="dxa"/>
          <w:tblInd w:w="709" w:type="dxa"/>
          <w:tblLayout w:type="fixed"/>
        </w:tblPrEx>
        <w:trPr>
          <w:cantSplit/>
          <w:trHeight w:hRule="exact" w:val="195"/>
        </w:trPr>
        <w:tc>
          <w:tcPr>
            <w:tcW w:w="7695" w:type="dxa"/>
            <w:gridSpan w:val="9"/>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Totales</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0"/>
                <w:u w:val="none"/>
              </w:rPr>
              <w:t>30.973.109</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0"/>
                <w:u w:val="none"/>
              </w:rPr>
              <w:t>172.817.492</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0"/>
                <w:u w:val="none"/>
              </w:rPr>
              <w:t>885.838.002</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0"/>
                <w:u w:val="none"/>
              </w:rPr>
              <w:t>1.089.628.603</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0"/>
                <w:u w:val="none"/>
              </w:rPr>
              <w:t>146.669.205</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0"/>
                <w:u w:val="none"/>
              </w:rPr>
              <w:t>341.353.531</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0"/>
                <w:u w:val="none"/>
              </w:rPr>
              <w:t>6.984</w:t>
            </w:r>
          </w:p>
        </w:tc>
        <w:tc>
          <w:tcPr>
            <w:tcW w:w="7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0"/>
                <w:u w:val="none"/>
              </w:rPr>
              <w:t>488.029.720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10"/>
          <w:u w:val="none"/>
        </w:rPr>
      </w:pPr>
    </w:p>
    <w:tbl>
      <w:tblPr>
        <w:tblW w:w="14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455"/>
      </w:tblGrid>
      <w:tr>
        <w:tblPrEx>
          <w:tblW w:w="1455" w:type="dxa"/>
          <w:tblInd w:w="709" w:type="dxa"/>
          <w:tblLayout w:type="fixed"/>
        </w:tblPrEx>
        <w:trPr>
          <w:cantSplit/>
          <w:trHeight w:hRule="auto" w:val="0"/>
        </w:trPr>
        <w:tc>
          <w:tcPr>
            <w:tcW w:w="1455" w:type="dxa"/>
            <w:tcBorders>
              <w:top w:val="single" w:sz="8" w:space="0" w:color="D9D9D9"/>
              <w:left w:val="single" w:sz="8" w:space="0" w:color="D9D9D9"/>
              <w:bottom w:val="single" w:sz="8" w:space="0" w:color="D9D9D9"/>
              <w:right w:val="single" w:sz="8" w:space="0" w:color="D9D9D9"/>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val="0"/>
                <w:i w:val="0"/>
                <w:color w:val="000000"/>
                <w:sz w:val="20"/>
                <w:u w:val="none"/>
              </w:rPr>
              <w:t>Al vencimiento</w:t>
            </w:r>
          </w:p>
        </w:tc>
      </w:tr>
      <w:tr>
        <w:tblPrEx>
          <w:tblW w:w="1455" w:type="dxa"/>
          <w:tblInd w:w="709" w:type="dxa"/>
          <w:tblLayout w:type="fixed"/>
        </w:tblPrEx>
        <w:trPr>
          <w:cantSplit/>
          <w:trHeight w:hRule="auto" w:val="0"/>
        </w:trPr>
        <w:tc>
          <w:tcPr>
            <w:tcW w:w="1455" w:type="dxa"/>
            <w:tcBorders>
              <w:top w:val="single" w:sz="8" w:space="0" w:color="D9D9D9"/>
              <w:left w:val="single" w:sz="8" w:space="0" w:color="D9D9D9"/>
              <w:bottom w:val="single" w:sz="8" w:space="0" w:color="D9D9D9"/>
              <w:right w:val="single" w:sz="8" w:space="0" w:color="D9D9D9"/>
            </w:tcBorders>
            <w:tcMar>
              <w:top w:w="0" w:type="dxa"/>
              <w:left w:w="53" w:type="dxa"/>
              <w:bottom w:w="0" w:type="dxa"/>
              <w:right w:w="53" w:type="dxa"/>
            </w:tcMar>
            <w:vAlign w:val="bottom"/>
          </w:tcPr>
          <w:p>
            <w:pPr>
              <w:pageBreakBefore w:val="0"/>
              <w:spacing w:before="23" w:after="20" w:line="240" w:lineRule="auto"/>
              <w:jc w:val="center"/>
            </w:pPr>
            <w:r>
              <w:rPr>
                <w:rFonts w:ascii="Calibri" w:eastAsia="Calibri" w:hAnsi="Calibri" w:cs="Calibri"/>
                <w:b w:val="0"/>
                <w:i w:val="0"/>
                <w:color w:val="000000"/>
                <w:sz w:val="20"/>
                <w:u w:val="none"/>
              </w:rPr>
              <w:t>Al vencimiento</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10"/>
          <w:u w:val="none"/>
        </w:rPr>
      </w:pPr>
    </w:p>
    <w:tbl>
      <w:tblPr>
        <w:tblW w:w="121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215"/>
      </w:tblGrid>
      <w:tr>
        <w:tblPrEx>
          <w:tblW w:w="1215" w:type="dxa"/>
          <w:tblInd w:w="709" w:type="dxa"/>
          <w:tblLayout w:type="fixed"/>
        </w:tblPrEx>
        <w:trPr>
          <w:cantSplit/>
          <w:trHeight w:hRule="auto" w:val="0"/>
        </w:trPr>
        <w:tc>
          <w:tcPr>
            <w:tcW w:w="1215" w:type="dxa"/>
            <w:tcBorders>
              <w:top w:val="single" w:sz="8" w:space="0" w:color="D9D9D9"/>
              <w:left w:val="single" w:sz="8" w:space="0" w:color="D9D9D9"/>
              <w:bottom w:val="single" w:sz="8" w:space="0" w:color="D9D9D9"/>
              <w:right w:val="single" w:sz="8" w:space="0" w:color="D9D9D9"/>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val="0"/>
                <w:i w:val="0"/>
                <w:color w:val="000000"/>
                <w:sz w:val="20"/>
                <w:u w:val="none"/>
              </w:rPr>
              <w:t>76.411.321-7</w:t>
            </w:r>
          </w:p>
        </w:tc>
      </w:tr>
      <w:tr>
        <w:tblPrEx>
          <w:tblW w:w="1215" w:type="dxa"/>
          <w:tblInd w:w="709" w:type="dxa"/>
          <w:tblLayout w:type="fixed"/>
        </w:tblPrEx>
        <w:trPr>
          <w:cantSplit/>
          <w:trHeight w:hRule="auto" w:val="0"/>
        </w:trPr>
        <w:tc>
          <w:tcPr>
            <w:tcW w:w="1215" w:type="dxa"/>
            <w:tcBorders>
              <w:top w:val="single" w:sz="8" w:space="0" w:color="D9D9D9"/>
              <w:left w:val="single" w:sz="8" w:space="0" w:color="D9D9D9"/>
              <w:bottom w:val="single" w:sz="8" w:space="0" w:color="D9D9D9"/>
              <w:right w:val="single" w:sz="8" w:space="0" w:color="D9D9D9"/>
            </w:tcBorders>
            <w:tcMar>
              <w:top w:w="0" w:type="dxa"/>
              <w:left w:w="53" w:type="dxa"/>
              <w:bottom w:w="0" w:type="dxa"/>
              <w:right w:w="53" w:type="dxa"/>
            </w:tcMar>
            <w:vAlign w:val="bottom"/>
          </w:tcPr>
          <w:p>
            <w:pPr>
              <w:pageBreakBefore w:val="0"/>
              <w:spacing w:before="23" w:after="20" w:line="240" w:lineRule="auto"/>
              <w:jc w:val="center"/>
            </w:pPr>
            <w:r>
              <w:rPr>
                <w:rFonts w:ascii="Calibri" w:eastAsia="Calibri" w:hAnsi="Calibri" w:cs="Calibri"/>
                <w:b w:val="0"/>
                <w:i w:val="0"/>
                <w:color w:val="000000"/>
                <w:sz w:val="20"/>
                <w:u w:val="none"/>
              </w:rPr>
              <w:t>76.411.321-7</w:t>
            </w:r>
          </w:p>
        </w:tc>
      </w:tr>
    </w:tbl>
    <w:p>
      <w:pPr>
        <w:keepNext w:val="0"/>
        <w:keepLines/>
        <w:pageBreakBefore w:val="0"/>
        <w:widowControl w:val="0"/>
        <w:numPr>
          <w:ilvl w:val="0"/>
          <w:numId w:val="0"/>
        </w:numPr>
        <w:spacing w:before="0" w:after="0" w:line="288" w:lineRule="auto"/>
        <w:ind w:left="0"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6" w:right="0" w:hanging="425"/>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5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5"/>
        <w:gridCol w:w="645"/>
        <w:gridCol w:w="1800"/>
        <w:gridCol w:w="1905"/>
        <w:gridCol w:w="525"/>
        <w:gridCol w:w="735"/>
        <w:gridCol w:w="525"/>
        <w:gridCol w:w="525"/>
        <w:gridCol w:w="750"/>
        <w:gridCol w:w="645"/>
        <w:gridCol w:w="645"/>
        <w:gridCol w:w="645"/>
        <w:gridCol w:w="645"/>
        <w:gridCol w:w="645"/>
        <w:gridCol w:w="645"/>
        <w:gridCol w:w="645"/>
        <w:gridCol w:w="645"/>
        <w:gridCol w:w="645"/>
      </w:tblGrid>
      <w:tr>
        <w:tblPrEx>
          <w:tblW w:w="13530" w:type="dxa"/>
          <w:tblInd w:w="0" w:type="dxa"/>
          <w:tblLayout w:type="fixed"/>
        </w:tblPrEx>
        <w:trPr>
          <w:cantSplit/>
          <w:trHeight w:hRule="auto" w:val="0"/>
          <w:tblHeader/>
        </w:trPr>
        <w:tc>
          <w:tcPr>
            <w:tcW w:w="31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País</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RUT Empresa Deudora</w:t>
            </w:r>
          </w:p>
        </w:tc>
        <w:tc>
          <w:tcPr>
            <w:tcW w:w="18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Sociedad deudora</w:t>
            </w:r>
          </w:p>
        </w:tc>
        <w:tc>
          <w:tcPr>
            <w:tcW w:w="19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Institución acreedora</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Moneda</w:t>
            </w:r>
          </w:p>
        </w:tc>
        <w:tc>
          <w:tcPr>
            <w:tcW w:w="73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Tipo de amortización</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 xml:space="preserve">Tasa efectiva anual </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Tasa nominal anual</w:t>
            </w:r>
          </w:p>
        </w:tc>
        <w:tc>
          <w:tcPr>
            <w:tcW w:w="75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Garantía</w:t>
            </w:r>
          </w:p>
        </w:tc>
        <w:tc>
          <w:tcPr>
            <w:tcW w:w="2580" w:type="dxa"/>
            <w:gridSpan w:val="4"/>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Corrientes</w:t>
            </w:r>
          </w:p>
        </w:tc>
        <w:tc>
          <w:tcPr>
            <w:tcW w:w="3225" w:type="dxa"/>
            <w:gridSpan w:val="5"/>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No Corrientes</w:t>
            </w:r>
          </w:p>
        </w:tc>
      </w:tr>
      <w:tr>
        <w:tblPrEx>
          <w:tblW w:w="13530" w:type="dxa"/>
          <w:tblInd w:w="0" w:type="dxa"/>
          <w:tblLayout w:type="fixed"/>
        </w:tblPrEx>
        <w:trPr>
          <w:cantSplit/>
          <w:trHeight w:hRule="auto" w:val="0"/>
          <w:tblHeader/>
        </w:trPr>
        <w:tc>
          <w:tcPr>
            <w:tcW w:w="315" w:type="dxa"/>
            <w:vMerge/>
            <w:tcBorders>
              <w:top w:val="nil"/>
              <w:left w:val="single" w:sz="2" w:space="0" w:color="000000"/>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800" w:type="dxa"/>
            <w:vMerge/>
            <w:tcBorders>
              <w:top w:val="nil"/>
              <w:left w:val="single" w:sz="4" w:space="0" w:color="FFFFFF"/>
              <w:bottom w:val="nil"/>
              <w:right w:val="nil"/>
            </w:tcBorders>
          </w:tcPr>
          <w:p>
            <w:pPr>
              <w:keepNext/>
              <w:pageBreakBefore w:val="0"/>
            </w:pPr>
          </w:p>
        </w:tc>
        <w:tc>
          <w:tcPr>
            <w:tcW w:w="190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3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50" w:type="dxa"/>
            <w:vMerge/>
            <w:tcBorders>
              <w:top w:val="nil"/>
              <w:left w:val="single" w:sz="4" w:space="0" w:color="FFFFFF"/>
              <w:bottom w:val="nil"/>
              <w:right w:val="single" w:sz="4" w:space="0" w:color="FFFFFF"/>
            </w:tcBorders>
          </w:tcPr>
          <w:p>
            <w:pPr>
              <w:keepNext/>
              <w:pageBreakBefore w:val="0"/>
            </w:pPr>
          </w:p>
        </w:tc>
        <w:tc>
          <w:tcPr>
            <w:tcW w:w="1935"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64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corrientes</w:t>
            </w:r>
          </w:p>
        </w:tc>
        <w:tc>
          <w:tcPr>
            <w:tcW w:w="2580" w:type="dxa"/>
            <w:gridSpan w:val="4"/>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64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no corrientes</w:t>
            </w:r>
          </w:p>
        </w:tc>
      </w:tr>
      <w:tr>
        <w:tblPrEx>
          <w:tblW w:w="13530" w:type="dxa"/>
          <w:tblInd w:w="0" w:type="dxa"/>
          <w:tblLayout w:type="fixed"/>
        </w:tblPrEx>
        <w:trPr>
          <w:cantSplit/>
          <w:trHeight w:hRule="auto" w:val="0"/>
          <w:tblHeader/>
        </w:trPr>
        <w:tc>
          <w:tcPr>
            <w:tcW w:w="315" w:type="dxa"/>
            <w:vMerge/>
            <w:tcBorders>
              <w:top w:val="nil"/>
              <w:left w:val="single" w:sz="2" w:space="0" w:color="000000"/>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800" w:type="dxa"/>
            <w:vMerge/>
            <w:tcBorders>
              <w:top w:val="nil"/>
              <w:left w:val="single" w:sz="4" w:space="0" w:color="FFFFFF"/>
              <w:bottom w:val="nil"/>
              <w:right w:val="nil"/>
            </w:tcBorders>
          </w:tcPr>
          <w:p>
            <w:pPr>
              <w:keepNext/>
              <w:pageBreakBefore w:val="0"/>
            </w:pPr>
          </w:p>
        </w:tc>
        <w:tc>
          <w:tcPr>
            <w:tcW w:w="190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3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50" w:type="dxa"/>
            <w:vMerge/>
            <w:tcBorders>
              <w:top w:val="nil"/>
              <w:left w:val="single" w:sz="4" w:space="0" w:color="FFFFFF"/>
              <w:bottom w:val="nil"/>
              <w:right w:val="nil"/>
            </w:tcBorders>
          </w:tcPr>
          <w:p>
            <w:pPr>
              <w:keepNext/>
              <w:pageBreakBefore w:val="0"/>
            </w:pP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hasta 1 mes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a 3 meses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 a 12 meses</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31-12-2025</w:t>
            </w:r>
          </w:p>
        </w:tc>
        <w:tc>
          <w:tcPr>
            <w:tcW w:w="64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hasta 2 años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más de 2</w:t>
            </w:r>
            <w:r>
              <w:br/>
            </w:r>
            <w:r>
              <w:rPr>
                <w:rFonts w:ascii="Calibri" w:eastAsia="Calibri" w:hAnsi="Calibri" w:cs="Calibri"/>
                <w:b/>
                <w:i w:val="0"/>
                <w:color w:val="FFFFFF"/>
                <w:sz w:val="10"/>
                <w:u w:val="none"/>
              </w:rPr>
              <w:t>hasta 3 años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más de 3</w:t>
            </w:r>
            <w:r>
              <w:br/>
            </w:r>
            <w:r>
              <w:rPr>
                <w:rFonts w:ascii="Calibri" w:eastAsia="Calibri" w:hAnsi="Calibri" w:cs="Calibri"/>
                <w:b/>
                <w:i w:val="0"/>
                <w:color w:val="FFFFFF"/>
                <w:sz w:val="10"/>
                <w:u w:val="none"/>
              </w:rPr>
              <w:t>hasta 4 años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más de 4</w:t>
            </w:r>
            <w:r>
              <w:br/>
            </w:r>
            <w:r>
              <w:rPr>
                <w:rFonts w:ascii="Calibri" w:eastAsia="Calibri" w:hAnsi="Calibri" w:cs="Calibri"/>
                <w:b/>
                <w:i w:val="0"/>
                <w:color w:val="FFFFFF"/>
                <w:sz w:val="10"/>
                <w:u w:val="none"/>
              </w:rPr>
              <w:t>hasta 5 años</w:t>
            </w:r>
          </w:p>
        </w:tc>
        <w:tc>
          <w:tcPr>
            <w:tcW w:w="64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31-12-2025</w:t>
            </w:r>
          </w:p>
        </w:tc>
      </w:tr>
      <w:tr>
        <w:tblPrEx>
          <w:tblW w:w="13530" w:type="dxa"/>
          <w:tblInd w:w="0" w:type="dxa"/>
          <w:tblLayout w:type="fixed"/>
        </w:tblPrEx>
        <w:trPr>
          <w:cantSplit/>
          <w:trHeight w:hRule="auto" w:val="0"/>
          <w:tblHeader/>
        </w:trPr>
        <w:tc>
          <w:tcPr>
            <w:tcW w:w="315" w:type="dxa"/>
            <w:vMerge/>
            <w:tcBorders>
              <w:top w:val="nil"/>
              <w:left w:val="single" w:sz="2" w:space="0" w:color="000000"/>
              <w:bottom w:val="single" w:sz="2" w:space="0" w:color="000000"/>
              <w:right w:val="nil"/>
            </w:tcBorders>
          </w:tcPr>
          <w:p>
            <w:pPr>
              <w:pageBreakBefore w:val="0"/>
            </w:pPr>
          </w:p>
        </w:tc>
        <w:tc>
          <w:tcPr>
            <w:tcW w:w="645" w:type="dxa"/>
            <w:vMerge/>
            <w:tcBorders>
              <w:top w:val="nil"/>
              <w:left w:val="single" w:sz="4" w:space="0" w:color="FFFFFF"/>
              <w:bottom w:val="single" w:sz="2" w:space="0" w:color="000000"/>
              <w:right w:val="nil"/>
            </w:tcBorders>
          </w:tcPr>
          <w:p>
            <w:pPr>
              <w:pageBreakBefore w:val="0"/>
            </w:pPr>
          </w:p>
        </w:tc>
        <w:tc>
          <w:tcPr>
            <w:tcW w:w="1800" w:type="dxa"/>
            <w:vMerge/>
            <w:tcBorders>
              <w:top w:val="nil"/>
              <w:left w:val="single" w:sz="4" w:space="0" w:color="FFFFFF"/>
              <w:bottom w:val="single" w:sz="2" w:space="0" w:color="000000"/>
              <w:right w:val="nil"/>
            </w:tcBorders>
          </w:tcPr>
          <w:p>
            <w:pPr>
              <w:pageBreakBefore w:val="0"/>
            </w:pPr>
          </w:p>
        </w:tc>
        <w:tc>
          <w:tcPr>
            <w:tcW w:w="1905" w:type="dxa"/>
            <w:vMerge/>
            <w:tcBorders>
              <w:top w:val="nil"/>
              <w:left w:val="single" w:sz="4" w:space="0" w:color="FFFFFF"/>
              <w:bottom w:val="single" w:sz="2" w:space="0" w:color="000000"/>
              <w:right w:val="nil"/>
            </w:tcBorders>
          </w:tcPr>
          <w:p>
            <w:pPr>
              <w:pageBreakBefore w:val="0"/>
            </w:pPr>
          </w:p>
        </w:tc>
        <w:tc>
          <w:tcPr>
            <w:tcW w:w="525" w:type="dxa"/>
            <w:vMerge/>
            <w:tcBorders>
              <w:top w:val="nil"/>
              <w:left w:val="single" w:sz="4" w:space="0" w:color="FFFFFF"/>
              <w:bottom w:val="single" w:sz="2" w:space="0" w:color="000000"/>
              <w:right w:val="nil"/>
            </w:tcBorders>
          </w:tcPr>
          <w:p>
            <w:pPr>
              <w:pageBreakBefore w:val="0"/>
            </w:pPr>
          </w:p>
        </w:tc>
        <w:tc>
          <w:tcPr>
            <w:tcW w:w="735" w:type="dxa"/>
            <w:vMerge/>
            <w:tcBorders>
              <w:top w:val="nil"/>
              <w:left w:val="single" w:sz="4" w:space="0" w:color="FFFFFF"/>
              <w:bottom w:val="single" w:sz="2" w:space="0" w:color="000000"/>
              <w:right w:val="nil"/>
            </w:tcBorders>
          </w:tcPr>
          <w:p>
            <w:pPr>
              <w:pageBreakBefore w:val="0"/>
            </w:pPr>
          </w:p>
        </w:tc>
        <w:tc>
          <w:tcPr>
            <w:tcW w:w="525" w:type="dxa"/>
            <w:vMerge/>
            <w:tcBorders>
              <w:top w:val="nil"/>
              <w:left w:val="single" w:sz="4" w:space="0" w:color="FFFFFF"/>
              <w:bottom w:val="single" w:sz="2" w:space="0" w:color="000000"/>
              <w:right w:val="nil"/>
            </w:tcBorders>
          </w:tcPr>
          <w:p>
            <w:pPr>
              <w:pageBreakBefore w:val="0"/>
            </w:pPr>
          </w:p>
        </w:tc>
        <w:tc>
          <w:tcPr>
            <w:tcW w:w="525" w:type="dxa"/>
            <w:vMerge/>
            <w:tcBorders>
              <w:top w:val="nil"/>
              <w:left w:val="single" w:sz="4" w:space="0" w:color="FFFFFF"/>
              <w:bottom w:val="single" w:sz="2" w:space="0" w:color="000000"/>
              <w:right w:val="nil"/>
            </w:tcBorders>
          </w:tcPr>
          <w:p>
            <w:pPr>
              <w:pageBreakBefore w:val="0"/>
            </w:pPr>
          </w:p>
        </w:tc>
        <w:tc>
          <w:tcPr>
            <w:tcW w:w="750" w:type="dxa"/>
            <w:vMerge/>
            <w:tcBorders>
              <w:top w:val="nil"/>
              <w:left w:val="single" w:sz="4" w:space="0" w:color="FFFFFF"/>
              <w:bottom w:val="single" w:sz="2" w:space="0" w:color="000000"/>
              <w:right w:val="nil"/>
            </w:tcBorders>
          </w:tcPr>
          <w:p>
            <w:pPr>
              <w:pageBreakBefore w:val="0"/>
            </w:pP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r>
      <w:tr>
        <w:tblPrEx>
          <w:tblW w:w="13530" w:type="dxa"/>
          <w:tblInd w:w="0" w:type="dxa"/>
          <w:tblLayout w:type="fixed"/>
        </w:tblPrEx>
        <w:trPr>
          <w:cantSplit/>
          <w:trHeight w:hRule="exact" w:val="60"/>
        </w:trPr>
        <w:tc>
          <w:tcPr>
            <w:tcW w:w="3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8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90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5,40 %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9.664.300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9.664.300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Bank of China, Agencia en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6,27 %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5,37 %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2.384.290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2.384.290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Santander</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5,94 %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5,44 %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83.111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24.998.491</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25.081.602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5,27 %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2.928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2.928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10.000.000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10.000.000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5,61 %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5,15 %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755.333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59.998.667</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60.754.000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Bank of China, Agencia en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5,24 %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74.175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74.175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5.600.000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5.600.000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5,36 %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77.124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77.124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7.400.000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7.400.000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Santander</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6,34 %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5,44 %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66.489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19.996.702</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20.063.191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Scotiabank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5,98 %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5,50 %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23.451.285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23.451.285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HSBC Bank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6,13 %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5,65 %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14.384.063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14.384.063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Bank of China Panama</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4,29 %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4,29 %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30.076.106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30.076.106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Bank of China Panama</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2,55 %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2,55 %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26.503.469</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26.503.469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Development Bank</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3,22 %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2,90 %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211.750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13.013.000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13.224.750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12.938.279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12.938.279</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Development Bank</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3,22 %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2,90 %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20.154.751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19.519.500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39.674.251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38.819.120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38.819.120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5,75 %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5,40 %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283.500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283.500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26.885.380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26.885.380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6,17 %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5,30 %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30.158.085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30.158.085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Construction Bank ( Asia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4,55 %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4,21 %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67.052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67.052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57.123.505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57.123.505</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Construction Bank ( Asia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4,53 %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83.426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83.426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16.494.077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16.494.077</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76.411.321-7</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Itaú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5,73 %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4,95 %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288.750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29.879.395</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30.168.145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Construction Bank, Agencia en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4,62 %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4,62 %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1.611.343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1.611.343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5,28 %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77.000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7.500.000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7.577.000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de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5,58 %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5,58 %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16.368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16.368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2.200.000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2.200.000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Construction Bank, Agencia en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4,75 %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3.434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2.001.494</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2.004.928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Itaú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4,85 %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19.516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1.686.038</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1.705.554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Itaú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4,85 %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12.816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1.107.209</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1.120.025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Itaú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4,87 %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66.513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5.467.080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5.533.593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Itaú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4,46 %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4,46 %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26.076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2.733.540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2.759.616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4,63 %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4,63 %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1.195.687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1.195.687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de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6,38 %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5,48 %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761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998.137</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998.898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Scotiabank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4,79 %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4,79 %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651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979.132</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979.783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Scotiabank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4,91 %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4,91 %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17.407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3.644.720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3.662.127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88.221.200-9</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Scotiabank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4,91 %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4,91 %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7.398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1.549.006</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1.556.404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Scotiabank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5,23 %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197.578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40.000.000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40.197.578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5,35 %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7.697.604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7.697.604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Itaú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5,15 %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226.874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17.238.242</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17.465.116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Bice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5,29 %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5,29 %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330.625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25.000.000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25.330.625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Santander</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5,18 %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20.005.756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20.005.756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5,39 %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103.308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103.308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14.999.943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14.999.943</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de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5,59 %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5,59 %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22.672.325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22.672.325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5,27 %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22.853.039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22.853.039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5,36 %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8.933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15.000.000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15.008.933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Construction Bank, Agencia en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5,42 %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87.461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87.461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9.076.932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9.076.932</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Scotiabank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5,23 %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107.443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21.752.038</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21.859.481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Scotiabank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5,19 %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5,19 %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29.786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10.873.958</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10.903.744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Estado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5,27 %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35.834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35.834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48.957.261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48.957.261</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5,23 %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79.892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9.165.481</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9.245.373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5,21 %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41.969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10.000.000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10.041.969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Development Bank</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2,80 %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2,80 %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92.002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819.819</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911.821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10.891.881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10.891.881</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Construction Bank - Asia</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5,74 %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4,85 %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763.745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68.122.329</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68.886.074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Construction Bank - Asia</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3,63 %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2,78 %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33.764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10.375.107</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10.408.871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China Construction Bank - Asia</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5,06 %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4,19 %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19.096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11.659.635</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11.678.731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5,23 %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475.008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54.494.233</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54.969.241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Scotiabank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5,20 %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124.945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16.320.856</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16.445.801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Crédito e Inversiones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5,21 %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148.032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21.763.250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21.911.282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Bank of China Panamá</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CNH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2,82 %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2,05 %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44.817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18.681.837</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18.726.654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77.465.741-K</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Transmisión S.A.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Banco de Chile</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5,26 %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87.667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87.667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20.000.000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20.000.000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77.332.779-3</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State Grid Chile Electricity SpA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Natixis, Hong Kong Branch</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4,68 %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4,68 %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519.864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92.999.000</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93.518.864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77.332.779-3</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State Grid Chile Electricity SpA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Natixis, Hong Kong Branch</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4,71 %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509.930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92.798.861</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93.308.791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77.332.779-3</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State Grid Chile Electricity SpA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Natixis, Hong Kong Branch</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4,71 %</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218.544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46.399.968</w:t>
            </w:r>
          </w:p>
        </w:tc>
        <w:tc>
          <w:tcPr>
            <w:tcW w:w="64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46.618.512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77.332.779-3</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State Grid Chile Electricity SpA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Natixis, Hong Kong Branch</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0.0471</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0.0471</w:t>
            </w:r>
          </w:p>
        </w:tc>
        <w:tc>
          <w:tcPr>
            <w:tcW w:w="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0"/>
                <w:u w:val="none"/>
              </w:rPr>
              <w:t>Sin Garantía</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218.542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46.399.497</w:t>
            </w:r>
          </w:p>
        </w:tc>
        <w:tc>
          <w:tcPr>
            <w:tcW w:w="64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46.618.039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4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3530" w:type="dxa"/>
          <w:tblInd w:w="0" w:type="dxa"/>
          <w:tblLayout w:type="fixed"/>
        </w:tblPrEx>
        <w:trPr>
          <w:cantSplit/>
          <w:trHeight w:hRule="auto" w:val="0"/>
        </w:trPr>
        <w:tc>
          <w:tcPr>
            <w:tcW w:w="3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8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90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13530" w:type="dxa"/>
          <w:tblInd w:w="0" w:type="dxa"/>
          <w:tblLayout w:type="fixed"/>
        </w:tblPrEx>
        <w:trPr>
          <w:cantSplit/>
          <w:trHeight w:hRule="auto" w:val="0"/>
        </w:trPr>
        <w:tc>
          <w:tcPr>
            <w:tcW w:w="7725" w:type="dxa"/>
            <w:gridSpan w:val="9"/>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Totales</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46.831.783</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166.227.577</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851.807.812</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1.064.867.172</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209.443.076</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217.851.138</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10.473</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0</w:t>
            </w:r>
          </w:p>
        </w:tc>
        <w:tc>
          <w:tcPr>
            <w:tcW w:w="6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427.304.687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89" w:name="Section99"/>
      <w:bookmarkEnd w:id="189"/>
      <w:bookmarkStart w:id="190" w:name="3b02146057b9466c9f560102798d54f1"/>
      <w:r>
        <w:rPr>
          <w:rFonts w:ascii="Calibri" w:eastAsia="Calibri" w:hAnsi="Calibri" w:cs="Calibri"/>
          <w:b/>
          <w:i w:val="0"/>
          <w:color w:val="000000"/>
          <w:sz w:val="20"/>
          <w:u w:val="none"/>
        </w:rPr>
        <w:t>20.3.-</w:t>
      </w:r>
      <w:r>
        <w:rPr>
          <w:rFonts w:ascii="Calibri" w:eastAsia="Calibri" w:hAnsi="Calibri" w:cs="Calibri"/>
          <w:b/>
          <w:i w:val="0"/>
          <w:color w:val="000000"/>
          <w:sz w:val="20"/>
          <w:u w:val="none"/>
        </w:rPr>
        <w:tab/>
      </w:r>
      <w:r>
        <w:rPr>
          <w:rFonts w:ascii="Calibri" w:eastAsia="Calibri" w:hAnsi="Calibri" w:cs="Calibri"/>
          <w:b/>
          <w:i w:val="0"/>
          <w:color w:val="000000"/>
          <w:sz w:val="20"/>
          <w:u w:val="none"/>
        </w:rPr>
        <w:t>Obligaciones con el público. (Bonos)</w:t>
      </w:r>
    </w:p>
    <w:p>
      <w:pPr>
        <w:keepNext w:val="0"/>
        <w:keepLines/>
        <w:pageBreakBefore w:val="0"/>
        <w:widowControl w:val="0"/>
        <w:numPr>
          <w:ilvl w:val="0"/>
          <w:numId w:val="0"/>
        </w:numPr>
        <w:spacing w:before="0" w:after="0" w:line="288" w:lineRule="auto"/>
        <w:ind w:left="-425" w:right="0" w:firstLine="0"/>
        <w:jc w:val="both"/>
        <w:outlineLvl w:val="9"/>
        <w:rPr>
          <w:rFonts w:ascii="Calibri" w:eastAsia="Calibri" w:hAnsi="Calibri" w:cs="Calibri"/>
          <w:b w:val="0"/>
          <w:i w:val="0"/>
          <w:color w:val="000000"/>
          <w:sz w:val="20"/>
          <w:u w:val="none"/>
        </w:rPr>
      </w:pPr>
      <w:bookmarkEnd w:id="190"/>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5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80"/>
        <w:gridCol w:w="540"/>
        <w:gridCol w:w="600"/>
        <w:gridCol w:w="525"/>
        <w:gridCol w:w="510"/>
        <w:gridCol w:w="525"/>
        <w:gridCol w:w="675"/>
        <w:gridCol w:w="645"/>
        <w:gridCol w:w="600"/>
        <w:gridCol w:w="795"/>
        <w:gridCol w:w="735"/>
        <w:gridCol w:w="735"/>
        <w:gridCol w:w="735"/>
        <w:gridCol w:w="735"/>
        <w:gridCol w:w="735"/>
        <w:gridCol w:w="735"/>
        <w:gridCol w:w="735"/>
        <w:gridCol w:w="735"/>
        <w:gridCol w:w="735"/>
        <w:gridCol w:w="735"/>
      </w:tblGrid>
      <w:tr>
        <w:tblPrEx>
          <w:tblW w:w="13545" w:type="dxa"/>
          <w:tblInd w:w="0" w:type="dxa"/>
          <w:tblLayout w:type="fixed"/>
        </w:tblPrEx>
        <w:trPr>
          <w:cantSplit/>
          <w:trHeight w:hRule="auto" w:val="0"/>
        </w:trPr>
        <w:tc>
          <w:tcPr>
            <w:tcW w:w="7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 de Inscripción o identificación del instrumento</w:t>
            </w:r>
          </w:p>
        </w:tc>
        <w:tc>
          <w:tcPr>
            <w:tcW w:w="5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Serie</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Monto nominal colocado vigente</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Unidad de reajuste del bono</w:t>
            </w:r>
          </w:p>
        </w:tc>
        <w:tc>
          <w:tcPr>
            <w:tcW w:w="51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Tasa nominal anual </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Tasa efectiva anual</w:t>
            </w:r>
          </w:p>
        </w:tc>
        <w:tc>
          <w:tcPr>
            <w:tcW w:w="6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Plazo Final</w:t>
            </w:r>
          </w:p>
        </w:tc>
        <w:tc>
          <w:tcPr>
            <w:tcW w:w="64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Colocación en Chile o en el extranjero</w:t>
            </w:r>
          </w:p>
        </w:tc>
        <w:tc>
          <w:tcPr>
            <w:tcW w:w="1395" w:type="dxa"/>
            <w:gridSpan w:val="2"/>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Periodicidad</w:t>
            </w:r>
          </w:p>
        </w:tc>
        <w:tc>
          <w:tcPr>
            <w:tcW w:w="220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Corrientes</w:t>
            </w:r>
          </w:p>
        </w:tc>
        <w:tc>
          <w:tcPr>
            <w:tcW w:w="5145" w:type="dxa"/>
            <w:gridSpan w:val="7"/>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No Corrientes</w:t>
            </w:r>
          </w:p>
        </w:tc>
      </w:tr>
      <w:tr>
        <w:tblPrEx>
          <w:tblW w:w="13545" w:type="dxa"/>
          <w:tblInd w:w="0" w:type="dxa"/>
          <w:tblLayout w:type="fixed"/>
        </w:tblPrEx>
        <w:trPr>
          <w:cantSplit/>
          <w:trHeight w:hRule="auto" w:val="0"/>
        </w:trPr>
        <w:tc>
          <w:tcPr>
            <w:tcW w:w="780" w:type="dxa"/>
            <w:vMerge/>
            <w:tcBorders>
              <w:top w:val="nil"/>
              <w:left w:val="single" w:sz="2" w:space="0" w:color="000000"/>
              <w:bottom w:val="nil"/>
              <w:right w:val="nil"/>
            </w:tcBorders>
          </w:tcPr>
          <w:p>
            <w:pPr>
              <w:keepNext/>
              <w:pageBreakBefore w:val="0"/>
            </w:pPr>
          </w:p>
        </w:tc>
        <w:tc>
          <w:tcPr>
            <w:tcW w:w="54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1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67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single" w:sz="4" w:space="0" w:color="FFFFFF"/>
            </w:tcBorders>
          </w:tcPr>
          <w:p>
            <w:pPr>
              <w:keepNext/>
              <w:pageBreakBefore w:val="0"/>
            </w:pPr>
          </w:p>
        </w:tc>
        <w:tc>
          <w:tcPr>
            <w:tcW w:w="1395" w:type="dxa"/>
            <w:gridSpan w:val="2"/>
            <w:vMerge/>
            <w:tcBorders>
              <w:top w:val="nil"/>
              <w:left w:val="nil"/>
              <w:bottom w:val="single" w:sz="4" w:space="0" w:color="FFFFFF"/>
              <w:right w:val="single" w:sz="4" w:space="0" w:color="FFFFFF"/>
            </w:tcBorders>
          </w:tcPr>
          <w:p>
            <w:pPr>
              <w:keepNext/>
              <w:pageBreakBefore w:val="0"/>
            </w:pPr>
          </w:p>
        </w:tc>
        <w:tc>
          <w:tcPr>
            <w:tcW w:w="147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Vencimientos</w:t>
            </w:r>
          </w:p>
        </w:tc>
        <w:tc>
          <w:tcPr>
            <w:tcW w:w="735" w:type="dxa"/>
            <w:tcBorders>
              <w:top w:val="single" w:sz="4" w:space="0" w:color="FFFFFF"/>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corrientes</w:t>
            </w:r>
          </w:p>
        </w:tc>
        <w:tc>
          <w:tcPr>
            <w:tcW w:w="4410" w:type="dxa"/>
            <w:gridSpan w:val="6"/>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Vencimientos</w:t>
            </w:r>
          </w:p>
        </w:tc>
        <w:tc>
          <w:tcPr>
            <w:tcW w:w="735" w:type="dxa"/>
            <w:tcBorders>
              <w:top w:val="single" w:sz="4" w:space="0" w:color="FFFFFF"/>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no corrientes</w:t>
            </w:r>
          </w:p>
        </w:tc>
      </w:tr>
      <w:tr>
        <w:tblPrEx>
          <w:tblW w:w="13545" w:type="dxa"/>
          <w:tblInd w:w="0" w:type="dxa"/>
          <w:tblLayout w:type="fixed"/>
        </w:tblPrEx>
        <w:trPr>
          <w:cantSplit/>
          <w:trHeight w:hRule="auto" w:val="0"/>
        </w:trPr>
        <w:tc>
          <w:tcPr>
            <w:tcW w:w="780" w:type="dxa"/>
            <w:vMerge/>
            <w:tcBorders>
              <w:top w:val="nil"/>
              <w:left w:val="single" w:sz="2" w:space="0" w:color="000000"/>
              <w:bottom w:val="nil"/>
              <w:right w:val="nil"/>
            </w:tcBorders>
          </w:tcPr>
          <w:p>
            <w:pPr>
              <w:keepNext/>
              <w:pageBreakBefore w:val="0"/>
            </w:pPr>
          </w:p>
        </w:tc>
        <w:tc>
          <w:tcPr>
            <w:tcW w:w="54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1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67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6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Pago de intereses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Pago de amortización</w:t>
            </w: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 a 3 meses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 a 12 meses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 hasta 2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2</w:t>
            </w:r>
            <w:r>
              <w:br/>
            </w:r>
            <w:r>
              <w:rPr>
                <w:rFonts w:ascii="Calibri" w:eastAsia="Calibri" w:hAnsi="Calibri" w:cs="Calibri"/>
                <w:b/>
                <w:i w:val="0"/>
                <w:color w:val="FFFFFF"/>
                <w:sz w:val="12"/>
                <w:u w:val="none"/>
              </w:rPr>
              <w:t>hasta 3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w:t>
            </w:r>
            <w:r>
              <w:br/>
            </w:r>
            <w:r>
              <w:rPr>
                <w:rFonts w:ascii="Calibri" w:eastAsia="Calibri" w:hAnsi="Calibri" w:cs="Calibri"/>
                <w:b/>
                <w:i w:val="0"/>
                <w:color w:val="FFFFFF"/>
                <w:sz w:val="12"/>
                <w:u w:val="none"/>
              </w:rPr>
              <w:t>hasta 4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4</w:t>
            </w:r>
            <w:r>
              <w:br/>
            </w:r>
            <w:r>
              <w:rPr>
                <w:rFonts w:ascii="Calibri" w:eastAsia="Calibri" w:hAnsi="Calibri" w:cs="Calibri"/>
                <w:b/>
                <w:i w:val="0"/>
                <w:color w:val="FFFFFF"/>
                <w:sz w:val="12"/>
                <w:u w:val="none"/>
              </w:rPr>
              <w:t>hasta 5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5</w:t>
            </w:r>
            <w:r>
              <w:br/>
            </w:r>
            <w:r>
              <w:rPr>
                <w:rFonts w:ascii="Calibri" w:eastAsia="Calibri" w:hAnsi="Calibri" w:cs="Calibri"/>
                <w:b/>
                <w:i w:val="0"/>
                <w:color w:val="FFFFFF"/>
                <w:sz w:val="12"/>
                <w:u w:val="none"/>
              </w:rPr>
              <w:t>hasta 10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10 o más años</w:t>
            </w:r>
          </w:p>
        </w:tc>
        <w:tc>
          <w:tcPr>
            <w:tcW w:w="73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13545" w:type="dxa"/>
          <w:tblInd w:w="0" w:type="dxa"/>
          <w:tblLayout w:type="fixed"/>
        </w:tblPrEx>
        <w:trPr>
          <w:cantSplit/>
          <w:trHeight w:hRule="auto" w:val="0"/>
        </w:trPr>
        <w:tc>
          <w:tcPr>
            <w:tcW w:w="780" w:type="dxa"/>
            <w:vMerge/>
            <w:tcBorders>
              <w:top w:val="nil"/>
              <w:left w:val="single" w:sz="2" w:space="0" w:color="000000"/>
              <w:bottom w:val="single" w:sz="2" w:space="0" w:color="000000"/>
              <w:right w:val="nil"/>
            </w:tcBorders>
          </w:tcPr>
          <w:p>
            <w:pPr>
              <w:keepNext/>
              <w:pageBreakBefore w:val="0"/>
            </w:pPr>
          </w:p>
        </w:tc>
        <w:tc>
          <w:tcPr>
            <w:tcW w:w="540"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510"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67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3545" w:type="dxa"/>
          <w:tblInd w:w="0" w:type="dxa"/>
          <w:tblLayout w:type="fixed"/>
        </w:tblPrEx>
        <w:trPr>
          <w:cantSplit/>
          <w:trHeight w:hRule="exact" w:val="60"/>
        </w:trPr>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45"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542</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BCGEI-I</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3.208.332</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1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4,65 %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4,76 %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11-08-2029</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02-2024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37.331.053</w:t>
            </w:r>
          </w:p>
        </w:tc>
        <w:tc>
          <w:tcPr>
            <w:tcW w:w="73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37.331.053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36.521.606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36.521.606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16.624.454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89.667.666</w:t>
            </w:r>
          </w:p>
        </w:tc>
      </w:tr>
      <w:tr>
        <w:tblPrEx>
          <w:tblW w:w="13545"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542</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BCGEI-J</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1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4,75 %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5,10 %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12-01-2029</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201.517</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201.517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19.706.444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19.706.444</w:t>
            </w:r>
          </w:p>
        </w:tc>
      </w:tr>
      <w:tr>
        <w:tblPrEx>
          <w:tblW w:w="13545"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541</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BCGEI-K</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1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4,00 %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4,05 %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02-12-2031</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1.040.473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1.040.473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78.516.052</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78.516.052</w:t>
            </w:r>
          </w:p>
        </w:tc>
      </w:tr>
      <w:tr>
        <w:tblPrEx>
          <w:tblW w:w="13545"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610</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BCGET-D</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1.431.825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1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4,30 %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4,20 %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10-09-2030</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03-2020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12.821.975</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12.821.975</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12.676.870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12.676.870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12.676.870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6.437.276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44.467.886</w:t>
            </w:r>
          </w:p>
        </w:tc>
      </w:tr>
      <w:tr>
        <w:tblPrEx>
          <w:tblW w:w="13545"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765</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BCGED-E</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1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3,85 %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3,89 %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30-09-2034</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03-2032</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33.031</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33.031</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158.971.748</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158.971.748</w:t>
            </w:r>
          </w:p>
        </w:tc>
      </w:tr>
      <w:tr>
        <w:tblPrEx>
          <w:tblW w:w="13545"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917</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BCGEI-N</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1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2,85 %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2,90 %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01-12-2041</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06-2035</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1.124.423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1.124.423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17.075.046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102.045.316</w:t>
            </w: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119.120.362</w:t>
            </w:r>
          </w:p>
        </w:tc>
      </w:tr>
      <w:tr>
        <w:tblPrEx>
          <w:tblW w:w="13545"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917</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BCGEI-Q</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1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1,70 %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1,29 %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20-06-2030</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377.983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377.983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80.722.963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80.722.963</w:t>
            </w:r>
          </w:p>
        </w:tc>
      </w:tr>
      <w:tr>
        <w:tblPrEx>
          <w:tblW w:w="13545"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1.135</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BTCGE-A</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1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3,10 %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3,49 %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15-11-2032</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927.733</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927.733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78.216.033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78.216.033</w:t>
            </w:r>
          </w:p>
        </w:tc>
      </w:tr>
      <w:tr>
        <w:tblPrEx>
          <w:tblW w:w="13545"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Ajuste Fair value combinación negocios</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51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4.437.969</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13.313.904</w:t>
            </w:r>
          </w:p>
        </w:tc>
        <w:tc>
          <w:tcPr>
            <w:tcW w:w="73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17.751.873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17.751.873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17.751.873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8.875.932</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44.379.678</w:t>
            </w:r>
          </w:p>
        </w:tc>
      </w:tr>
      <w:tr>
        <w:tblPrEx>
          <w:tblW w:w="13545" w:type="dxa"/>
          <w:tblInd w:w="0" w:type="dxa"/>
          <w:tblLayout w:type="fixed"/>
        </w:tblPrEx>
        <w:trPr>
          <w:cantSplit/>
          <w:trHeight w:hRule="auto" w:val="0"/>
        </w:trPr>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45" w:type="dxa"/>
          <w:tblInd w:w="0" w:type="dxa"/>
          <w:tblLayout w:type="fixed"/>
        </w:tblPrEx>
        <w:trPr>
          <w:cantSplit/>
          <w:trHeight w:hRule="auto" w:val="0"/>
        </w:trPr>
        <w:tc>
          <w:tcPr>
            <w:tcW w:w="6195" w:type="dxa"/>
            <w:gridSpan w:val="10"/>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Totales</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6.980.848</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64.629.213</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71.610.061</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66.950.349</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66.950.349</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57.883.700</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87.160.239</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332.778.879</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102.045.316</w:t>
            </w:r>
          </w:p>
        </w:tc>
        <w:tc>
          <w:tcPr>
            <w:tcW w:w="73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713.768.832</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7"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560"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80"/>
        <w:gridCol w:w="540"/>
        <w:gridCol w:w="600"/>
        <w:gridCol w:w="525"/>
        <w:gridCol w:w="525"/>
        <w:gridCol w:w="525"/>
        <w:gridCol w:w="675"/>
        <w:gridCol w:w="645"/>
        <w:gridCol w:w="600"/>
        <w:gridCol w:w="795"/>
        <w:gridCol w:w="735"/>
        <w:gridCol w:w="735"/>
        <w:gridCol w:w="735"/>
        <w:gridCol w:w="735"/>
        <w:gridCol w:w="735"/>
        <w:gridCol w:w="735"/>
        <w:gridCol w:w="735"/>
        <w:gridCol w:w="735"/>
        <w:gridCol w:w="735"/>
        <w:gridCol w:w="735"/>
      </w:tblGrid>
      <w:tr>
        <w:tblPrEx>
          <w:tblW w:w="13560" w:type="dxa"/>
          <w:tblInd w:w="0" w:type="dxa"/>
          <w:tblLayout w:type="fixed"/>
        </w:tblPrEx>
        <w:trPr>
          <w:cantSplit/>
          <w:trHeight w:hRule="auto" w:val="0"/>
        </w:trPr>
        <w:tc>
          <w:tcPr>
            <w:tcW w:w="7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 de Inscripción o identificación del instrumento</w:t>
            </w:r>
          </w:p>
        </w:tc>
        <w:tc>
          <w:tcPr>
            <w:tcW w:w="5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Serie</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Monto nominal colocado vigente</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Unidad de reajuste del bono</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Tasa nominal anual </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Tasa efectiva anual</w:t>
            </w:r>
          </w:p>
        </w:tc>
        <w:tc>
          <w:tcPr>
            <w:tcW w:w="6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Plazo Final</w:t>
            </w:r>
          </w:p>
        </w:tc>
        <w:tc>
          <w:tcPr>
            <w:tcW w:w="64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Colocación en Chile o en el extranjero</w:t>
            </w:r>
          </w:p>
        </w:tc>
        <w:tc>
          <w:tcPr>
            <w:tcW w:w="1395" w:type="dxa"/>
            <w:gridSpan w:val="2"/>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Periodicidad</w:t>
            </w:r>
          </w:p>
        </w:tc>
        <w:tc>
          <w:tcPr>
            <w:tcW w:w="220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Corrientes</w:t>
            </w:r>
          </w:p>
        </w:tc>
        <w:tc>
          <w:tcPr>
            <w:tcW w:w="5145" w:type="dxa"/>
            <w:gridSpan w:val="7"/>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No Corrientes</w:t>
            </w:r>
          </w:p>
        </w:tc>
      </w:tr>
      <w:tr>
        <w:tblPrEx>
          <w:tblW w:w="13560" w:type="dxa"/>
          <w:tblInd w:w="0" w:type="dxa"/>
          <w:tblLayout w:type="fixed"/>
        </w:tblPrEx>
        <w:trPr>
          <w:cantSplit/>
          <w:trHeight w:hRule="auto" w:val="0"/>
        </w:trPr>
        <w:tc>
          <w:tcPr>
            <w:tcW w:w="780" w:type="dxa"/>
            <w:vMerge/>
            <w:tcBorders>
              <w:top w:val="nil"/>
              <w:left w:val="single" w:sz="2" w:space="0" w:color="000000"/>
              <w:bottom w:val="nil"/>
              <w:right w:val="nil"/>
            </w:tcBorders>
          </w:tcPr>
          <w:p>
            <w:pPr>
              <w:keepNext/>
              <w:pageBreakBefore w:val="0"/>
            </w:pPr>
          </w:p>
        </w:tc>
        <w:tc>
          <w:tcPr>
            <w:tcW w:w="54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67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single" w:sz="4" w:space="0" w:color="FFFFFF"/>
            </w:tcBorders>
          </w:tcPr>
          <w:p>
            <w:pPr>
              <w:keepNext/>
              <w:pageBreakBefore w:val="0"/>
            </w:pPr>
          </w:p>
        </w:tc>
        <w:tc>
          <w:tcPr>
            <w:tcW w:w="1395" w:type="dxa"/>
            <w:gridSpan w:val="2"/>
            <w:vMerge/>
            <w:tcBorders>
              <w:top w:val="nil"/>
              <w:left w:val="nil"/>
              <w:bottom w:val="single" w:sz="4" w:space="0" w:color="FFFFFF"/>
              <w:right w:val="single" w:sz="4" w:space="0" w:color="FFFFFF"/>
            </w:tcBorders>
          </w:tcPr>
          <w:p>
            <w:pPr>
              <w:keepNext/>
              <w:pageBreakBefore w:val="0"/>
            </w:pPr>
          </w:p>
        </w:tc>
        <w:tc>
          <w:tcPr>
            <w:tcW w:w="147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Vencimientos</w:t>
            </w:r>
          </w:p>
        </w:tc>
        <w:tc>
          <w:tcPr>
            <w:tcW w:w="735" w:type="dxa"/>
            <w:tcBorders>
              <w:top w:val="single" w:sz="4" w:space="0" w:color="FFFFFF"/>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corrientes</w:t>
            </w:r>
          </w:p>
        </w:tc>
        <w:tc>
          <w:tcPr>
            <w:tcW w:w="4410" w:type="dxa"/>
            <w:gridSpan w:val="6"/>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Vencimientos</w:t>
            </w:r>
          </w:p>
        </w:tc>
        <w:tc>
          <w:tcPr>
            <w:tcW w:w="735" w:type="dxa"/>
            <w:tcBorders>
              <w:top w:val="single" w:sz="4" w:space="0" w:color="FFFFFF"/>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no corrientes</w:t>
            </w:r>
          </w:p>
        </w:tc>
      </w:tr>
      <w:tr>
        <w:tblPrEx>
          <w:tblW w:w="13560" w:type="dxa"/>
          <w:tblInd w:w="0" w:type="dxa"/>
          <w:tblLayout w:type="fixed"/>
        </w:tblPrEx>
        <w:trPr>
          <w:cantSplit/>
          <w:trHeight w:hRule="auto" w:val="0"/>
        </w:trPr>
        <w:tc>
          <w:tcPr>
            <w:tcW w:w="780" w:type="dxa"/>
            <w:vMerge/>
            <w:tcBorders>
              <w:top w:val="nil"/>
              <w:left w:val="single" w:sz="2" w:space="0" w:color="000000"/>
              <w:bottom w:val="nil"/>
              <w:right w:val="nil"/>
            </w:tcBorders>
          </w:tcPr>
          <w:p>
            <w:pPr>
              <w:keepNext/>
              <w:pageBreakBefore w:val="0"/>
            </w:pPr>
          </w:p>
        </w:tc>
        <w:tc>
          <w:tcPr>
            <w:tcW w:w="54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67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6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Pago de intereses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Pago de amortización</w:t>
            </w: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 a 3 meses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 a 12 meses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 hasta 2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2</w:t>
            </w:r>
            <w:r>
              <w:br/>
            </w:r>
            <w:r>
              <w:rPr>
                <w:rFonts w:ascii="Calibri" w:eastAsia="Calibri" w:hAnsi="Calibri" w:cs="Calibri"/>
                <w:b/>
                <w:i w:val="0"/>
                <w:color w:val="FFFFFF"/>
                <w:sz w:val="12"/>
                <w:u w:val="none"/>
              </w:rPr>
              <w:t>hasta 3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w:t>
            </w:r>
            <w:r>
              <w:br/>
            </w:r>
            <w:r>
              <w:rPr>
                <w:rFonts w:ascii="Calibri" w:eastAsia="Calibri" w:hAnsi="Calibri" w:cs="Calibri"/>
                <w:b/>
                <w:i w:val="0"/>
                <w:color w:val="FFFFFF"/>
                <w:sz w:val="12"/>
                <w:u w:val="none"/>
              </w:rPr>
              <w:t>hasta 4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4</w:t>
            </w:r>
            <w:r>
              <w:br/>
            </w:r>
            <w:r>
              <w:rPr>
                <w:rFonts w:ascii="Calibri" w:eastAsia="Calibri" w:hAnsi="Calibri" w:cs="Calibri"/>
                <w:b/>
                <w:i w:val="0"/>
                <w:color w:val="FFFFFF"/>
                <w:sz w:val="12"/>
                <w:u w:val="none"/>
              </w:rPr>
              <w:t>hasta 5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5</w:t>
            </w:r>
            <w:r>
              <w:br/>
            </w:r>
            <w:r>
              <w:rPr>
                <w:rFonts w:ascii="Calibri" w:eastAsia="Calibri" w:hAnsi="Calibri" w:cs="Calibri"/>
                <w:b/>
                <w:i w:val="0"/>
                <w:color w:val="FFFFFF"/>
                <w:sz w:val="12"/>
                <w:u w:val="none"/>
              </w:rPr>
              <w:t>hasta 10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10 o más años</w:t>
            </w:r>
          </w:p>
        </w:tc>
        <w:tc>
          <w:tcPr>
            <w:tcW w:w="73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13560" w:type="dxa"/>
          <w:tblInd w:w="0" w:type="dxa"/>
          <w:tblLayout w:type="fixed"/>
        </w:tblPrEx>
        <w:trPr>
          <w:cantSplit/>
          <w:trHeight w:hRule="auto" w:val="0"/>
        </w:trPr>
        <w:tc>
          <w:tcPr>
            <w:tcW w:w="780" w:type="dxa"/>
            <w:vMerge/>
            <w:tcBorders>
              <w:top w:val="nil"/>
              <w:left w:val="single" w:sz="2" w:space="0" w:color="000000"/>
              <w:bottom w:val="single" w:sz="2" w:space="0" w:color="000000"/>
              <w:right w:val="nil"/>
            </w:tcBorders>
          </w:tcPr>
          <w:p>
            <w:pPr>
              <w:keepNext/>
              <w:pageBreakBefore w:val="0"/>
            </w:pPr>
          </w:p>
        </w:tc>
        <w:tc>
          <w:tcPr>
            <w:tcW w:w="540"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67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3560" w:type="dxa"/>
          <w:tblInd w:w="0" w:type="dxa"/>
          <w:tblLayout w:type="fixed"/>
        </w:tblPrEx>
        <w:trPr>
          <w:cantSplit/>
          <w:trHeight w:hRule="exact" w:val="60"/>
        </w:trPr>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542</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BCGEI-I</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3.666.666</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4,65 %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4,76 %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11-08-2029</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02-2024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20.806.319</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18.208.648</w:t>
            </w:r>
          </w:p>
        </w:tc>
        <w:tc>
          <w:tcPr>
            <w:tcW w:w="73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39.014.967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36.417.297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36.417.297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34.671.717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107.506.311</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542</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BCGEI-J</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4,75 %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5,10 %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12-01-2029</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435.877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435.877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19.632.134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19.632.134</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541</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BCGEI-K</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4,00 %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4,05 %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02-12-2031</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259.376</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259.376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78.244.205</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78.244.205</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610</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BCGET-D</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1.590.916</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4,30 %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4,20 %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10-09-2030</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03-2020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7.159.779</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6.320.337</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13.480.116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12.640.674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12.640.674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12.640.674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12.744.464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50.666.486</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765</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BCGED-E</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3,85 %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3,89 %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30-09-2034</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03-2032</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1.556.918</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1.556.918</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158.507.118</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158.507.118</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916</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BCGEI-N</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2,85 %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2,90 %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01-12-2041</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06-2035</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287.253</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287.253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17.026.291</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101.747.413</w:t>
            </w: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118.773.704</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917</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BCGEI-Q</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1,70 %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1,29 %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20-06-2030</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44.342</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44.342</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80.553.999</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80.553.999</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1.135</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BTCGE-A</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3,10 %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3,49 %</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15-11-2032</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317.365</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317.365</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77.940.248</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77.940.248</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Ajuste Fair value combinación negocios</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4.437.969</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13.313.904</w:t>
            </w:r>
          </w:p>
        </w:tc>
        <w:tc>
          <w:tcPr>
            <w:tcW w:w="73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17.751.873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17.751.873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17.751.873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13.313.901</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48.817.647</w:t>
            </w:r>
          </w:p>
        </w:tc>
      </w:tr>
      <w:tr>
        <w:tblPrEx>
          <w:tblW w:w="13560" w:type="dxa"/>
          <w:tblInd w:w="0" w:type="dxa"/>
          <w:tblLayout w:type="fixed"/>
        </w:tblPrEx>
        <w:trPr>
          <w:cantSplit/>
          <w:trHeight w:hRule="auto" w:val="0"/>
        </w:trPr>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6210" w:type="dxa"/>
            <w:gridSpan w:val="10"/>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Totales</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32.839.944</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40.308.143</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73.148.087</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66.809.844</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66.809.844</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80.258.426</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93.298.463</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331.717.862</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101.747.413</w:t>
            </w:r>
          </w:p>
        </w:tc>
        <w:tc>
          <w:tcPr>
            <w:tcW w:w="73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740.641.852</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91" w:name="Section100"/>
      <w:bookmarkEnd w:id="191"/>
      <w:bookmarkStart w:id="192" w:name="1a4acd7bbe6b4bf9b3db5f2f9b0fffa0"/>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2"/>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por pagar comerciales y otras cuentas por pagar</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de energía y otros eléctricos.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497.894.092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219.407.434</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Retenciones.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16.442.099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Dividendos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2.397.285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acumulados (o devengados).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10.791.709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no energéticos.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115.584.029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de importación.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392.804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Acreedores varios.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37.291.100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1.285.866</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8.946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101.402</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680.802.064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220.794.702</w:t>
            </w:r>
          </w:p>
        </w:tc>
      </w:tr>
    </w:tbl>
    <w:p>
      <w:pPr>
        <w:pStyle w:val="Normal-wk"/>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Ver Nota N° 4.4.</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principales proveedores del ítem Proveedores de energía de la sociedad y subsidiarias son Enel Generación Chile S.A., Colbún S.A., AES Andes S.A., Engie Energía Chile S.A. y GM Holdings S.A.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 Sociedad y subsidiarias no tienen proveedores no energéticos de importancia cuyos pasivos superen el 10% de este rubro. Los principales proveedores no energéticos con saldos pendientes de pago son Ingeniería y Servicios Eisesa Limitada., OCA Global Servicios Técnicos Chile S.A., XJ International Engineering Corporation, O.E.G. Outsorcing Electrical Group Limitada, CM Holdings S.A., Entel S.A., Electricidad Serbrip Limitada, Pelom Ingeniería SpA. y Servicios Eléctricos Mavasa S.A.</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sectPr>
          <w:headerReference w:type="default" r:id="rId41"/>
          <w:footerReference w:type="default" r:id="rId42"/>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93" w:name="Section101"/>
      <w:bookmarkEnd w:id="193"/>
      <w:bookmarkStart w:id="194" w:name="c1c709d13b134f18a9a3bd75afbf9ea3"/>
      <w:r>
        <w:rPr>
          <w:rFonts w:ascii="Calibri" w:eastAsia="Calibri" w:hAnsi="Calibri" w:cs="Calibri"/>
          <w:b/>
          <w:i w:val="0"/>
          <w:color w:val="000000"/>
          <w:sz w:val="20"/>
          <w:u w:val="none"/>
        </w:rPr>
        <w:t>21.1.-</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acumulados (o devengados).</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194"/>
    </w:p>
    <w:tbl>
      <w:tblPr>
        <w:tblW w:w="9255" w:type="dxa"/>
        <w:jc w:val="left"/>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Pasivos acumulados (o devengados).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Vacaciones del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9.804.523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Bonificaciones de feriados.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646.962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sobre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317.584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Aguinaldos.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22.640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10.791.709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keepLines/>
        <w:pageBreakBefore w:val="0"/>
        <w:widowControl w:val="0"/>
        <w:numPr>
          <w:ilvl w:val="0"/>
          <w:numId w:val="0"/>
        </w:numPr>
        <w:tabs>
          <w:tab w:val="left" w:pos="700"/>
        </w:tabs>
        <w:spacing w:before="0" w:after="0" w:line="288" w:lineRule="auto"/>
        <w:ind w:left="1418" w:right="0" w:firstLine="72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88" w:lineRule="auto"/>
        <w:ind w:left="1418" w:right="0" w:firstLine="72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95" w:name="Section102"/>
      <w:bookmarkEnd w:id="195"/>
      <w:bookmarkStart w:id="196" w:name="5ecdf4cd4c104b58b5cfa467fbc91506"/>
      <w:r>
        <w:rPr>
          <w:rFonts w:ascii="Calibri" w:eastAsia="Calibri" w:hAnsi="Calibri" w:cs="Calibri"/>
          <w:b/>
          <w:i w:val="0"/>
          <w:color w:val="000000"/>
          <w:sz w:val="20"/>
          <w:u w:val="none"/>
        </w:rPr>
        <w:t>21.2.-</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cuentas comerciales y otras cuentas por pagar con pagos al día y con plazos vencidos.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196"/>
    </w:p>
    <w:tbl>
      <w:tblPr>
        <w:tblW w:w="922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25"/>
        <w:gridCol w:w="1200"/>
        <w:gridCol w:w="1200"/>
        <w:gridCol w:w="1200"/>
      </w:tblGrid>
      <w:tr>
        <w:tblPrEx>
          <w:tblW w:w="9225" w:type="dxa"/>
          <w:tblInd w:w="709" w:type="dxa"/>
          <w:tblLayout w:type="fixed"/>
        </w:tblPrEx>
        <w:trPr>
          <w:cantSplit/>
          <w:trHeight w:hRule="auto" w:val="0"/>
        </w:trPr>
        <w:tc>
          <w:tcPr>
            <w:tcW w:w="562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9225" w:type="dxa"/>
          <w:tblInd w:w="709" w:type="dxa"/>
          <w:tblLayout w:type="fixed"/>
        </w:tblPrEx>
        <w:trPr>
          <w:cantSplit/>
          <w:trHeight w:hRule="auto" w:val="0"/>
        </w:trPr>
        <w:tc>
          <w:tcPr>
            <w:tcW w:w="562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9225" w:type="dxa"/>
          <w:tblInd w:w="709" w:type="dxa"/>
          <w:tblLayout w:type="fixed"/>
        </w:tblPrEx>
        <w:trPr>
          <w:cantSplit/>
          <w:trHeight w:hRule="auto" w:val="0"/>
        </w:trPr>
        <w:tc>
          <w:tcPr>
            <w:tcW w:w="562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25" w:type="dxa"/>
          <w:tblInd w:w="709" w:type="dxa"/>
          <w:tblLayout w:type="fixed"/>
        </w:tblPrEx>
        <w:trPr>
          <w:cantSplit/>
          <w:trHeight w:hRule="exact" w:val="60"/>
        </w:trPr>
        <w:tc>
          <w:tcPr>
            <w:tcW w:w="56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25" w:type="dxa"/>
          <w:tblInd w:w="709" w:type="dxa"/>
          <w:tblLayout w:type="fixed"/>
        </w:tblPrEx>
        <w:trPr>
          <w:cantSplit/>
          <w:trHeight w:hRule="auto" w:val="0"/>
        </w:trPr>
        <w:tc>
          <w:tcPr>
            <w:tcW w:w="5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(326.607)</w:t>
            </w: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(326.607)</w:t>
            </w:r>
          </w:p>
        </w:tc>
      </w:tr>
      <w:tr>
        <w:tblPrEx>
          <w:tblW w:w="9225" w:type="dxa"/>
          <w:tblInd w:w="709" w:type="dxa"/>
          <w:tblLayout w:type="fixed"/>
        </w:tblPrEx>
        <w:trPr>
          <w:cantSplit/>
          <w:trHeight w:hRule="auto" w:val="0"/>
        </w:trPr>
        <w:tc>
          <w:tcPr>
            <w:tcW w:w="5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9225" w:type="dxa"/>
          <w:tblInd w:w="709" w:type="dxa"/>
          <w:tblLayout w:type="fixed"/>
        </w:tblPrEx>
        <w:trPr>
          <w:cantSplit/>
          <w:trHeight w:hRule="auto" w:val="0"/>
        </w:trPr>
        <w:tc>
          <w:tcPr>
            <w:tcW w:w="5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61 y 90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9225" w:type="dxa"/>
          <w:tblInd w:w="709" w:type="dxa"/>
          <w:tblLayout w:type="fixed"/>
        </w:tblPrEx>
        <w:trPr>
          <w:cantSplit/>
          <w:trHeight w:hRule="auto" w:val="0"/>
        </w:trPr>
        <w:tc>
          <w:tcPr>
            <w:tcW w:w="5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91 y 120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8"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9225" w:type="dxa"/>
          <w:tblInd w:w="709" w:type="dxa"/>
          <w:tblLayout w:type="fixed"/>
        </w:tblPrEx>
        <w:trPr>
          <w:cantSplit/>
          <w:trHeight w:hRule="auto" w:val="0"/>
        </w:trPr>
        <w:tc>
          <w:tcPr>
            <w:tcW w:w="5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6"/>
                <w:u w:val="none"/>
              </w:rPr>
              <w:t>Más de 365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1200" w:type="dxa"/>
            <w:tcBorders>
              <w:top w:val="single" w:sz="8"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6"/>
                <w:u w:val="none"/>
              </w:rPr>
              <w:t>0</w:t>
            </w:r>
          </w:p>
        </w:tc>
      </w:tr>
      <w:tr>
        <w:tblPrEx>
          <w:tblW w:w="9225" w:type="dxa"/>
          <w:tblInd w:w="709" w:type="dxa"/>
          <w:tblLayout w:type="fixed"/>
        </w:tblPrEx>
        <w:trPr>
          <w:cantSplit/>
          <w:trHeight w:hRule="auto" w:val="0"/>
        </w:trPr>
        <w:tc>
          <w:tcPr>
            <w:tcW w:w="56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25" w:type="dxa"/>
          <w:tblInd w:w="709" w:type="dxa"/>
          <w:tblLayout w:type="fixed"/>
        </w:tblPrEx>
        <w:trPr>
          <w:cantSplit/>
          <w:trHeight w:hRule="exact" w:val="255"/>
        </w:trPr>
        <w:tc>
          <w:tcPr>
            <w:tcW w:w="5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9" w:right="0" w:firstLine="0"/>
        <w:jc w:val="left"/>
        <w:outlineLvl w:val="9"/>
        <w:rPr>
          <w:rFonts w:ascii="Calibri" w:eastAsia="Calibri" w:hAnsi="Calibri" w:cs="Calibri"/>
          <w:b w:val="0"/>
          <w:i w:val="0"/>
          <w:color w:val="000000"/>
          <w:sz w:val="10"/>
          <w:u w:val="none"/>
        </w:rPr>
      </w:pPr>
    </w:p>
    <w:tbl>
      <w:tblPr>
        <w:tblW w:w="9225" w:type="dxa"/>
        <w:jc w:val="left"/>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25"/>
        <w:gridCol w:w="1200"/>
        <w:gridCol w:w="1200"/>
        <w:gridCol w:w="1200"/>
      </w:tblGrid>
      <w:tr>
        <w:tblPrEx>
          <w:tblW w:w="9225" w:type="dxa"/>
          <w:tblInd w:w="709" w:type="dxa"/>
          <w:tblLayout w:type="fixed"/>
        </w:tblPrEx>
        <w:trPr>
          <w:cantSplit/>
          <w:trHeight w:hRule="auto" w:val="0"/>
        </w:trPr>
        <w:tc>
          <w:tcPr>
            <w:tcW w:w="562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9225" w:type="dxa"/>
          <w:tblInd w:w="709" w:type="dxa"/>
          <w:tblLayout w:type="fixed"/>
        </w:tblPrEx>
        <w:trPr>
          <w:cantSplit/>
          <w:trHeight w:hRule="auto" w:val="0"/>
        </w:trPr>
        <w:tc>
          <w:tcPr>
            <w:tcW w:w="562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25" w:type="dxa"/>
          <w:tblInd w:w="709" w:type="dxa"/>
          <w:tblLayout w:type="fixed"/>
        </w:tblPrEx>
        <w:trPr>
          <w:cantSplit/>
          <w:trHeight w:hRule="auto" w:val="0"/>
        </w:trPr>
        <w:tc>
          <w:tcPr>
            <w:tcW w:w="562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25" w:type="dxa"/>
          <w:tblInd w:w="709" w:type="dxa"/>
          <w:tblLayout w:type="fixed"/>
        </w:tblPrEx>
        <w:trPr>
          <w:cantSplit/>
          <w:trHeight w:hRule="exact" w:val="60"/>
        </w:trPr>
        <w:tc>
          <w:tcPr>
            <w:tcW w:w="56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25" w:type="dxa"/>
          <w:tblInd w:w="709" w:type="dxa"/>
          <w:tblLayout w:type="fixed"/>
        </w:tblPrEx>
        <w:trPr>
          <w:cantSplit/>
          <w:trHeight w:hRule="auto" w:val="0"/>
        </w:trPr>
        <w:tc>
          <w:tcPr>
            <w:tcW w:w="5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499.517.931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54.196.728</w:t>
            </w: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553.714.659</w:t>
            </w:r>
          </w:p>
        </w:tc>
      </w:tr>
      <w:tr>
        <w:tblPrEx>
          <w:tblW w:w="9225" w:type="dxa"/>
          <w:tblInd w:w="709" w:type="dxa"/>
          <w:tblLayout w:type="fixed"/>
        </w:tblPrEx>
        <w:trPr>
          <w:cantSplit/>
          <w:trHeight w:hRule="auto" w:val="0"/>
        </w:trPr>
        <w:tc>
          <w:tcPr>
            <w:tcW w:w="5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263.984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10.063.594</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10.327.578</w:t>
            </w:r>
          </w:p>
        </w:tc>
      </w:tr>
      <w:tr>
        <w:tblPrEx>
          <w:tblW w:w="9225" w:type="dxa"/>
          <w:tblInd w:w="709" w:type="dxa"/>
          <w:tblLayout w:type="fixed"/>
        </w:tblPrEx>
        <w:trPr>
          <w:cantSplit/>
          <w:trHeight w:hRule="auto" w:val="0"/>
        </w:trPr>
        <w:tc>
          <w:tcPr>
            <w:tcW w:w="5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61 y 90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43.994</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43.994</w:t>
            </w:r>
          </w:p>
        </w:tc>
      </w:tr>
      <w:tr>
        <w:tblPrEx>
          <w:tblW w:w="9225" w:type="dxa"/>
          <w:tblInd w:w="709" w:type="dxa"/>
          <w:tblLayout w:type="fixed"/>
        </w:tblPrEx>
        <w:trPr>
          <w:cantSplit/>
          <w:trHeight w:hRule="auto" w:val="0"/>
        </w:trPr>
        <w:tc>
          <w:tcPr>
            <w:tcW w:w="5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Más de 365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219.407.434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1.387.268</w:t>
            </w: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220.794.702</w:t>
            </w:r>
          </w:p>
        </w:tc>
      </w:tr>
      <w:tr>
        <w:tblPrEx>
          <w:tblW w:w="9225" w:type="dxa"/>
          <w:tblInd w:w="709" w:type="dxa"/>
          <w:tblLayout w:type="fixed"/>
        </w:tblPrEx>
        <w:trPr>
          <w:cantSplit/>
          <w:trHeight w:hRule="auto" w:val="0"/>
        </w:trPr>
        <w:tc>
          <w:tcPr>
            <w:tcW w:w="56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25" w:type="dxa"/>
          <w:tblInd w:w="709" w:type="dxa"/>
          <w:tblLayout w:type="fixed"/>
        </w:tblPrEx>
        <w:trPr>
          <w:cantSplit/>
          <w:trHeight w:hRule="auto" w:val="0"/>
        </w:trPr>
        <w:tc>
          <w:tcPr>
            <w:tcW w:w="5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719.189.349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67.270.353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786.459.702</w:t>
            </w:r>
          </w:p>
        </w:tc>
      </w:tr>
    </w:tbl>
    <w:p>
      <w:pPr>
        <w:keepNext w:val="0"/>
        <w:keepLines/>
        <w:pageBreakBefore w:val="0"/>
        <w:widowControl w:val="0"/>
        <w:numPr>
          <w:ilvl w:val="0"/>
          <w:numId w:val="0"/>
        </w:numPr>
        <w:spacing w:before="0" w:after="0" w:line="288" w:lineRule="auto"/>
        <w:ind w:left="1414" w:right="0" w:firstLine="4"/>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existen cuentas por pagar comerciales con plazos vencidos.</w:t>
      </w:r>
    </w:p>
    <w:p>
      <w:pPr>
        <w:keepNext w:val="0"/>
        <w:keepLines/>
        <w:pageBreakBefore w:val="0"/>
        <w:widowControl w:val="0"/>
        <w:numPr>
          <w:ilvl w:val="0"/>
          <w:numId w:val="0"/>
        </w:numPr>
        <w:spacing w:before="0" w:after="0" w:line="288" w:lineRule="auto"/>
        <w:ind w:left="1414" w:right="0" w:firstLine="4"/>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4" w:right="0" w:firstLine="4"/>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97" w:name="Section103"/>
      <w:bookmarkEnd w:id="197"/>
      <w:bookmarkStart w:id="198" w:name="be79023f33b541abbec4fd51d97be02b"/>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8"/>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99" w:name="Section104"/>
      <w:bookmarkEnd w:id="199"/>
      <w:bookmarkStart w:id="200" w:name="86f5f6131d634ece899f1a21f8673206"/>
      <w:r>
        <w:rPr>
          <w:rFonts w:ascii="Calibri" w:eastAsia="Calibri" w:hAnsi="Calibri" w:cs="Calibri"/>
          <w:b/>
          <w:i w:val="0"/>
          <w:color w:val="000000"/>
          <w:sz w:val="20"/>
          <w:u w:val="none"/>
        </w:rPr>
        <w:t>22.1.-</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 saldos.</w:t>
      </w:r>
    </w:p>
    <w:p>
      <w:pPr>
        <w:keepNext/>
        <w:keepLines/>
        <w:pageBreakBefore w:val="0"/>
        <w:widowControl w:val="0"/>
        <w:numPr>
          <w:ilvl w:val="0"/>
          <w:numId w:val="0"/>
        </w:numPr>
        <w:tabs>
          <w:tab w:val="left" w:pos="700"/>
        </w:tabs>
        <w:spacing w:before="0" w:after="0" w:line="288" w:lineRule="auto"/>
        <w:ind w:left="0" w:right="0" w:firstLine="720"/>
        <w:jc w:val="left"/>
        <w:outlineLvl w:val="9"/>
        <w:rPr>
          <w:rFonts w:ascii="Calibri" w:eastAsia="Calibri" w:hAnsi="Calibri" w:cs="Calibri"/>
          <w:b w:val="0"/>
          <w:i w:val="0"/>
          <w:sz w:val="20"/>
        </w:rPr>
      </w:pPr>
      <w:bookmarkEnd w:id="200"/>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 de provisiones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Provisión de reclamaciones legales.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49.079.533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en utilidades y bonos.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11.574.393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60.653.926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Provisiones de reclamaciones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montos corresponden a la provisión para ciertas demandas legales contra las subsidiarias de State Grid Chile Electricity SpA. por clientes o particulares afectados con los servicios prestados u otras contingencias. Los plazos para utilizar los saldos de las provisiones están acotados a los plazos normales de los procesos judiciales. Se incluyen además provisiones por multas de la autoridad eléctrica, que están en proceso de reclamación y cuya resolución para efectos de su uso también está sujeta a los plazos de dicho organismo, (detalle de juicios en Nota 34).</w:t>
      </w:r>
    </w:p>
    <w:p>
      <w:pPr>
        <w:keepNext w:val="0"/>
        <w:keepLines/>
        <w:pageBreakBefore w:val="0"/>
        <w:widowControl w:val="0"/>
        <w:numPr>
          <w:ilvl w:val="0"/>
          <w:numId w:val="0"/>
        </w:numPr>
        <w:spacing w:before="0" w:after="0" w:line="288" w:lineRule="auto"/>
        <w:ind w:left="21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Participación en utilidades y bonos.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provisión para la participación de los empleados en las utilidades y de los bonos de desempeño se paga al mes siguiente de la aprobación de los estados financieros de State Grid Chile Electricity SpA. y sus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Corresponden principalmente a provisiones provenientes de situaciones contingentes. Los montos constituidos cubren adecuadamente los riesgos existentes.</w:t>
      </w: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01" w:name="Section105"/>
      <w:bookmarkEnd w:id="201"/>
      <w:bookmarkStart w:id="202" w:name="6c8703c3ecd44a9597630a05281bd394"/>
      <w:r>
        <w:rPr>
          <w:rFonts w:ascii="Calibri" w:eastAsia="Calibri" w:hAnsi="Calibri" w:cs="Calibri"/>
          <w:b/>
          <w:i w:val="0"/>
          <w:color w:val="000000"/>
          <w:sz w:val="20"/>
          <w:u w:val="none"/>
        </w:rPr>
        <w:t>22.2.-</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 de las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2"/>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00"/>
        <w:gridCol w:w="1005"/>
        <w:gridCol w:w="1005"/>
        <w:gridCol w:w="1005"/>
        <w:gridCol w:w="1005"/>
      </w:tblGrid>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nil"/>
              <w:right w:val="single" w:sz="4" w:space="0" w:color="FFFFFF"/>
            </w:tcBorders>
            <w:tcMar>
              <w:top w:w="0" w:type="dxa"/>
              <w:left w:w="0" w:type="dxa"/>
              <w:bottom w:w="0" w:type="dxa"/>
              <w:right w:w="0" w:type="dxa"/>
            </w:tcMar>
            <w:vAlign w:val="bottom"/>
          </w:tcPr>
          <w:p>
            <w:pPr>
              <w:keepNext/>
              <w:pageBreakBefore w:val="0"/>
              <w:spacing w:before="0" w:after="0"/>
            </w:pPr>
          </w:p>
        </w:tc>
        <w:tc>
          <w:tcPr>
            <w:tcW w:w="402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de provisiones</w:t>
            </w:r>
          </w:p>
        </w:tc>
      </w:tr>
      <w:tr>
        <w:tblPrEx>
          <w:tblW w:w="8520" w:type="dxa"/>
          <w:tblInd w:w="1417" w:type="dxa"/>
          <w:tblLayout w:type="fixed"/>
        </w:tblPrEx>
        <w:trPr>
          <w:cantSplit/>
          <w:trHeight w:hRule="auto" w:val="0"/>
        </w:trPr>
        <w:tc>
          <w:tcPr>
            <w:tcW w:w="45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reclamaciones legales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part. en utilidades y bonos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provisiones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al</w:t>
            </w:r>
          </w:p>
        </w:tc>
      </w:tr>
      <w:tr>
        <w:tblPrEx>
          <w:tblW w:w="8520" w:type="dxa"/>
          <w:tblInd w:w="1417" w:type="dxa"/>
          <w:tblLayout w:type="fixed"/>
        </w:tblPrEx>
        <w:trPr>
          <w:cantSplit/>
          <w:trHeight w:hRule="auto" w:val="0"/>
        </w:trPr>
        <w:tc>
          <w:tcPr>
            <w:tcW w:w="45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20" w:type="dxa"/>
          <w:tblInd w:w="1417" w:type="dxa"/>
          <w:tblLayout w:type="fixed"/>
        </w:tblPrEx>
        <w:trPr>
          <w:cantSplit/>
          <w:trHeight w:hRule="auto" w:val="0"/>
        </w:trPr>
        <w:tc>
          <w:tcPr>
            <w:tcW w:w="45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exact" w:val="6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al 1 de enero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49.079.533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11.574.393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12.714</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60.666.640</w:t>
            </w:r>
          </w:p>
        </w:tc>
      </w:tr>
      <w:tr>
        <w:tblPrEx>
          <w:tblW w:w="8520" w:type="dxa"/>
          <w:tblInd w:w="1417" w:type="dxa"/>
          <w:tblLayout w:type="fixed"/>
        </w:tblPrEx>
        <w:trPr>
          <w:cantSplit/>
          <w:trHeight w:hRule="exact" w:val="6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Provisiones nuevas.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150.000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150.000</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Aumento de provisiones existentes.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633.005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1.319.485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1.952.490</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Provisión utilizada.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(27.617)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(3.398.437)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(3.426.054)</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Provisiones revertidas no utilizadas.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(311.546)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(311.546)</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Incremento (disminución) por diferencias de cambio netas.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r>
      <w:tr>
        <w:tblPrEx>
          <w:tblW w:w="8520" w:type="dxa"/>
          <w:tblInd w:w="1417" w:type="dxa"/>
          <w:tblLayout w:type="fixed"/>
        </w:tblPrEx>
        <w:trPr>
          <w:cantSplit/>
          <w:trHeight w:hRule="auto" w:val="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provisiones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443.842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(2.078.952)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(1.635.110)</w:t>
            </w:r>
          </w:p>
        </w:tc>
      </w:tr>
      <w:tr>
        <w:tblPrEx>
          <w:tblW w:w="8520" w:type="dxa"/>
          <w:tblInd w:w="1417" w:type="dxa"/>
          <w:tblLayout w:type="fixed"/>
        </w:tblPrEx>
        <w:trPr>
          <w:cantSplit/>
          <w:trHeight w:hRule="auto" w:val="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al 30 de junio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49.523.375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9.495.441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12.714</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59.031.530</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00"/>
        <w:gridCol w:w="1005"/>
        <w:gridCol w:w="1005"/>
        <w:gridCol w:w="1005"/>
        <w:gridCol w:w="1005"/>
      </w:tblGrid>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4020" w:type="dxa"/>
            <w:gridSpan w:val="4"/>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de provisiones</w:t>
            </w:r>
          </w:p>
        </w:tc>
      </w:tr>
      <w:tr>
        <w:tblPrEx>
          <w:tblW w:w="8520" w:type="dxa"/>
          <w:tblInd w:w="1417" w:type="dxa"/>
          <w:tblLayout w:type="fixed"/>
        </w:tblPrEx>
        <w:trPr>
          <w:cantSplit/>
          <w:trHeight w:hRule="auto" w:val="0"/>
        </w:trPr>
        <w:tc>
          <w:tcPr>
            <w:tcW w:w="45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reclamaciones legales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part. en utilidades y bonos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provisiones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al</w:t>
            </w:r>
          </w:p>
        </w:tc>
      </w:tr>
      <w:tr>
        <w:tblPrEx>
          <w:tblW w:w="8520" w:type="dxa"/>
          <w:tblInd w:w="1417" w:type="dxa"/>
          <w:tblLayout w:type="fixed"/>
        </w:tblPrEx>
        <w:trPr>
          <w:cantSplit/>
          <w:trHeight w:hRule="auto" w:val="0"/>
        </w:trPr>
        <w:tc>
          <w:tcPr>
            <w:tcW w:w="45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20" w:type="dxa"/>
          <w:tblInd w:w="1417" w:type="dxa"/>
          <w:tblLayout w:type="fixed"/>
        </w:tblPrEx>
        <w:trPr>
          <w:cantSplit/>
          <w:trHeight w:hRule="auto" w:val="0"/>
        </w:trPr>
        <w:tc>
          <w:tcPr>
            <w:tcW w:w="45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exact" w:val="6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al 1 de enero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30.351.585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15.087.629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114.600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45.553.814</w:t>
            </w:r>
          </w:p>
        </w:tc>
      </w:tr>
      <w:tr>
        <w:tblPrEx>
          <w:tblW w:w="8520" w:type="dxa"/>
          <w:tblInd w:w="1417" w:type="dxa"/>
          <w:tblLayout w:type="fixed"/>
        </w:tblPrEx>
        <w:trPr>
          <w:cantSplit/>
          <w:trHeight w:hRule="exact" w:val="6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Provisiones nuevas.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13.794.213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13.794.213</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Aumento de provisiones existentes.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14.153.714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10.064.113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24.217.827</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Provisión utilizada.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(7.864.167)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(13.577.349)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(101.886)</w:t>
            </w: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(21.543.402)</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Provisiones revertidas no utilizadas.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(1.353.652)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(1.353.652)</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Incremento (disminución) por diferencias de cambio netas.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(2.160)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(2.160)</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Incremento (disminución) por transferencias y otros cambios.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r>
      <w:tr>
        <w:tblPrEx>
          <w:tblW w:w="8520" w:type="dxa"/>
          <w:tblInd w:w="1417" w:type="dxa"/>
          <w:tblLayout w:type="fixed"/>
        </w:tblPrEx>
        <w:trPr>
          <w:cantSplit/>
          <w:trHeight w:hRule="auto" w:val="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provisiones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18.727.948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(3.513.236)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(101.886)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15.112.826</w:t>
            </w:r>
          </w:p>
        </w:tc>
      </w:tr>
      <w:tr>
        <w:tblPrEx>
          <w:tblW w:w="8520" w:type="dxa"/>
          <w:tblInd w:w="1417" w:type="dxa"/>
          <w:tblLayout w:type="fixed"/>
        </w:tblPrEx>
        <w:trPr>
          <w:cantSplit/>
          <w:trHeight w:hRule="auto" w:val="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al 31 de diciembre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49.079.533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11.574.393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12.714</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60.666.640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03" w:name="Section106"/>
      <w:bookmarkEnd w:id="203"/>
      <w:bookmarkStart w:id="204" w:name="4ddf6b6e1d664801b2ede7ac03c9d93b"/>
      <w:r>
        <w:rPr>
          <w:rFonts w:ascii="Calibri" w:eastAsia="Calibri" w:hAnsi="Calibri" w:cs="Calibri"/>
          <w:b/>
          <w:i w:val="0"/>
          <w:color w:val="000000"/>
          <w:sz w:val="20"/>
          <w:u w:val="none"/>
        </w:rPr>
        <w:t>23.-</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POR BENEFICIOS A LOS EMPLEADOS.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4"/>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05" w:name="Section107"/>
      <w:bookmarkEnd w:id="205"/>
      <w:bookmarkStart w:id="206" w:name="a7c698b31d2a489fa2025f07a2fa4900"/>
      <w:r>
        <w:rPr>
          <w:rFonts w:ascii="Calibri" w:eastAsia="Calibri" w:hAnsi="Calibri" w:cs="Calibri"/>
          <w:b/>
          <w:i w:val="0"/>
          <w:color w:val="000000"/>
          <w:sz w:val="20"/>
          <w:u w:val="none"/>
        </w:rPr>
        <w:t>23.1.-</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del rubro.</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206"/>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por beneficios a los empleados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indemnización años de servicio.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13.739.020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13.378.794</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premio de antigüedad.</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782.362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715.664</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beneficios post-jubilatorios.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16.505.398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16.276.860</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31.026.780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30.371.318</w:t>
            </w:r>
          </w:p>
        </w:tc>
      </w:tr>
    </w:tbl>
    <w:p>
      <w:pPr>
        <w:keepNext/>
        <w:keepLines/>
        <w:pageBreakBefore w:val="0"/>
        <w:widowControl w:val="0"/>
        <w:numPr>
          <w:ilvl w:val="0"/>
          <w:numId w:val="0"/>
        </w:numPr>
        <w:tabs>
          <w:tab w:val="left" w:pos="700"/>
        </w:tabs>
        <w:spacing w:before="0" w:after="0" w:line="288" w:lineRule="auto"/>
        <w:ind w:left="720" w:right="0" w:firstLine="720"/>
        <w:jc w:val="left"/>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720" w:right="0" w:firstLine="720"/>
        <w:jc w:val="left"/>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07" w:name="Section108"/>
      <w:bookmarkEnd w:id="207"/>
      <w:bookmarkStart w:id="208" w:name="4cfee3f109044f34b921da8c354d4413"/>
      <w:r>
        <w:rPr>
          <w:rFonts w:ascii="Calibri" w:eastAsia="Calibri" w:hAnsi="Calibri" w:cs="Calibri"/>
          <w:b/>
          <w:i w:val="0"/>
          <w:color w:val="000000"/>
          <w:sz w:val="20"/>
          <w:u w:val="none"/>
        </w:rPr>
        <w:t>23.2.-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208"/>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795"/>
        <w:gridCol w:w="795"/>
        <w:gridCol w:w="795"/>
        <w:gridCol w:w="795"/>
        <w:gridCol w:w="795"/>
        <w:gridCol w:w="795"/>
      </w:tblGrid>
      <w:tr>
        <w:tblPrEx>
          <w:tblW w:w="8550" w:type="dxa"/>
          <w:tblInd w:w="1417" w:type="dxa"/>
          <w:tblLayout w:type="fixed"/>
        </w:tblPrEx>
        <w:trPr>
          <w:cantSplit/>
          <w:trHeight w:hRule="auto" w:val="0"/>
        </w:trPr>
        <w:tc>
          <w:tcPr>
            <w:tcW w:w="37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presente de las obligaciones post empleo y similar</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c>
          <w:tcPr>
            <w:tcW w:w="15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Beneficios post-jubilatorios</w:t>
            </w:r>
          </w:p>
        </w:tc>
      </w:tr>
      <w:tr>
        <w:tblPrEx>
          <w:tblW w:w="8550" w:type="dxa"/>
          <w:tblInd w:w="1417" w:type="dxa"/>
          <w:tblLayout w:type="fixed"/>
        </w:tblPrEx>
        <w:trPr>
          <w:cantSplit/>
          <w:trHeight w:hRule="auto" w:val="0"/>
        </w:trPr>
        <w:tc>
          <w:tcPr>
            <w:tcW w:w="3780"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378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 xml:space="preserve">Valor presente obligación, saldo inicial </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13.378.794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14.329.939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715.664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807.762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16.276.860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16.301.567</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del servicio corriente obligación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217.905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827.488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57.483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(54.145)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5.864</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22.597</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por intereses por obligación de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220.219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862.900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12.566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50.070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259.706</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978.575</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Ganancias pérdidas actuariales obligación planes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140.275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(1.331.578)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321.695</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435.360</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Liquidaciones obligación plan de beneficios definidos y transferencia de obligaciones por traspaso de personal desde empresas relacionadas.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(218.173)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(1.309.955)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(3.351)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(88.023)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(358.727)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(1.461.239)</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 en provisiones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360.226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(951.145)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66.698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(92.098)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228.538</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(24.707)</w:t>
            </w:r>
          </w:p>
        </w:tc>
      </w:tr>
      <w:tr>
        <w:tblPrEx>
          <w:tblW w:w="8550" w:type="dxa"/>
          <w:tblInd w:w="1417" w:type="dxa"/>
          <w:tblLayout w:type="fixed"/>
        </w:tblPrEx>
        <w:trPr>
          <w:cantSplit/>
          <w:trHeight w:hRule="auto" w:val="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13.739.020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13.378.794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782.362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715.664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16.505.398</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16.276.860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09" w:name="Section109"/>
      <w:bookmarkEnd w:id="209"/>
      <w:bookmarkStart w:id="210" w:name="09959da7653940dda42f9bb15b61a8a1"/>
      <w:r>
        <w:rPr>
          <w:rFonts w:ascii="Calibri" w:eastAsia="Calibri" w:hAnsi="Calibri" w:cs="Calibri"/>
          <w:b/>
          <w:i w:val="0"/>
          <w:color w:val="000000"/>
          <w:sz w:val="20"/>
          <w:u w:val="none"/>
        </w:rPr>
        <w:t>23.3.-</w:t>
      </w:r>
      <w:r>
        <w:rPr>
          <w:rFonts w:ascii="Calibri" w:eastAsia="Calibri" w:hAnsi="Calibri" w:cs="Calibri"/>
          <w:b/>
          <w:i w:val="0"/>
          <w:color w:val="000000"/>
          <w:sz w:val="20"/>
          <w:u w:val="none"/>
        </w:rPr>
        <w:tab/>
      </w:r>
      <w:r>
        <w:rPr>
          <w:rFonts w:ascii="Calibri" w:eastAsia="Calibri" w:hAnsi="Calibri" w:cs="Calibri"/>
          <w:b/>
          <w:i w:val="0"/>
          <w:color w:val="000000"/>
          <w:sz w:val="20"/>
          <w:u w:val="none"/>
        </w:rPr>
        <w:t>Balance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210"/>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795"/>
        <w:gridCol w:w="795"/>
        <w:gridCol w:w="795"/>
        <w:gridCol w:w="795"/>
        <w:gridCol w:w="795"/>
        <w:gridCol w:w="795"/>
      </w:tblGrid>
      <w:tr>
        <w:tblPrEx>
          <w:tblW w:w="8550" w:type="dxa"/>
          <w:tblInd w:w="1417" w:type="dxa"/>
          <w:tblLayout w:type="fixed"/>
        </w:tblPrEx>
        <w:trPr>
          <w:cantSplit/>
          <w:trHeight w:hRule="auto" w:val="0"/>
        </w:trPr>
        <w:tc>
          <w:tcPr>
            <w:tcW w:w="37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Balance plan de beneficios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c>
          <w:tcPr>
            <w:tcW w:w="15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Beneficios post-jubilatorios</w:t>
            </w:r>
          </w:p>
        </w:tc>
      </w:tr>
      <w:tr>
        <w:tblPrEx>
          <w:tblW w:w="8550" w:type="dxa"/>
          <w:tblInd w:w="1417" w:type="dxa"/>
          <w:tblLayout w:type="fixed"/>
        </w:tblPrEx>
        <w:trPr>
          <w:cantSplit/>
          <w:trHeight w:hRule="auto" w:val="0"/>
        </w:trPr>
        <w:tc>
          <w:tcPr>
            <w:tcW w:w="3780"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378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Obligación presente sin fondos de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13.739.020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13.378.794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782.362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715.664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16.505.398</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16.276.860</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13.739.020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13.378.794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782.362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715.664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16.505.398</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16.276.860</w:t>
            </w:r>
          </w:p>
        </w:tc>
      </w:tr>
    </w:tbl>
    <w:p>
      <w:pPr>
        <w:keepNext w:val="0"/>
        <w:keepLines/>
        <w:pageBreakBefore w:val="0"/>
        <w:widowControl w:val="0"/>
        <w:numPr>
          <w:ilvl w:val="0"/>
          <w:numId w:val="0"/>
        </w:numPr>
        <w:spacing w:before="0" w:after="0" w:line="288" w:lineRule="auto"/>
        <w:ind w:left="1418"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11" w:name="Section110"/>
      <w:bookmarkEnd w:id="211"/>
      <w:bookmarkStart w:id="212" w:name="deb68cbd2cc041f6b2ba99debc3882bc"/>
      <w:r>
        <w:rPr>
          <w:rFonts w:ascii="Calibri" w:eastAsia="Calibri" w:hAnsi="Calibri" w:cs="Calibri"/>
          <w:b/>
          <w:i w:val="0"/>
          <w:color w:val="000000"/>
          <w:sz w:val="20"/>
          <w:u w:val="none"/>
        </w:rPr>
        <w:t>23.4.-</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reconocidos en el estado de resultados.</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212"/>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95"/>
        <w:gridCol w:w="795"/>
        <w:gridCol w:w="795"/>
        <w:gridCol w:w="795"/>
        <w:gridCol w:w="795"/>
        <w:gridCol w:w="795"/>
        <w:gridCol w:w="795"/>
        <w:gridCol w:w="1485"/>
      </w:tblGrid>
      <w:tr>
        <w:tblPrEx>
          <w:tblW w:w="8550" w:type="dxa"/>
          <w:tblInd w:w="1417" w:type="dxa"/>
          <w:tblLayout w:type="fixed"/>
        </w:tblPrEx>
        <w:trPr>
          <w:cantSplit/>
          <w:trHeight w:hRule="auto" w:val="0"/>
        </w:trPr>
        <w:tc>
          <w:tcPr>
            <w:tcW w:w="229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Gastos reconocidos en el estado de resultados por función</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c>
          <w:tcPr>
            <w:tcW w:w="159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Beneficios post-jubilatorios</w:t>
            </w:r>
          </w:p>
        </w:tc>
        <w:tc>
          <w:tcPr>
            <w:tcW w:w="14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Línea del estado de resultados</w:t>
            </w:r>
          </w:p>
        </w:tc>
      </w:tr>
      <w:tr>
        <w:tblPrEx>
          <w:tblW w:w="8550" w:type="dxa"/>
          <w:tblInd w:w="1417" w:type="dxa"/>
          <w:tblLayout w:type="fixed"/>
        </w:tblPrEx>
        <w:trPr>
          <w:cantSplit/>
          <w:trHeight w:hRule="auto" w:val="0"/>
        </w:trPr>
        <w:tc>
          <w:tcPr>
            <w:tcW w:w="2295"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1485"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2295"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1485"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2295"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485" w:type="dxa"/>
            <w:vMerge/>
            <w:tcBorders>
              <w:top w:val="nil"/>
              <w:left w:val="single" w:sz="4" w:space="0" w:color="FFFFFF"/>
              <w:bottom w:val="single" w:sz="2" w:space="0" w:color="000000"/>
              <w:right w:val="single" w:sz="2" w:space="0" w:color="000000"/>
            </w:tcBorders>
          </w:tcPr>
          <w:p>
            <w:pPr>
              <w:keepNext/>
              <w:pageBreakBefore w:val="0"/>
            </w:pPr>
          </w:p>
        </w:tc>
      </w:tr>
      <w:tr>
        <w:tblPrEx>
          <w:tblW w:w="8550" w:type="dxa"/>
          <w:tblInd w:w="1417"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del servicio corriente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217.905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336.248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57.483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16.420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5.864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5.886</w:t>
            </w:r>
          </w:p>
        </w:tc>
        <w:tc>
          <w:tcPr>
            <w:tcW w:w="14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 de ventas - gastos de administración.</w:t>
            </w:r>
          </w:p>
        </w:tc>
      </w:tr>
      <w:tr>
        <w:tblPrEx>
          <w:tblW w:w="8550" w:type="dxa"/>
          <w:tblInd w:w="1417"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por intereses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220.219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335.007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12.566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11.827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259.707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222.202</w:t>
            </w:r>
          </w:p>
        </w:tc>
        <w:tc>
          <w:tcPr>
            <w:tcW w:w="14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Costos Financieros.</w:t>
            </w:r>
          </w:p>
        </w:tc>
      </w:tr>
      <w:tr>
        <w:tblPrEx>
          <w:tblW w:w="8550" w:type="dxa"/>
          <w:tblInd w:w="1417"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438.124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671.256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70.049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28.247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265.571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228.088</w:t>
            </w:r>
          </w:p>
        </w:tc>
        <w:tc>
          <w:tcPr>
            <w:tcW w:w="148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13" w:name="Section111"/>
      <w:bookmarkEnd w:id="213"/>
      <w:bookmarkStart w:id="214" w:name="22bca1f21ce2437db7644b9cecbda7a4"/>
      <w:r>
        <w:rPr>
          <w:rFonts w:ascii="Calibri" w:eastAsia="Calibri" w:hAnsi="Calibri" w:cs="Calibri"/>
          <w:b/>
          <w:i w:val="0"/>
          <w:color w:val="000000"/>
          <w:sz w:val="20"/>
          <w:u w:val="none"/>
        </w:rPr>
        <w:t>23.5.-</w:t>
      </w:r>
      <w:r>
        <w:rPr>
          <w:rFonts w:ascii="Calibri" w:eastAsia="Calibri" w:hAnsi="Calibri" w:cs="Calibri"/>
          <w:b/>
          <w:i w:val="0"/>
          <w:color w:val="000000"/>
          <w:sz w:val="20"/>
          <w:u w:val="none"/>
        </w:rPr>
        <w:tab/>
      </w:r>
      <w:r>
        <w:rPr>
          <w:rFonts w:ascii="Calibri" w:eastAsia="Calibri" w:hAnsi="Calibri" w:cs="Calibri"/>
          <w:b/>
          <w:i w:val="0"/>
          <w:color w:val="000000"/>
          <w:sz w:val="20"/>
          <w:u w:val="none"/>
        </w:rPr>
        <w:t>Hipótesis actuariales.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hipótesis actuariales utilizadas al cierre de estos estados financieros han sido las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5625" w:type="dxa"/>
        <w:jc w:val="left"/>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240"/>
        <w:gridCol w:w="2385"/>
      </w:tblGrid>
      <w:tr>
        <w:tblPrEx>
          <w:tblW w:w="5625" w:type="dxa"/>
          <w:tblInd w:w="1440" w:type="dxa"/>
          <w:tblLayout w:type="fixed"/>
        </w:tblPrEx>
        <w:trPr>
          <w:cantSplit/>
          <w:trHeight w:hRule="auto" w:val="0"/>
        </w:trPr>
        <w:tc>
          <w:tcPr>
            <w:tcW w:w="5625" w:type="dxa"/>
            <w:gridSpan w:val="2"/>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r>
      <w:tr>
        <w:tblPrEx>
          <w:tblW w:w="5625" w:type="dxa"/>
          <w:tblInd w:w="1440" w:type="dxa"/>
          <w:tblLayout w:type="fixed"/>
        </w:tblPrEx>
        <w:trPr>
          <w:cantSplit/>
          <w:trHeight w:hRule="auto" w:val="0"/>
        </w:trPr>
        <w:tc>
          <w:tcPr>
            <w:tcW w:w="324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Tasa de descuento real utilizada.</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2,33 %</w:t>
            </w:r>
          </w:p>
        </w:tc>
      </w:tr>
      <w:tr>
        <w:tblPrEx>
          <w:tblW w:w="562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Aumento futuros de salarios.</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4,40 %</w:t>
            </w:r>
          </w:p>
        </w:tc>
      </w:tr>
      <w:tr>
        <w:tblPrEx>
          <w:tblW w:w="562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Tabla de mortalidad.</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RV-2020</w:t>
            </w:r>
          </w:p>
        </w:tc>
      </w:tr>
      <w:tr>
        <w:tblPrEx>
          <w:tblW w:w="562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Tasa de rotación anual.</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1,65 %</w:t>
            </w:r>
          </w:p>
        </w:tc>
      </w:tr>
    </w:tbl>
    <w:p>
      <w:pPr>
        <w:keepNext w:val="0"/>
        <w:keepLines/>
        <w:pageBreakBefore w:val="0"/>
        <w:widowControl w:val="0"/>
        <w:numPr>
          <w:ilvl w:val="0"/>
          <w:numId w:val="0"/>
        </w:numPr>
        <w:tabs>
          <w:tab w:val="right" w:pos="7280"/>
          <w:tab w:val="right" w:pos="8540"/>
        </w:tabs>
        <w:spacing w:before="0" w:after="0" w:line="288" w:lineRule="auto"/>
        <w:ind w:left="851" w:right="0" w:firstLine="567"/>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supuestos respecto a la tasa futura de mortalidad se fijan sobre la base de asesoría actuarial de acuerdo con las estadísticas publicadas y con la experiencia en Chile.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cálculo del pasivo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se aplicó la misma metodología utilizada en el ejercicio anterior. Respecto a lo anterior, State Grid Chile Electricity SpA. y subsidiarias contrataron a Mercer (Argentina) S.A., para la determinación de las obligaciones por beneficios definidos.</w:t>
      </w: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la sensibilidad del valor del pasivo actuarial por beneficios definidos ante variaciones de un 1% en la tasa de descuento genera los siguientes efectos: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de la tasa de descuento</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Disminución de 1%</w:t>
            </w:r>
            <w:r>
              <w:br/>
            </w:r>
            <w:r>
              <w:rPr>
                <w:rFonts w:ascii="Calibri" w:eastAsia="Calibri" w:hAnsi="Calibri" w:cs="Calibri"/>
                <w:b/>
                <w:i w:val="0"/>
                <w:color w:val="FFFFFF"/>
                <w:sz w:val="16"/>
                <w:u w:val="none"/>
              </w:rPr>
              <w:t>M$</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Incremento de 1%</w:t>
            </w:r>
            <w:r>
              <w:br/>
            </w: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Efecto en las obligaciones por beneficios definidos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2.269.499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(1.974.271)</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15" w:name="Section112"/>
      <w:bookmarkEnd w:id="215"/>
      <w:bookmarkStart w:id="216" w:name="37afd37353224db2b2c63a1f6b1a4860"/>
      <w:r>
        <w:rPr>
          <w:rFonts w:ascii="Calibri" w:eastAsia="Calibri" w:hAnsi="Calibri" w:cs="Calibri"/>
          <w:b/>
          <w:i w:val="0"/>
          <w:color w:val="000000"/>
          <w:sz w:val="20"/>
          <w:u w:val="none"/>
        </w:rPr>
        <w:t>23.6.-</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 y plazo de los compromisos.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flujo previsto de prestaciones para los próximos años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como sigue:</w:t>
      </w:r>
    </w:p>
    <w:p>
      <w:pPr>
        <w:keepNext w:val="0"/>
        <w:keepLines/>
        <w:pageBreakBefore w:val="0"/>
        <w:widowControl w:val="0"/>
        <w:numPr>
          <w:ilvl w:val="0"/>
          <w:numId w:val="0"/>
        </w:numPr>
        <w:tabs>
          <w:tab w:val="right" w:pos="7280"/>
          <w:tab w:val="right" w:pos="8540"/>
        </w:tabs>
        <w:spacing w:before="0" w:after="0" w:line="288" w:lineRule="auto"/>
        <w:ind w:left="0" w:right="0" w:firstLine="0"/>
        <w:jc w:val="left"/>
        <w:outlineLvl w:val="9"/>
        <w:rPr>
          <w:rFonts w:ascii="Calibri" w:eastAsia="Calibri" w:hAnsi="Calibri" w:cs="Calibri"/>
          <w:b w:val="0"/>
          <w:i w:val="0"/>
          <w:color w:val="000000"/>
          <w:sz w:val="20"/>
          <w:u w:val="none"/>
        </w:rPr>
      </w:pPr>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Beneficios post-jubilatorios</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 Año.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1.215.850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76.788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1.451.895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2.744.533</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937.957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106.439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1.758.915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2.803.311</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3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600.483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49.506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1.482.907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2.132.896</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4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933.978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60.820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1.153.401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2.148.199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706.488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62.443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1.065.956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1.834.887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6 a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3.626.629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230.844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4.360.556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8.218.029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Más de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5.717.635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195.522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5.231.768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11.144.925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13.739.020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782.362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16.505.398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31.026.780</w:t>
            </w:r>
          </w:p>
        </w:tc>
      </w:tr>
    </w:tbl>
    <w:p>
      <w:pPr>
        <w:keepNext w:val="0"/>
        <w:keepLines/>
        <w:pageBreakBefore w:val="0"/>
        <w:widowControl w:val="0"/>
        <w:numPr>
          <w:ilvl w:val="0"/>
          <w:numId w:val="0"/>
        </w:numPr>
        <w:tabs>
          <w:tab w:val="right" w:pos="7280"/>
          <w:tab w:val="right" w:pos="8540"/>
        </w:tabs>
        <w:spacing w:before="0" w:after="0" w:line="288" w:lineRule="auto"/>
        <w:ind w:left="0" w:right="0" w:firstLine="0"/>
        <w:jc w:val="left"/>
        <w:outlineLvl w:val="9"/>
        <w:rPr>
          <w:rFonts w:ascii="Calibri" w:eastAsia="Calibri" w:hAnsi="Calibri" w:cs="Calibri"/>
          <w:b w:val="0"/>
          <w:i w:val="0"/>
          <w:sz w:val="20"/>
        </w:rPr>
      </w:pPr>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Beneficios post-jubilatorios</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 Año.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887.398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12.277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1.450.524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2.350.199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1.016.703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98.088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1.674.581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2.789.372</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3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723.769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61.328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1.369.995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2.155.092</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4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855.882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50.259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1.323.484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2.229.625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654.550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65.842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1.056.581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1.776.973</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6 a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3.464.753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231.316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4.264.059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7.960.128</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Más de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5.775.738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196.553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5.137.636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11.109.927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13.378.793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715.663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16.276.860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30.371.316</w:t>
            </w:r>
          </w:p>
        </w:tc>
      </w:tr>
    </w:tbl>
    <w:p>
      <w:pPr>
        <w:keepNext/>
        <w:keepLines/>
        <w:pageBreakBefore w:val="0"/>
        <w:widowControl w:val="0"/>
        <w:numPr>
          <w:ilvl w:val="0"/>
          <w:numId w:val="0"/>
        </w:numPr>
        <w:tabs>
          <w:tab w:val="right" w:pos="7280"/>
          <w:tab w:val="right" w:pos="8540"/>
        </w:tabs>
        <w:spacing w:before="0" w:after="0" w:line="288" w:lineRule="auto"/>
        <w:ind w:left="851" w:right="0" w:firstLine="567"/>
        <w:jc w:val="left"/>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right" w:pos="7280"/>
          <w:tab w:val="right" w:pos="8540"/>
        </w:tabs>
        <w:spacing w:before="0" w:after="0" w:line="288" w:lineRule="auto"/>
        <w:ind w:left="851" w:right="0" w:firstLine="567"/>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17" w:name="Section113"/>
      <w:bookmarkEnd w:id="217"/>
      <w:bookmarkStart w:id="218" w:name="5c650296dcd34e6e95a8b91ef3ccb529"/>
      <w:r>
        <w:rPr>
          <w:rFonts w:ascii="Calibri" w:eastAsia="Calibri" w:hAnsi="Calibri" w:cs="Calibri"/>
          <w:b/>
          <w:i w:val="0"/>
          <w:color w:val="000000"/>
          <w:sz w:val="20"/>
          <w:u w:val="none"/>
        </w:rPr>
        <w:t>24.-</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PASIVOS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8"/>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pasivos no financieros</w:t>
            </w:r>
          </w:p>
        </w:tc>
        <w:tc>
          <w:tcPr>
            <w:tcW w:w="2400" w:type="dxa"/>
            <w:gridSpan w:val="2"/>
            <w:tcBorders>
              <w:top w:val="single" w:sz="2" w:space="0" w:color="000000"/>
              <w:left w:val="nil"/>
              <w:bottom w:val="single" w:sz="8"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8"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8"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8"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Ingresos diferidos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16.704.312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Aportes reembolsables.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83.250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Garantías recibidas en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3.083.666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19.871.228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19" w:name="Section114"/>
      <w:bookmarkEnd w:id="219"/>
      <w:bookmarkStart w:id="220" w:name="0809385c4d7046068d286b6a2bbed1ae"/>
      <w:r>
        <w:rPr>
          <w:rFonts w:ascii="Calibri" w:eastAsia="Calibri" w:hAnsi="Calibri" w:cs="Calibri"/>
          <w:b/>
          <w:i w:val="0"/>
          <w:color w:val="000000"/>
          <w:sz w:val="20"/>
          <w:u w:val="none"/>
        </w:rPr>
        <w:t>24.1.-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0"/>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Detalle de los ingresos diferidos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Ingresos diferidos por obras de terceros.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16.704.312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16.704.312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del período ingresos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 inicial ingresos diferidos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16.704.312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27.953.084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Adiciones.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(16.684.229)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70.696.587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Imputación a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(20.083)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(81.945.359)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16.704.312</w:t>
            </w:r>
          </w:p>
        </w:tc>
      </w:tr>
    </w:tbl>
    <w:p>
      <w:pPr>
        <w:keepNext w:val="0"/>
        <w:keepLines/>
        <w:pageBreakBefore w:val="0"/>
        <w:widowControl w:val="0"/>
        <w:numPr>
          <w:ilvl w:val="0"/>
          <w:numId w:val="0"/>
        </w:numPr>
        <w:spacing w:before="0" w:after="0" w:line="288" w:lineRule="auto"/>
        <w:ind w:left="709"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center"/>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21" w:name="Section115"/>
      <w:bookmarkEnd w:id="221"/>
      <w:bookmarkStart w:id="222" w:name="8f3bcc27cf9d48ec85ce3833e031e80a"/>
      <w:r>
        <w:rPr>
          <w:rFonts w:ascii="Calibri" w:eastAsia="Calibri" w:hAnsi="Calibri" w:cs="Calibri"/>
          <w:b/>
          <w:i w:val="0"/>
          <w:color w:val="000000"/>
          <w:sz w:val="20"/>
          <w:u w:val="none"/>
        </w:rPr>
        <w:t>25.-</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2"/>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23" w:name="Section116"/>
      <w:bookmarkEnd w:id="223"/>
      <w:bookmarkStart w:id="224" w:name="52df680782504c1193b1ad422cc0fdd5"/>
      <w:r>
        <w:rPr>
          <w:rFonts w:ascii="Calibri" w:eastAsia="Calibri" w:hAnsi="Calibri" w:cs="Calibri"/>
          <w:b/>
          <w:i w:val="0"/>
          <w:color w:val="000000"/>
          <w:sz w:val="20"/>
          <w:u w:val="none"/>
        </w:rPr>
        <w:t>25.1.-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arrendamientos.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224"/>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las obligaciones por arrendamiento y sus plazos de vencimiento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1065"/>
        <w:gridCol w:w="1065"/>
        <w:gridCol w:w="1065"/>
        <w:gridCol w:w="1065"/>
        <w:gridCol w:w="1065"/>
        <w:gridCol w:w="1065"/>
      </w:tblGrid>
      <w:tr>
        <w:tblPrEx>
          <w:tblW w:w="8550" w:type="dxa"/>
          <w:tblInd w:w="1417" w:type="dxa"/>
          <w:tblLayout w:type="fixed"/>
        </w:tblPrEx>
        <w:trPr>
          <w:cantSplit/>
          <w:trHeight w:hRule="auto" w:val="0"/>
        </w:trPr>
        <w:tc>
          <w:tcPr>
            <w:tcW w:w="21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Pagos mínimos a pagar por arrendamiento, obligaciones por arrendamientos</w:t>
            </w:r>
          </w:p>
        </w:tc>
        <w:tc>
          <w:tcPr>
            <w:tcW w:w="319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319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2160" w:type="dxa"/>
            <w:vMerge/>
            <w:tcBorders>
              <w:top w:val="nil"/>
              <w:left w:val="single" w:sz="2" w:space="0" w:color="000000"/>
              <w:bottom w:val="nil"/>
              <w:right w:val="nil"/>
            </w:tcBorders>
          </w:tcPr>
          <w:p>
            <w:pPr>
              <w:keepNext/>
              <w:pageBreakBefore w:val="0"/>
            </w:pPr>
          </w:p>
        </w:tc>
        <w:tc>
          <w:tcPr>
            <w:tcW w:w="10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Bruto</w:t>
            </w:r>
          </w:p>
        </w:tc>
        <w:tc>
          <w:tcPr>
            <w:tcW w:w="10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Interés</w:t>
            </w:r>
          </w:p>
        </w:tc>
        <w:tc>
          <w:tcPr>
            <w:tcW w:w="10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presente</w:t>
            </w:r>
          </w:p>
        </w:tc>
        <w:tc>
          <w:tcPr>
            <w:tcW w:w="10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Bruto</w:t>
            </w:r>
          </w:p>
        </w:tc>
        <w:tc>
          <w:tcPr>
            <w:tcW w:w="10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Interés</w:t>
            </w:r>
          </w:p>
        </w:tc>
        <w:tc>
          <w:tcPr>
            <w:tcW w:w="106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presente</w:t>
            </w:r>
          </w:p>
        </w:tc>
      </w:tr>
      <w:tr>
        <w:tblPrEx>
          <w:tblW w:w="8550" w:type="dxa"/>
          <w:tblInd w:w="1417" w:type="dxa"/>
          <w:tblLayout w:type="fixed"/>
        </w:tblPrEx>
        <w:trPr>
          <w:cantSplit/>
          <w:trHeight w:hRule="auto" w:val="0"/>
        </w:trPr>
        <w:tc>
          <w:tcPr>
            <w:tcW w:w="2160" w:type="dxa"/>
            <w:vMerge/>
            <w:tcBorders>
              <w:top w:val="nil"/>
              <w:left w:val="single" w:sz="2" w:space="0" w:color="000000"/>
              <w:bottom w:val="single" w:sz="2" w:space="0" w:color="000000"/>
              <w:right w:val="nil"/>
            </w:tcBorders>
          </w:tcPr>
          <w:p>
            <w:pPr>
              <w:keepNext/>
              <w:pageBreakBefore w:val="0"/>
            </w:pP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Hasta 90 días.</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161.839</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(34.756)</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127.083</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2.016.367</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(241.243)</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1.775.124</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90 días hasta 1 año.</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689.389</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(148.875)</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540.514</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6.313.470</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(695.171)</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5.618.299</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1 año hasta 2 años.</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523.008</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(125.525)</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397.483</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5.361.165</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(499.138)</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4.862.027</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2 años hasta 3 años.</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428.215</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(104.008)</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324.207</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1.877.718</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(219.612)</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1.658.106</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3 años hasta 4 años.</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340.469</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(76.478)</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263.991</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1.073.612</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(135.550)</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938.062</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4 años hasta 5 años.</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323.650</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(53.295)</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270.355</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671.841</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(81.365)</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590.476</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5 años.</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485.475</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(32.443)</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453.032</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920.653</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(60.622)</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860.031</w:t>
            </w:r>
          </w:p>
        </w:tc>
      </w:tr>
      <w:tr>
        <w:tblPrEx>
          <w:tblW w:w="8550" w:type="dxa"/>
          <w:tblInd w:w="1417" w:type="dxa"/>
          <w:tblLayout w:type="fixed"/>
        </w:tblPrEx>
        <w:trPr>
          <w:cantSplit/>
          <w:trHeight w:hRule="auto" w:val="0"/>
        </w:trPr>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2.952.045</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(575.380)</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2.376.665</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18.234.826</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(1.932.701)</w:t>
            </w:r>
          </w:p>
        </w:tc>
        <w:tc>
          <w:tcPr>
            <w:tcW w:w="106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16.302.125</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financieros por intereses devengados producto de estas obligaciones se revelan en ítem detallado en nota 29.</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tasas de interés aplicadas nominal anual para contrato por tipo de bien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son las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sujeto a arrendamiento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Tasas de interés</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Terreno bajo arrendamientos.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6,66 %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5,51 %</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Edificio en arrendamiento.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5,74 %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5,51 %</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Equipamiento de tecnologías de la información bajo arrendamientos.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6,66 %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7,02 %</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Instalaciones fijas y accesorios bajo arrendamiento.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5,74 %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7,02 %</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Vehículos de motor, bajo arrendamiento.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pageBreakBefore w:val="0"/>
              <w:tabs>
                <w:tab w:val="left" w:pos="1"/>
              </w:tabs>
              <w:spacing w:before="38" w:after="20" w:line="240" w:lineRule="auto"/>
              <w:jc w:val="right"/>
            </w:pPr>
            <w:r>
              <w:rPr>
                <w:rFonts w:ascii="Calibri" w:eastAsia="Calibri" w:hAnsi="Calibri" w:cs="Calibri"/>
                <w:b w:val="0"/>
                <w:i w:val="0"/>
                <w:color w:val="000000"/>
                <w:sz w:val="16"/>
                <w:u w:val="none"/>
              </w:rPr>
              <w:tab/>
              <w:t>7,71 %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pageBreakBefore w:val="0"/>
              <w:tabs>
                <w:tab w:val="left" w:pos="1"/>
              </w:tabs>
              <w:spacing w:before="38" w:after="20" w:line="240" w:lineRule="auto"/>
              <w:jc w:val="right"/>
            </w:pPr>
            <w:r>
              <w:rPr>
                <w:rFonts w:ascii="Calibri" w:eastAsia="Calibri" w:hAnsi="Calibri" w:cs="Calibri"/>
                <w:b w:val="0"/>
                <w:i w:val="0"/>
                <w:color w:val="000000"/>
                <w:sz w:val="16"/>
                <w:u w:val="none"/>
              </w:rPr>
              <w:tab/>
              <w:t>7,71 %</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Al 31 de diciembre de 2025, el Grupo posee pasivos por arrendamientos con entidades relacionadas por M$ 19.293.131 y 31 de diciembre de 2024 por M$ 19.576.637 indicados en Nota 9.1.2, "Cuentas por pagar a entidades relacionadas".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25" w:name="Section117"/>
      <w:bookmarkEnd w:id="225"/>
      <w:bookmarkStart w:id="226" w:name="f89a882a5e6b429489e9efb08c20030e"/>
      <w:r>
        <w:rPr>
          <w:rFonts w:ascii="Calibri" w:eastAsia="Calibri" w:hAnsi="Calibri" w:cs="Calibri"/>
          <w:b/>
          <w:i w:val="0"/>
          <w:color w:val="000000"/>
          <w:sz w:val="20"/>
          <w:u w:val="none"/>
        </w:rPr>
        <w:t>25.2.-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Activos por derecho de uso.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226"/>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bienes arrendados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240"/>
        <w:gridCol w:w="885"/>
        <w:gridCol w:w="885"/>
        <w:gridCol w:w="885"/>
        <w:gridCol w:w="885"/>
        <w:gridCol w:w="885"/>
        <w:gridCol w:w="885"/>
      </w:tblGrid>
      <w:tr>
        <w:tblPrEx>
          <w:tblW w:w="8550" w:type="dxa"/>
          <w:tblInd w:w="1417" w:type="dxa"/>
          <w:tblLayout w:type="fixed"/>
        </w:tblPrEx>
        <w:trPr>
          <w:cantSplit/>
          <w:trHeight w:hRule="auto" w:val="0"/>
        </w:trPr>
        <w:tc>
          <w:tcPr>
            <w:tcW w:w="3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655" w:type="dxa"/>
            <w:gridSpan w:val="3"/>
            <w:tcBorders>
              <w:top w:val="single" w:sz="2" w:space="0" w:color="000000"/>
              <w:left w:val="single" w:sz="2" w:space="0" w:color="000000"/>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65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324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Propiedades, planta y equipo en arrendamiento, neto</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bruto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Depreciación acumulada, amortización y deterioro de valor </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Neto</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bruto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Depreciación acumulada, amortización y deterioro de valor </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Neto</w:t>
            </w:r>
          </w:p>
        </w:tc>
      </w:tr>
      <w:tr>
        <w:tblPrEx>
          <w:tblW w:w="8550" w:type="dxa"/>
          <w:tblInd w:w="1417" w:type="dxa"/>
          <w:tblLayout w:type="fixed"/>
        </w:tblPrEx>
        <w:trPr>
          <w:cantSplit/>
          <w:trHeight w:hRule="auto" w:val="0"/>
        </w:trPr>
        <w:tc>
          <w:tcPr>
            <w:tcW w:w="3240" w:type="dxa"/>
            <w:vMerge/>
            <w:tcBorders>
              <w:top w:val="nil"/>
              <w:left w:val="single" w:sz="2" w:space="0" w:color="000000"/>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Terreno bajo arrendamientos.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48.753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(43.077)</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5.676</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Edificio en arrendamiento.</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11.540.500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(3.712.034)</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7.828.466</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Planta y equipo bajo arrendamiento.</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1.341.740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(78.317)</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1.263.423</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Equipamiento de tecnologías de la información bajo arrendamientos.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27.398.655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(8.275.722)</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19.122.933</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Instalaciones fijas y accesorios bajo arrendamiento.</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489.467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(225.390)</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264.077</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Vehículos de motor, bajo arrendamiento.</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6.672.016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(4.394.538)</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2.277.478</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47.491.131</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(16.729.078)</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30.762.053</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se deprecian en el plazo remanente de los contratos. La depreciación acumulada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alcanzó a M$ 16.729.078 (M$ 13.691.395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principales bienes arrendados corresponden a software asociado a la medición inteligente, edificio corporativo en la comuna de Las Condes, bodegas de materiales en la Comuna de San Bernardo, Vehículos cuya flota asciende a 308 unidades utilizadas en la operación de la Sociedad, equipos y accesorios para reconectador de 27KV, Oficinas, bodegas y estacionamientos ubicadas en Presidente Riesco N° 5561 Las Condes, Cerro Pailahueque comuna de Ercilla. Cerro Bari, Pichidegua.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los movimientos por clase de activos originados 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45"/>
        <w:gridCol w:w="780"/>
        <w:gridCol w:w="780"/>
        <w:gridCol w:w="780"/>
        <w:gridCol w:w="825"/>
        <w:gridCol w:w="780"/>
        <w:gridCol w:w="780"/>
        <w:gridCol w:w="780"/>
      </w:tblGrid>
      <w:tr>
        <w:tblPrEx>
          <w:tblW w:w="8550" w:type="dxa"/>
          <w:tblInd w:w="1417" w:type="dxa"/>
          <w:tblLayout w:type="fixed"/>
        </w:tblPrEx>
        <w:trPr>
          <w:cantSplit/>
          <w:trHeight w:hRule="auto" w:val="0"/>
        </w:trPr>
        <w:tc>
          <w:tcPr>
            <w:tcW w:w="30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2026</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w:t>
            </w:r>
          </w:p>
        </w:tc>
        <w:tc>
          <w:tcPr>
            <w:tcW w:w="78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rPr>
        <w:tc>
          <w:tcPr>
            <w:tcW w:w="3045" w:type="dxa"/>
            <w:vMerge/>
            <w:tcBorders>
              <w:top w:val="nil"/>
              <w:left w:val="single" w:sz="2" w:space="0" w:color="000000"/>
              <w:bottom w:val="single" w:sz="2" w:space="0" w:color="000000"/>
              <w:right w:val="nil"/>
            </w:tcBorders>
          </w:tcPr>
          <w:p>
            <w:pPr>
              <w:keepNext/>
              <w:pageBreakBefore w:val="0"/>
            </w:pP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5.676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7.828.466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1.263.423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19.122.933</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264.077</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2.277.478</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30.762.053</w:t>
            </w:r>
          </w:p>
        </w:tc>
      </w:tr>
      <w:tr>
        <w:tblPrEx>
          <w:tblW w:w="8550" w:type="dxa"/>
          <w:tblInd w:w="1417"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Adiciones distintas de las obtenidas mediante combinaciones de negocios.</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16.429</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278.837</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145.906</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107.383</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548.555</w:t>
            </w:r>
          </w:p>
        </w:tc>
      </w:tr>
      <w:tr>
        <w:tblPrEx>
          <w:tblW w:w="8550" w:type="dxa"/>
          <w:tblInd w:w="1417"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(6.907)</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(1.070.887)</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(73.104)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(1.372.950)</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(92.907)</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(360.155)</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(2.976.910)</w:t>
            </w:r>
          </w:p>
        </w:tc>
      </w:tr>
      <w:tr>
        <w:tblPrEx>
          <w:tblW w:w="8550" w:type="dxa"/>
          <w:tblInd w:w="1417"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Saldo final al 30 de junio de 2026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15.198</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7.036.416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1.190.319</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17.895.889</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278.553</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1.917.323</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28.333.698</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45"/>
        <w:gridCol w:w="780"/>
        <w:gridCol w:w="780"/>
        <w:gridCol w:w="780"/>
        <w:gridCol w:w="825"/>
        <w:gridCol w:w="780"/>
        <w:gridCol w:w="780"/>
        <w:gridCol w:w="780"/>
      </w:tblGrid>
      <w:tr>
        <w:tblPrEx>
          <w:tblW w:w="8550" w:type="dxa"/>
          <w:tblInd w:w="1417" w:type="dxa"/>
          <w:tblLayout w:type="fixed"/>
        </w:tblPrEx>
        <w:trPr>
          <w:cantSplit/>
          <w:trHeight w:hRule="auto" w:val="0"/>
        </w:trPr>
        <w:tc>
          <w:tcPr>
            <w:tcW w:w="30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2025</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w:t>
            </w:r>
          </w:p>
        </w:tc>
        <w:tc>
          <w:tcPr>
            <w:tcW w:w="78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rPr>
        <w:tc>
          <w:tcPr>
            <w:tcW w:w="3045" w:type="dxa"/>
            <w:vMerge/>
            <w:tcBorders>
              <w:top w:val="nil"/>
              <w:left w:val="single" w:sz="2" w:space="0" w:color="000000"/>
              <w:bottom w:val="single" w:sz="2" w:space="0" w:color="000000"/>
              <w:right w:val="nil"/>
            </w:tcBorders>
          </w:tcPr>
          <w:p>
            <w:pPr>
              <w:keepNext/>
              <w:pageBreakBefore w:val="0"/>
            </w:pP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2025</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20.734</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4.664.470</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18.994.590</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698.889</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3.694.130</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28.072.813</w:t>
            </w:r>
          </w:p>
        </w:tc>
      </w:tr>
      <w:tr>
        <w:tblPrEx>
          <w:tblW w:w="8550" w:type="dxa"/>
          <w:tblInd w:w="1417"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Adiciones distintas de las obtenidas mediante combinaciones de negocios.</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17.803</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6.947.302</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1.341.740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5.161.705</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696.349</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19.404</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14.184.303</w:t>
            </w:r>
          </w:p>
        </w:tc>
      </w:tr>
      <w:tr>
        <w:tblPrEx>
          <w:tblW w:w="8550" w:type="dxa"/>
          <w:tblInd w:w="1417"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(3.398)</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(116.936)</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(120.334)</w:t>
            </w:r>
          </w:p>
        </w:tc>
      </w:tr>
      <w:tr>
        <w:tblPrEx>
          <w:tblW w:w="8550" w:type="dxa"/>
          <w:tblInd w:w="1417"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(32.861)</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(3.779.908)</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(78.317)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(5.033.362)</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(1.014.225)</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(1.436.056)</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(11.374.729)</w:t>
            </w:r>
          </w:p>
        </w:tc>
      </w:tr>
      <w:tr>
        <w:tblPrEx>
          <w:tblW w:w="8550" w:type="dxa"/>
          <w:tblInd w:w="1417"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Saldo final al 31 de diciembre de 2025</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5.676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7.828.466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1.263.423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19.122.933</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264.077</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2.277.478</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30.762.053</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27" w:name="Section118"/>
      <w:bookmarkEnd w:id="227"/>
      <w:bookmarkStart w:id="228" w:name="d37f0b9b784f4fb694221de2c70d267f"/>
      <w:r>
        <w:rPr>
          <w:rFonts w:ascii="Calibri" w:eastAsia="Calibri" w:hAnsi="Calibri" w:cs="Calibri"/>
          <w:b/>
          <w:i w:val="0"/>
          <w:color w:val="000000"/>
          <w:sz w:val="20"/>
          <w:u w:val="none"/>
        </w:rPr>
        <w:t>26.-</w:t>
      </w:r>
      <w:r>
        <w:rPr>
          <w:rFonts w:ascii="Calibri" w:eastAsia="Calibri" w:hAnsi="Calibri" w:cs="Calibri"/>
          <w:b/>
          <w:i w:val="0"/>
          <w:color w:val="000000"/>
          <w:sz w:val="20"/>
          <w:u w:val="none"/>
        </w:rPr>
        <w:tab/>
      </w:r>
      <w:r>
        <w:rPr>
          <w:rFonts w:ascii="Calibri" w:eastAsia="Calibri" w:hAnsi="Calibri" w:cs="Calibri"/>
          <w:b/>
          <w:i w:val="0"/>
          <w:color w:val="000000"/>
          <w:sz w:val="20"/>
          <w:u w:val="none"/>
        </w:rPr>
        <w:t>PATRIMONIO NETO.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228"/>
    </w:p>
    <w:p>
      <w:pPr>
        <w:keepNext w:val="0"/>
        <w:keepLines/>
        <w:pageBreakBefore w:val="0"/>
        <w:widowControl w:val="0"/>
        <w:numPr>
          <w:ilvl w:val="0"/>
          <w:numId w:val="0"/>
        </w:numPr>
        <w:spacing w:before="0" w:after="0" w:line="288" w:lineRule="auto"/>
        <w:ind w:left="0" w:right="0" w:firstLine="0"/>
        <w:jc w:val="left"/>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29" w:name="Section119"/>
      <w:bookmarkEnd w:id="229"/>
      <w:bookmarkStart w:id="230" w:name="5a67db173b57417e8d8a733b1a7b1868"/>
      <w:r>
        <w:rPr>
          <w:rFonts w:ascii="Calibri" w:eastAsia="Calibri" w:hAnsi="Calibri" w:cs="Calibri"/>
          <w:b/>
          <w:i w:val="0"/>
          <w:color w:val="000000"/>
          <w:sz w:val="20"/>
          <w:u w:val="none"/>
        </w:rPr>
        <w:t>26.1.-</w:t>
      </w:r>
      <w:r>
        <w:rPr>
          <w:rFonts w:ascii="Calibri" w:eastAsia="Calibri" w:hAnsi="Calibri" w:cs="Calibri"/>
          <w:b/>
          <w:i w:val="0"/>
          <w:color w:val="000000"/>
          <w:sz w:val="20"/>
          <w:u w:val="none"/>
        </w:rPr>
        <w:tab/>
      </w:r>
      <w:r>
        <w:rPr>
          <w:rFonts w:ascii="Calibri" w:eastAsia="Calibri" w:hAnsi="Calibri" w:cs="Calibri"/>
          <w:b/>
          <w:i w:val="0"/>
          <w:color w:val="000000"/>
          <w:sz w:val="20"/>
          <w:u w:val="none"/>
        </w:rPr>
        <w:t>Gestión de capital.</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23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objetivos de State Grid Chile Electricity SpA. al administrar el capital son el salvaguardar la capacidad de continuar como empresa en marcha con el propósito de generar retornos a sus accionistas, beneficios a otros grupos de interés y mantener una estructura de capital óptima para reducir el costo del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State Grid Chile Electricity SpA. monitorea su capital sobre la base del ratio de apalancamiento. Este ratio se calcula dividiendo la deuda neta por el capital total. La deuda neta corresponde al total del endeudamiento (incluyendo el endeudamiento corriente y no corriente) menos el efectivo y equivalentes de efectivo. El capital total corresponde al patrimonio tal y como se muestra en el estado de situación financiera consolidado más la deuda neta.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sentido, State Grid Chile Electricity SpA. y subsidiarias ha combinado distintas fuentes de financiamiento tales como: aumentos de capital, flujos de la operación, préstamos de empresas relacionadas, créditos bancarios, obligaciones con el público en su modalidad de bonos.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31" w:name="Section120"/>
      <w:bookmarkEnd w:id="231"/>
      <w:bookmarkStart w:id="232" w:name="473aa176df83400cbeb1425b9641b9f7"/>
      <w:r>
        <w:rPr>
          <w:rFonts w:ascii="Calibri" w:eastAsia="Calibri" w:hAnsi="Calibri" w:cs="Calibri"/>
          <w:b/>
          <w:i w:val="0"/>
          <w:color w:val="000000"/>
          <w:sz w:val="20"/>
          <w:u w:val="none"/>
        </w:rPr>
        <w:t>26.2.-</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suscrito y pagado.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2"/>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capital suscrito y pagado al 31 de diciembre de 2025 y 2024 asciende a M$ 2.101.695.049.</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33" w:name="Section121"/>
      <w:bookmarkEnd w:id="233"/>
      <w:bookmarkStart w:id="234" w:name="a4cebe8caf10497b8ec956998f55dc93"/>
      <w:r>
        <w:rPr>
          <w:rFonts w:ascii="Calibri" w:eastAsia="Calibri" w:hAnsi="Calibri" w:cs="Calibri"/>
          <w:b/>
          <w:i w:val="0"/>
          <w:color w:val="000000"/>
          <w:sz w:val="20"/>
          <w:u w:val="none"/>
        </w:rPr>
        <w:t>26.3.-</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de acciones suscritas y pagadas.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el capital de State Grid Chile Electricity SpA., está representado por 2.101.695.049.000, acciones sin valor nominal, de un voto por acción.</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35" w:name="Section122"/>
      <w:bookmarkEnd w:id="235"/>
      <w:bookmarkStart w:id="236" w:name="671f8c26db8f49ccbf7360164dca6818"/>
      <w:r>
        <w:rPr>
          <w:rFonts w:ascii="Calibri" w:eastAsia="Calibri" w:hAnsi="Calibri" w:cs="Calibri"/>
          <w:b/>
          <w:i w:val="0"/>
          <w:color w:val="000000"/>
          <w:sz w:val="20"/>
          <w:u w:val="none"/>
        </w:rPr>
        <w:t>26.4.-</w:t>
      </w:r>
      <w:r>
        <w:rPr>
          <w:rFonts w:ascii="Calibri" w:eastAsia="Calibri" w:hAnsi="Calibri" w:cs="Calibri"/>
          <w:b/>
          <w:i w:val="0"/>
          <w:color w:val="000000"/>
          <w:sz w:val="20"/>
          <w:u w:val="none"/>
        </w:rPr>
        <w:tab/>
      </w:r>
      <w:r>
        <w:rPr>
          <w:rFonts w:ascii="Calibri" w:eastAsia="Calibri" w:hAnsi="Calibri" w:cs="Calibri"/>
          <w:b/>
          <w:i w:val="0"/>
          <w:color w:val="000000"/>
          <w:sz w:val="20"/>
          <w:u w:val="none"/>
        </w:rPr>
        <w:t>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red"/>
          <w:u w:val="none"/>
        </w:rPr>
      </w:pPr>
      <w:r>
        <w:rPr>
          <w:rFonts w:ascii="Calibri" w:eastAsia="Calibri" w:hAnsi="Calibri" w:cs="Calibri"/>
          <w:b w:val="0"/>
          <w:i w:val="0"/>
          <w:color w:val="000000"/>
          <w:sz w:val="20"/>
          <w:u w:val="none"/>
        </w:rPr>
        <w:t>Con fecha 14 de agosto de 2025 se pagó un dividendo de $ 0,01332 por acción con cargo a las utilidades del ejercicio 2024, por un total de M$ 28.000.000.</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red"/>
          <w:u w:val="none"/>
        </w:rPr>
      </w:pPr>
      <w:r>
        <w:rPr>
          <w:rFonts w:ascii="Calibri" w:eastAsia="Calibri" w:hAnsi="Calibri" w:cs="Calibri"/>
          <w:b w:val="0"/>
          <w:i w:val="0"/>
          <w:color w:val="000000"/>
          <w:sz w:val="20"/>
          <w:u w:val="none"/>
        </w:rPr>
        <w:t>Con fecha 6 de diciembre de 2024 se pagó un dividendo de $ 0,00380 por acción con cargo a las utilidades del ejercicio 2023, por un total de M$ 8.000.000.</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37" w:name="Section123"/>
      <w:bookmarkEnd w:id="237"/>
      <w:bookmarkStart w:id="238" w:name="b55918c4ee12481488a14143676bdec8"/>
      <w:r>
        <w:rPr>
          <w:rFonts w:ascii="Calibri" w:eastAsia="Calibri" w:hAnsi="Calibri" w:cs="Calibri"/>
          <w:b/>
          <w:i w:val="0"/>
          <w:color w:val="000000"/>
          <w:sz w:val="20"/>
          <w:u w:val="none"/>
        </w:rPr>
        <w:t>26.5.-</w:t>
      </w:r>
      <w:r>
        <w:rPr>
          <w:rFonts w:ascii="Calibri" w:eastAsia="Calibri" w:hAnsi="Calibri" w:cs="Calibri"/>
          <w:b/>
          <w:i w:val="0"/>
          <w:color w:val="000000"/>
          <w:sz w:val="20"/>
          <w:u w:val="none"/>
        </w:rPr>
        <w:tab/>
      </w:r>
      <w:r>
        <w:rPr>
          <w:rFonts w:ascii="Calibri" w:eastAsia="Calibri" w:hAnsi="Calibri" w:cs="Calibri"/>
          <w:b/>
          <w:i w:val="0"/>
          <w:color w:val="000000"/>
          <w:sz w:val="20"/>
          <w:u w:val="none"/>
        </w:rPr>
        <w:t>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8"/>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ítem de otras reservas dentro del patrimonio, se incluyen los siguientes conceptos: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26.5.1.-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Reservas de coberturas.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presentan en este rubro los movimientos en el valor justo de los instrumentos derivados de cobertura de flujos de caja medidos a valor razonable con cambios en otros resultados integrales.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26.5.2-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Reservas de ganancias y pérdidas por planes de beneficios definidos.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Corresponde a las variaciones de los valores actuariales de la provisión por beneficios definidos de empleados.</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saldos acumulados por la aplicación de la NIC 19 se han reconocido en otros resultados integrales, producto de lo anterior el saldo de estas reservas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ascienden a M$ </w:t>
      </w:r>
      <w:r>
        <w:rPr>
          <w:rFonts w:ascii="Calibri" w:eastAsia="Calibri" w:hAnsi="Calibri" w:cs="Calibri"/>
          <w:b w:val="0"/>
          <w:i w:val="0"/>
          <w:color w:val="000000"/>
          <w:sz w:val="20"/>
          <w:u w:val="none"/>
        </w:rPr>
        <w:t>(746.000)</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(1.380.553)</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ambos netos de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26.5.3.-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Otras 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rubro se incluyen otras reservas que se reconocen de inversiones en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39" w:name="Section124"/>
      <w:bookmarkEnd w:id="239"/>
      <w:bookmarkStart w:id="240" w:name="033c75de8db448f3ae7a43d686bab33e"/>
      <w:r>
        <w:rPr>
          <w:rFonts w:ascii="Calibri" w:eastAsia="Calibri" w:hAnsi="Calibri" w:cs="Calibri"/>
          <w:b/>
          <w:i w:val="0"/>
          <w:color w:val="000000"/>
          <w:sz w:val="20"/>
          <w:u w:val="none"/>
        </w:rPr>
        <w:t>26.6.-</w:t>
      </w:r>
      <w:r>
        <w:rPr>
          <w:rFonts w:ascii="Calibri" w:eastAsia="Calibri" w:hAnsi="Calibri" w:cs="Calibri"/>
          <w:b/>
          <w:i w:val="0"/>
          <w:color w:val="000000"/>
          <w:sz w:val="20"/>
          <w:u w:val="none"/>
        </w:rPr>
        <w:tab/>
      </w:r>
      <w:r>
        <w:rPr>
          <w:rFonts w:ascii="Calibri" w:eastAsia="Calibri" w:hAnsi="Calibri" w:cs="Calibri"/>
          <w:b/>
          <w:i w:val="0"/>
          <w:color w:val="000000"/>
          <w:sz w:val="20"/>
          <w:u w:val="none"/>
        </w:rPr>
        <w:t>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0"/>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siguientes son las participaciones no controladoras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28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200"/>
        <w:gridCol w:w="3780"/>
        <w:gridCol w:w="825"/>
        <w:gridCol w:w="1080"/>
        <w:gridCol w:w="1080"/>
        <w:gridCol w:w="1080"/>
        <w:gridCol w:w="1080"/>
        <w:gridCol w:w="1080"/>
        <w:gridCol w:w="1080"/>
      </w:tblGrid>
      <w:tr>
        <w:tblPrEx>
          <w:tblW w:w="12285" w:type="dxa"/>
          <w:tblInd w:w="1417" w:type="dxa"/>
          <w:tblLayout w:type="fixed"/>
        </w:tblPrEx>
        <w:trPr>
          <w:cantSplit/>
          <w:trHeight w:hRule="auto" w:val="0"/>
        </w:trPr>
        <w:tc>
          <w:tcPr>
            <w:tcW w:w="12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37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 la subsidiaria</w:t>
            </w:r>
          </w:p>
        </w:tc>
        <w:tc>
          <w:tcPr>
            <w:tcW w:w="82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216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Porcentaje de participación en subsidiarias de la participación no controladora</w:t>
            </w:r>
          </w:p>
        </w:tc>
        <w:tc>
          <w:tcPr>
            <w:tcW w:w="108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Participación no controladora en patrimonio</w:t>
            </w:r>
          </w:p>
        </w:tc>
        <w:tc>
          <w:tcPr>
            <w:tcW w:w="108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 (pérdida) atribuible a participación no controladora</w:t>
            </w:r>
          </w:p>
        </w:tc>
        <w:tc>
          <w:tcPr>
            <w:tcW w:w="108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Participación no controladora en patrimonio</w:t>
            </w:r>
          </w:p>
        </w:tc>
        <w:tc>
          <w:tcPr>
            <w:tcW w:w="108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 (pérdida) atribuible a participación no controladora</w:t>
            </w:r>
          </w:p>
        </w:tc>
      </w:tr>
      <w:tr>
        <w:tblPrEx>
          <w:tblW w:w="12285" w:type="dxa"/>
          <w:tblInd w:w="1417" w:type="dxa"/>
          <w:tblLayout w:type="fixed"/>
        </w:tblPrEx>
        <w:trPr>
          <w:cantSplit/>
          <w:trHeight w:hRule="auto" w:val="0"/>
        </w:trPr>
        <w:tc>
          <w:tcPr>
            <w:tcW w:w="1200" w:type="dxa"/>
            <w:vMerge/>
            <w:tcBorders>
              <w:top w:val="nil"/>
              <w:left w:val="single" w:sz="2" w:space="0" w:color="000000"/>
              <w:bottom w:val="nil"/>
              <w:right w:val="nil"/>
            </w:tcBorders>
          </w:tcPr>
          <w:p>
            <w:pPr>
              <w:keepNext/>
              <w:pageBreakBefore w:val="0"/>
            </w:pPr>
          </w:p>
        </w:tc>
        <w:tc>
          <w:tcPr>
            <w:tcW w:w="3780" w:type="dxa"/>
            <w:vMerge/>
            <w:tcBorders>
              <w:top w:val="nil"/>
              <w:left w:val="single" w:sz="4" w:space="0" w:color="FFFFFF"/>
              <w:bottom w:val="nil"/>
              <w:right w:val="nil"/>
            </w:tcBorders>
          </w:tcPr>
          <w:p>
            <w:pPr>
              <w:keepNext/>
              <w:pageBreakBefore w:val="0"/>
            </w:pPr>
          </w:p>
        </w:tc>
        <w:tc>
          <w:tcPr>
            <w:tcW w:w="825" w:type="dxa"/>
            <w:vMerge/>
            <w:tcBorders>
              <w:top w:val="nil"/>
              <w:left w:val="single" w:sz="4" w:space="0" w:color="FFFFFF"/>
              <w:bottom w:val="nil"/>
              <w:right w:val="nil"/>
            </w:tcBorders>
          </w:tcPr>
          <w:p>
            <w:pPr>
              <w:keepNext/>
              <w:pageBreakBefore w:val="0"/>
            </w:pPr>
          </w:p>
        </w:tc>
        <w:tc>
          <w:tcPr>
            <w:tcW w:w="10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8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216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16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285" w:type="dxa"/>
          <w:tblInd w:w="1417" w:type="dxa"/>
          <w:tblLayout w:type="fixed"/>
        </w:tblPrEx>
        <w:trPr>
          <w:cantSplit/>
          <w:trHeight w:hRule="auto" w:val="0"/>
        </w:trPr>
        <w:tc>
          <w:tcPr>
            <w:tcW w:w="1200" w:type="dxa"/>
            <w:vMerge/>
            <w:tcBorders>
              <w:top w:val="nil"/>
              <w:left w:val="single" w:sz="2" w:space="0" w:color="000000"/>
              <w:bottom w:val="single" w:sz="2" w:space="0" w:color="000000"/>
              <w:right w:val="nil"/>
            </w:tcBorders>
          </w:tcPr>
          <w:p>
            <w:pPr>
              <w:keepNext/>
              <w:pageBreakBefore w:val="0"/>
            </w:pPr>
          </w:p>
        </w:tc>
        <w:tc>
          <w:tcPr>
            <w:tcW w:w="3780" w:type="dxa"/>
            <w:vMerge/>
            <w:tcBorders>
              <w:top w:val="nil"/>
              <w:left w:val="single" w:sz="4" w:space="0" w:color="FFFFFF"/>
              <w:bottom w:val="single" w:sz="2" w:space="0" w:color="000000"/>
              <w:right w:val="nil"/>
            </w:tcBorders>
          </w:tcPr>
          <w:p>
            <w:pPr>
              <w:keepNext/>
              <w:pageBreakBefore w:val="0"/>
            </w:pPr>
          </w:p>
        </w:tc>
        <w:tc>
          <w:tcPr>
            <w:tcW w:w="825" w:type="dxa"/>
            <w:vMerge/>
            <w:tcBorders>
              <w:top w:val="nil"/>
              <w:left w:val="single" w:sz="4" w:space="0" w:color="FFFFFF"/>
              <w:bottom w:val="single" w:sz="2" w:space="0" w:color="000000"/>
              <w:right w:val="nil"/>
            </w:tcBorders>
          </w:tcPr>
          <w:p>
            <w:pPr>
              <w:keepNext/>
              <w:pageBreakBefore w:val="0"/>
            </w:pP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w:t>
            </w: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w:t>
            </w: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8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8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285" w:type="dxa"/>
          <w:tblInd w:w="1417" w:type="dxa"/>
          <w:tblLayout w:type="fixed"/>
        </w:tblPrEx>
        <w:trPr>
          <w:cantSplit/>
          <w:trHeight w:hRule="auto" w:val="0"/>
        </w:trPr>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Compañía General de Electricidad S.A.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2,85500 %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2,85500 %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0</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63.098.443</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450.615</w:t>
            </w:r>
          </w:p>
        </w:tc>
      </w:tr>
      <w:tr>
        <w:tblPrEx>
          <w:tblW w:w="12285" w:type="dxa"/>
          <w:tblInd w:w="1417" w:type="dxa"/>
          <w:tblLayout w:type="fixed"/>
        </w:tblPrEx>
        <w:trPr>
          <w:cantSplit/>
          <w:trHeight w:hRule="auto" w:val="0"/>
        </w:trPr>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CGE Transmisión S.A.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2,85500 %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2,85500 %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0</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13.008.860</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1.738.435</w:t>
            </w:r>
          </w:p>
        </w:tc>
      </w:tr>
      <w:tr>
        <w:tblPrEx>
          <w:tblW w:w="12285" w:type="dxa"/>
          <w:tblInd w:w="1417" w:type="dxa"/>
          <w:tblLayout w:type="fixed"/>
        </w:tblPrEx>
        <w:trPr>
          <w:cantSplit/>
          <w:trHeight w:hRule="auto" w:val="0"/>
        </w:trPr>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79.882.520-8</w:t>
            </w:r>
          </w:p>
        </w:tc>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Empresa Eléctrica de Magallanes S.A.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46,41004 %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46,41004 %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39.414.934</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5.130.605</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39.414.934</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5.130.605</w:t>
            </w:r>
          </w:p>
        </w:tc>
      </w:tr>
      <w:tr>
        <w:tblPrEx>
          <w:tblW w:w="12285" w:type="dxa"/>
          <w:tblInd w:w="1417" w:type="dxa"/>
          <w:tblLayout w:type="fixed"/>
        </w:tblPrEx>
        <w:trPr>
          <w:cantSplit/>
          <w:trHeight w:hRule="auto" w:val="0"/>
        </w:trPr>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78.512.190-2</w:t>
            </w:r>
          </w:p>
        </w:tc>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Energy Sur Ingeniería S.A.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5"/>
              </w:tabs>
              <w:spacing w:before="0" w:after="0" w:line="240" w:lineRule="auto"/>
              <w:jc w:val="right"/>
            </w:pPr>
            <w:r>
              <w:rPr>
                <w:rFonts w:ascii="Calibri" w:eastAsia="Calibri" w:hAnsi="Calibri" w:cs="Calibri"/>
                <w:b w:val="0"/>
                <w:i w:val="0"/>
                <w:color w:val="000000"/>
                <w:sz w:val="14"/>
                <w:u w:val="none"/>
              </w:rPr>
              <w:tab/>
              <w:t>46,55568</w:t>
              <w:tab/>
              <w:t>%</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5"/>
              </w:tabs>
              <w:spacing w:before="0" w:after="0" w:line="240" w:lineRule="auto"/>
              <w:jc w:val="right"/>
            </w:pPr>
            <w:r>
              <w:rPr>
                <w:rFonts w:ascii="Calibri" w:eastAsia="Calibri" w:hAnsi="Calibri" w:cs="Calibri"/>
                <w:b w:val="0"/>
                <w:i w:val="0"/>
                <w:color w:val="000000"/>
                <w:sz w:val="14"/>
                <w:u w:val="none"/>
              </w:rPr>
              <w:tab/>
              <w:t>46,55568</w:t>
              <w:tab/>
              <w:t>%</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654.522</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41.102</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654.522</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41.102</w:t>
            </w:r>
          </w:p>
        </w:tc>
      </w:tr>
      <w:tr>
        <w:tblPrEx>
          <w:tblW w:w="12285" w:type="dxa"/>
          <w:tblInd w:w="1417" w:type="dxa"/>
          <w:tblLayout w:type="fixed"/>
        </w:tblPrEx>
        <w:trPr>
          <w:cantSplit/>
          <w:trHeight w:hRule="auto" w:val="0"/>
        </w:trPr>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99.548.240-1</w:t>
            </w:r>
          </w:p>
        </w:tc>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CGE Magallanes S.A. </w:t>
            </w:r>
          </w:p>
        </w:tc>
        <w:tc>
          <w:tcPr>
            <w:tcW w:w="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494"/>
              </w:tabs>
              <w:spacing w:before="0" w:after="0" w:line="240" w:lineRule="auto"/>
              <w:jc w:val="right"/>
            </w:pPr>
            <w:r>
              <w:rPr>
                <w:rFonts w:ascii="Calibri" w:eastAsia="Calibri" w:hAnsi="Calibri" w:cs="Calibri"/>
                <w:b w:val="0"/>
                <w:i w:val="0"/>
                <w:color w:val="000000"/>
                <w:sz w:val="14"/>
                <w:u w:val="none"/>
              </w:rPr>
              <w:tab/>
              <w:t>2,95718</w:t>
              <w:tab/>
              <w:t>%</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494"/>
              </w:tabs>
              <w:spacing w:before="0" w:after="0" w:line="240" w:lineRule="auto"/>
              <w:jc w:val="right"/>
            </w:pPr>
            <w:r>
              <w:rPr>
                <w:rFonts w:ascii="Calibri" w:eastAsia="Calibri" w:hAnsi="Calibri" w:cs="Calibri"/>
                <w:b w:val="0"/>
                <w:i w:val="0"/>
                <w:color w:val="000000"/>
                <w:sz w:val="14"/>
                <w:u w:val="none"/>
              </w:rPr>
              <w:tab/>
              <w:t>2,95718</w:t>
              <w:tab/>
              <w:t>%</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25.806</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6.398</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25.806</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6.398</w:t>
            </w:r>
          </w:p>
        </w:tc>
      </w:tr>
      <w:tr>
        <w:tblPrEx>
          <w:tblW w:w="12285" w:type="dxa"/>
          <w:tblInd w:w="1417" w:type="dxa"/>
          <w:tblLayout w:type="fixed"/>
        </w:tblPrEx>
        <w:trPr>
          <w:cantSplit/>
          <w:trHeight w:hRule="auto" w:val="0"/>
        </w:trPr>
        <w:tc>
          <w:tcPr>
            <w:tcW w:w="7965"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40.095.262</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5.178.105</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116.202.565</w:t>
            </w:r>
          </w:p>
        </w:tc>
        <w:tc>
          <w:tcPr>
            <w:tcW w:w="10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7.367.155</w:t>
            </w:r>
          </w:p>
        </w:tc>
      </w:tr>
    </w:tbl>
    <w:p>
      <w:pPr>
        <w:keepNext w:val="0"/>
        <w:keepLines/>
        <w:pageBreakBefore w:val="0"/>
        <w:widowControl w:val="0"/>
        <w:numPr>
          <w:ilvl w:val="0"/>
          <w:numId w:val="0"/>
        </w:numPr>
        <w:spacing w:before="0" w:after="0" w:line="288" w:lineRule="auto"/>
        <w:ind w:left="1418" w:right="-661"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661" w:firstLine="0"/>
        <w:jc w:val="left"/>
        <w:outlineLvl w:val="9"/>
        <w:rPr>
          <w:rFonts w:ascii="Calibri" w:eastAsia="Calibri" w:hAnsi="Calibri" w:cs="Calibri"/>
          <w:b w:val="0"/>
          <w:i w:val="0"/>
          <w:color w:val="000000"/>
          <w:sz w:val="20"/>
          <w:u w:val="none"/>
        </w:rPr>
        <w:sectPr>
          <w:headerReference w:type="default" r:id="rId43"/>
          <w:footerReference w:type="default" r:id="rId44"/>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41" w:name="Section125"/>
      <w:bookmarkEnd w:id="241"/>
      <w:bookmarkStart w:id="242" w:name="dbf899e9067e4a1eb94ba64c16559cf5"/>
      <w:r>
        <w:rPr>
          <w:rFonts w:ascii="Calibri" w:eastAsia="Calibri" w:hAnsi="Calibri" w:cs="Calibri"/>
          <w:b/>
          <w:i w:val="0"/>
          <w:color w:val="000000"/>
          <w:sz w:val="20"/>
          <w:u w:val="none"/>
        </w:rPr>
        <w:t>26.7.-</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con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2"/>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hay transacciones con participaciones no controladoras.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Estas transacciones, de existir, se contabilizan de acuerdo con lo descrito en Nota 3.4.2, imputando la diferencia entre el monto pagado y el valor libros de la inversión adquirida a otras reservas del patrimonio neto, en el rubro “Incremento (disminución) por transferencias y otros cambios, patrimonio.”.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headerReference w:type="default" r:id="rId45"/>
          <w:footerReference w:type="default" r:id="rId46"/>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43" w:name="Section126"/>
      <w:bookmarkEnd w:id="243"/>
      <w:bookmarkStart w:id="244" w:name="25963169687342d0a352bfc0c6a3ca60"/>
      <w:r>
        <w:rPr>
          <w:rFonts w:ascii="Calibri" w:eastAsia="Calibri" w:hAnsi="Calibri" w:cs="Calibri"/>
          <w:b/>
          <w:i w:val="0"/>
          <w:color w:val="000000"/>
          <w:sz w:val="20"/>
          <w:u w:val="none"/>
        </w:rPr>
        <w:t>26.8.-</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del movimiento en reservas de los otros resultados integrales.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4"/>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45"/>
        <w:gridCol w:w="675"/>
        <w:gridCol w:w="675"/>
        <w:gridCol w:w="675"/>
        <w:gridCol w:w="675"/>
        <w:gridCol w:w="675"/>
        <w:gridCol w:w="675"/>
        <w:gridCol w:w="675"/>
        <w:gridCol w:w="675"/>
        <w:gridCol w:w="675"/>
      </w:tblGrid>
      <w:tr>
        <w:tblPrEx>
          <w:tblW w:w="8520" w:type="dxa"/>
          <w:tblInd w:w="1440" w:type="dxa"/>
          <w:tblLayout w:type="fixed"/>
        </w:tblPrEx>
        <w:trPr>
          <w:cantSplit/>
          <w:trHeight w:hRule="auto" w:val="0"/>
          <w:tblHeader/>
        </w:trPr>
        <w:tc>
          <w:tcPr>
            <w:tcW w:w="2445" w:type="dxa"/>
            <w:tcBorders>
              <w:top w:val="single" w:sz="2" w:space="0" w:color="000000"/>
              <w:left w:val="single" w:sz="2" w:space="0" w:color="000000"/>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20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 los accionistas de la controladora</w:t>
            </w:r>
          </w:p>
        </w:tc>
        <w:tc>
          <w:tcPr>
            <w:tcW w:w="20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al interés no controlante</w:t>
            </w:r>
          </w:p>
        </w:tc>
        <w:tc>
          <w:tcPr>
            <w:tcW w:w="202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20" w:type="dxa"/>
          <w:tblInd w:w="1440" w:type="dxa"/>
          <w:tblLayout w:type="fixed"/>
        </w:tblPrEx>
        <w:trPr>
          <w:cantSplit/>
          <w:trHeight w:hRule="auto" w:val="0"/>
          <w:tblHeader/>
        </w:trPr>
        <w:tc>
          <w:tcPr>
            <w:tcW w:w="2445" w:type="dxa"/>
            <w:tcBorders>
              <w:top w:val="single" w:sz="4" w:space="0" w:color="FFFFFF"/>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520" w:type="dxa"/>
          <w:tblInd w:w="1440" w:type="dxa"/>
          <w:tblLayout w:type="fixed"/>
        </w:tblPrEx>
        <w:trPr>
          <w:cantSplit/>
          <w:trHeight w:hRule="auto" w:val="0"/>
          <w:tblHeader/>
        </w:trPr>
        <w:tc>
          <w:tcPr>
            <w:tcW w:w="244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blHeader/>
        </w:trPr>
        <w:tc>
          <w:tcPr>
            <w:tcW w:w="2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blHeader/>
        </w:trPr>
        <w:tc>
          <w:tcPr>
            <w:tcW w:w="2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w:t>
            </w:r>
          </w:p>
        </w:tc>
      </w:tr>
      <w:tr>
        <w:tblPrEx>
          <w:tblW w:w="8520" w:type="dxa"/>
          <w:tblInd w:w="1440" w:type="dxa"/>
          <w:tblLayout w:type="fixed"/>
        </w:tblPrEx>
        <w:trPr>
          <w:cantSplit/>
          <w:trHeight w:hRule="exact" w:val="60"/>
          <w:tblHeader/>
        </w:trPr>
        <w:tc>
          <w:tcPr>
            <w:tcW w:w="2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2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de cobertura de flujo de efectivo</w:t>
            </w:r>
          </w:p>
        </w:tc>
        <w:tc>
          <w:tcPr>
            <w:tcW w:w="6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2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coberturas de flujo de efectivo.</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13.848.216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(3.739.018)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10.109.198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(6.331.934)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1.709.621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(4.622.313)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7.516.282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(2.029.397)</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5.486.885</w:t>
            </w:r>
          </w:p>
        </w:tc>
      </w:tr>
      <w:tr>
        <w:tblPrEx>
          <w:tblW w:w="8520" w:type="dxa"/>
          <w:tblInd w:w="1440" w:type="dxa"/>
          <w:tblLayout w:type="fixed"/>
        </w:tblPrEx>
        <w:trPr>
          <w:cantSplit/>
          <w:trHeight w:hRule="auto" w:val="0"/>
        </w:trPr>
        <w:tc>
          <w:tcPr>
            <w:tcW w:w="2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13.848.216</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(3.739.018)</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10.109.198</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(6.331.934)</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1.709.621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(4.622.313)</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7.516.282</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(2.029.397)</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5.486.885</w:t>
            </w:r>
          </w:p>
        </w:tc>
      </w:tr>
      <w:tr>
        <w:tblPrEx>
          <w:tblW w:w="8520" w:type="dxa"/>
          <w:tblInd w:w="1440" w:type="dxa"/>
          <w:tblLayout w:type="fixed"/>
        </w:tblPrEx>
        <w:trPr>
          <w:cantSplit/>
          <w:trHeight w:hRule="exact" w:val="60"/>
        </w:trPr>
        <w:tc>
          <w:tcPr>
            <w:tcW w:w="2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2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6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2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2.062.054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(556.755)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1.505.299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720.665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4.577.765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5.298.430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(13.584.893)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4.021.010</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(9.563.883)</w:t>
            </w:r>
          </w:p>
        </w:tc>
      </w:tr>
      <w:tr>
        <w:tblPrEx>
          <w:tblW w:w="8520" w:type="dxa"/>
          <w:tblInd w:w="1440" w:type="dxa"/>
          <w:tblLayout w:type="fixed"/>
        </w:tblPrEx>
        <w:trPr>
          <w:cantSplit/>
          <w:trHeight w:hRule="auto" w:val="0"/>
        </w:trPr>
        <w:tc>
          <w:tcPr>
            <w:tcW w:w="2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2.062.054</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(556.755)</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1.505.299</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720.665</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4.577.765</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5.298.430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(13.584.893)</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4.021.010</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(9.563.883)</w:t>
            </w:r>
          </w:p>
        </w:tc>
      </w:tr>
      <w:tr>
        <w:tblPrEx>
          <w:tblW w:w="8520" w:type="dxa"/>
          <w:tblInd w:w="1440" w:type="dxa"/>
          <w:tblLayout w:type="fixed"/>
        </w:tblPrEx>
        <w:trPr>
          <w:cantSplit/>
          <w:trHeight w:hRule="auto" w:val="0"/>
        </w:trPr>
        <w:tc>
          <w:tcPr>
            <w:tcW w:w="2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2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11.614.497</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676.118</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(4.076.997)</w:t>
            </w:r>
          </w:p>
        </w:tc>
      </w:tr>
    </w:tbl>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70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8520" w:type="dxa"/>
        <w:jc w:val="left"/>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355"/>
        <w:gridCol w:w="675"/>
        <w:gridCol w:w="675"/>
        <w:gridCol w:w="720"/>
        <w:gridCol w:w="675"/>
        <w:gridCol w:w="675"/>
        <w:gridCol w:w="675"/>
        <w:gridCol w:w="675"/>
        <w:gridCol w:w="675"/>
        <w:gridCol w:w="720"/>
      </w:tblGrid>
      <w:tr>
        <w:tblPrEx>
          <w:tblW w:w="8520" w:type="dxa"/>
          <w:tblInd w:w="1440" w:type="dxa"/>
          <w:tblLayout w:type="fixed"/>
        </w:tblPrEx>
        <w:trPr>
          <w:cantSplit/>
          <w:trHeight w:hRule="auto" w:val="0"/>
          <w:tblHeader/>
        </w:trPr>
        <w:tc>
          <w:tcPr>
            <w:tcW w:w="2355" w:type="dxa"/>
            <w:tcBorders>
              <w:top w:val="single" w:sz="2" w:space="0" w:color="000000"/>
              <w:left w:val="single" w:sz="2" w:space="0" w:color="000000"/>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2070"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 los accionistas de la controladora</w:t>
            </w:r>
          </w:p>
        </w:tc>
        <w:tc>
          <w:tcPr>
            <w:tcW w:w="20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al interés no controlante</w:t>
            </w:r>
          </w:p>
        </w:tc>
        <w:tc>
          <w:tcPr>
            <w:tcW w:w="207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20" w:type="dxa"/>
          <w:tblInd w:w="1440" w:type="dxa"/>
          <w:tblLayout w:type="fixed"/>
        </w:tblPrEx>
        <w:trPr>
          <w:cantSplit/>
          <w:trHeight w:hRule="auto" w:val="0"/>
          <w:tblHeader/>
        </w:trPr>
        <w:tc>
          <w:tcPr>
            <w:tcW w:w="2355" w:type="dxa"/>
            <w:tcBorders>
              <w:top w:val="single" w:sz="4" w:space="0" w:color="FFFFFF"/>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72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520" w:type="dxa"/>
          <w:tblInd w:w="1440" w:type="dxa"/>
          <w:tblLayout w:type="fixed"/>
        </w:tblPrEx>
        <w:trPr>
          <w:cantSplit/>
          <w:trHeight w:hRule="auto" w:val="0"/>
          <w:tblHeader/>
        </w:trPr>
        <w:tc>
          <w:tcPr>
            <w:tcW w:w="235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2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blHeader/>
        </w:trPr>
        <w:tc>
          <w:tcPr>
            <w:tcW w:w="23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blHeader/>
        </w:trPr>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18.238.510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1.665.757</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19.904.267</w:t>
            </w:r>
          </w:p>
        </w:tc>
      </w:tr>
      <w:tr>
        <w:tblPrEx>
          <w:tblW w:w="8520" w:type="dxa"/>
          <w:tblInd w:w="1440" w:type="dxa"/>
          <w:tblLayout w:type="fixed"/>
        </w:tblPrEx>
        <w:trPr>
          <w:cantSplit/>
          <w:trHeight w:hRule="exact" w:val="60"/>
          <w:tblHeader/>
        </w:trPr>
        <w:tc>
          <w:tcPr>
            <w:tcW w:w="23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de cobertura de flujo de caja</w:t>
            </w:r>
          </w:p>
        </w:tc>
        <w:tc>
          <w:tcPr>
            <w:tcW w:w="6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coberturas de flujo de efectivo.</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5.018.711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(1.355.052)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3.663.659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27.499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(7.424)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20.075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5.046.210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(1.362.476)</w:t>
            </w:r>
          </w:p>
        </w:tc>
        <w:tc>
          <w:tcPr>
            <w:tcW w:w="7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3.683.734</w:t>
            </w:r>
          </w:p>
        </w:tc>
      </w:tr>
      <w:tr>
        <w:tblPrEx>
          <w:tblW w:w="8520" w:type="dxa"/>
          <w:tblInd w:w="1440" w:type="dxa"/>
          <w:tblLayout w:type="fixed"/>
        </w:tblPrEx>
        <w:trPr>
          <w:cantSplit/>
          <w:trHeight w:hRule="auto" w:val="0"/>
        </w:trPr>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5.018.711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(1.355.052)</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3.663.659</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27.499</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(7.424)</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20.075</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5.046.210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(1.362.476)</w:t>
            </w:r>
          </w:p>
        </w:tc>
        <w:tc>
          <w:tcPr>
            <w:tcW w:w="7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3.683.734</w:t>
            </w:r>
          </w:p>
        </w:tc>
      </w:tr>
      <w:tr>
        <w:tblPrEx>
          <w:tblW w:w="8520" w:type="dxa"/>
          <w:tblInd w:w="1440" w:type="dxa"/>
          <w:tblLayout w:type="fixed"/>
        </w:tblPrEx>
        <w:trPr>
          <w:cantSplit/>
          <w:trHeight w:hRule="auto" w:val="0"/>
        </w:trPr>
        <w:tc>
          <w:tcPr>
            <w:tcW w:w="23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345"/>
        </w:trPr>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6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2.091.600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(564.732)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1.526.868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105.631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(28.519)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77.112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2.197.231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(593.251)</w:t>
            </w:r>
          </w:p>
        </w:tc>
        <w:tc>
          <w:tcPr>
            <w:tcW w:w="7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1.603.980</w:t>
            </w:r>
          </w:p>
        </w:tc>
      </w:tr>
      <w:tr>
        <w:tblPrEx>
          <w:tblW w:w="8520" w:type="dxa"/>
          <w:tblInd w:w="1440" w:type="dxa"/>
          <w:tblLayout w:type="fixed"/>
        </w:tblPrEx>
        <w:trPr>
          <w:cantSplit/>
          <w:trHeight w:hRule="auto" w:val="0"/>
        </w:trPr>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2.091.600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(564.732)</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1.526.868</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105.631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(28.519)</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77.112</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2.197.231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(593.251)</w:t>
            </w:r>
          </w:p>
        </w:tc>
        <w:tc>
          <w:tcPr>
            <w:tcW w:w="7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1.603.980</w:t>
            </w:r>
          </w:p>
        </w:tc>
      </w:tr>
      <w:tr>
        <w:tblPrEx>
          <w:tblW w:w="8520" w:type="dxa"/>
          <w:tblInd w:w="1440" w:type="dxa"/>
          <w:tblLayout w:type="fixed"/>
        </w:tblPrEx>
        <w:trPr>
          <w:cantSplit/>
          <w:trHeight w:hRule="auto" w:val="0"/>
        </w:trPr>
        <w:tc>
          <w:tcPr>
            <w:tcW w:w="23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2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23.429.037</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1.762.944</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7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25.191.981</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45" w:name="Section127"/>
      <w:bookmarkEnd w:id="245"/>
      <w:bookmarkStart w:id="246" w:name="d9402be0d17e4b82b8703f4ab34624d7"/>
      <w:r>
        <w:rPr>
          <w:rFonts w:ascii="Calibri" w:eastAsia="Calibri" w:hAnsi="Calibri" w:cs="Calibri"/>
          <w:b/>
          <w:i w:val="0"/>
          <w:color w:val="000000"/>
          <w:sz w:val="20"/>
          <w:u w:val="none"/>
        </w:rPr>
        <w:t>27.-</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DE ACTIVIDADES ORDINARIAS.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246"/>
    </w:p>
    <w:p>
      <w:pPr>
        <w:keepNext w:val="0"/>
        <w:keepLines/>
        <w:pageBreakBefore w:val="0"/>
        <w:widowControl w:val="0"/>
        <w:numPr>
          <w:ilvl w:val="0"/>
          <w:numId w:val="0"/>
        </w:numPr>
        <w:spacing w:before="0" w:after="0" w:line="288" w:lineRule="auto"/>
        <w:ind w:left="0" w:right="0" w:firstLine="0"/>
        <w:jc w:val="left"/>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247" w:name="Section128"/>
      <w:bookmarkEnd w:id="247"/>
      <w:bookmarkStart w:id="248" w:name="8dec0eff2cdc4c5b8c7d079981013003"/>
      <w:r>
        <w:rPr>
          <w:rFonts w:ascii="Calibri" w:eastAsia="Calibri" w:hAnsi="Calibri" w:cs="Calibri"/>
          <w:b/>
          <w:i w:val="0"/>
          <w:color w:val="000000"/>
          <w:sz w:val="20"/>
          <w:u w:val="none"/>
        </w:rPr>
        <w:t>27.1.-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ordinarios.</w:t>
      </w:r>
    </w:p>
    <w:p>
      <w:pPr>
        <w:keepNext/>
        <w:keepLines/>
        <w:pageBreakBefore w:val="0"/>
        <w:widowControl w:val="0"/>
        <w:numPr>
          <w:ilvl w:val="0"/>
          <w:numId w:val="0"/>
        </w:numPr>
        <w:tabs>
          <w:tab w:val="left" w:pos="700"/>
        </w:tabs>
        <w:spacing w:before="0" w:after="0" w:line="288" w:lineRule="auto"/>
        <w:ind w:left="0" w:right="0" w:firstLine="720"/>
        <w:jc w:val="left"/>
        <w:outlineLvl w:val="9"/>
        <w:rPr>
          <w:rFonts w:ascii="Calibri" w:eastAsia="Calibri" w:hAnsi="Calibri" w:cs="Calibri"/>
          <w:b w:val="0"/>
          <w:i w:val="0"/>
          <w:sz w:val="20"/>
        </w:rPr>
      </w:pPr>
      <w:bookmarkEnd w:id="248"/>
    </w:p>
    <w:tbl>
      <w:tblPr>
        <w:tblW w:w="852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17"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Ingresos de actividades ordinarias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20" w:type="dxa"/>
          <w:tblInd w:w="1417" w:type="dxa"/>
          <w:tblLayout w:type="fixed"/>
        </w:tblPrEx>
        <w:trPr>
          <w:cantSplit/>
          <w:trHeight w:hRule="auto" w:val="0"/>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20" w:type="dxa"/>
          <w:tblInd w:w="1417"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Ventas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605.064.572</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 peajes y transmisión.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602.176.583</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mercaderías, materiales y equipos.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2.887.989</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Prestaciones de servicios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26.602.128</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y recargos regulados.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12.072.370</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 de equipos de medida.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1.408.246</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mantenimiento de equipos a clientes.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1.735.136</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Apoyos en postación.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1.158.353</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construcción de obras e instalaciones eléctricas.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8.178.498</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prestaciones.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2.049.525</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631.666.700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State Grid Chile Electricity SpA. y subsidiarias no tienen clientes con los cuales registre ventas que representen el 10% o más de sus ingresos ordinarios 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49" w:name="Section129"/>
      <w:bookmarkEnd w:id="249"/>
      <w:bookmarkStart w:id="250" w:name="b9ba1df360354a0d96fd8c95f64b883f"/>
      <w:r>
        <w:rPr>
          <w:rFonts w:ascii="Calibri" w:eastAsia="Calibri" w:hAnsi="Calibri" w:cs="Calibri"/>
          <w:b/>
          <w:i w:val="0"/>
          <w:color w:val="000000"/>
          <w:sz w:val="20"/>
          <w:u w:val="none"/>
        </w:rPr>
        <w:t>27.2.-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ingresos, por función.</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250"/>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ingresos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Arriendo de oficinas a terceros.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221.200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253.376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474.576</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ítem otros ingresos de operación se registran principalmente indemnizaciones por daños a la red en subsidiarias y arriendos de propiedades y servicios prestados a empresas relacionadas fuera del perímetro de consolidación.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51" w:name="Section130"/>
      <w:bookmarkEnd w:id="251"/>
      <w:bookmarkStart w:id="252" w:name="0150351ea3704f06bdc7e2f0c355c422"/>
      <w:r>
        <w:rPr>
          <w:rFonts w:ascii="Calibri" w:eastAsia="Calibri" w:hAnsi="Calibri" w:cs="Calibri"/>
          <w:b/>
          <w:i w:val="0"/>
          <w:color w:val="000000"/>
          <w:sz w:val="20"/>
          <w:u w:val="none"/>
        </w:rPr>
        <w:t>28.-</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 RESULTADOS RELEVANTES.</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bookmarkEnd w:id="252"/>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del estado de resultados por función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que se adjunta, se descomponen como se indica en 28.1, 28.2, 28.3 y 28.4.</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Gastos por naturaleza del 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531.272.260</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35.010.467</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14.079.957</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580.362.684</w:t>
            </w:r>
          </w:p>
        </w:tc>
      </w:tr>
    </w:tbl>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53" w:name="Section131"/>
      <w:bookmarkEnd w:id="253"/>
      <w:bookmarkStart w:id="254" w:name="515e5b5d1a004cf2bfa8cde6b84dfc6d"/>
      <w:r>
        <w:rPr>
          <w:rFonts w:ascii="Calibri" w:eastAsia="Calibri" w:hAnsi="Calibri" w:cs="Calibri"/>
          <w:b/>
          <w:i w:val="0"/>
          <w:color w:val="000000"/>
          <w:sz w:val="20"/>
          <w:u w:val="none"/>
        </w:rPr>
        <w:t>28.1.-</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por naturaleza.</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254"/>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Apertura de gastos por naturaleza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 de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439.035.084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 de gas.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3.568.530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de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22.495.033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Gastos de operación y mantenimiento.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50.589.752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20.216.900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de transformadores.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Provisión de incobrables.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14.079.957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Depreciación.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26.187.272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2.331.676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580.362.680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55" w:name="Section132"/>
      <w:bookmarkEnd w:id="255"/>
      <w:bookmarkStart w:id="256" w:name="58d4e52b3fcf40fd9a67dc5ce79170e9"/>
      <w:r>
        <w:rPr>
          <w:rFonts w:ascii="Calibri" w:eastAsia="Calibri" w:hAnsi="Calibri" w:cs="Calibri"/>
          <w:b/>
          <w:i w:val="0"/>
          <w:color w:val="000000"/>
          <w:sz w:val="20"/>
          <w:u w:val="none"/>
        </w:rPr>
        <w:t>28.2.-</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de personal.</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256"/>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Gastos de personal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Sueldos y salarios.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21.354.353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16.969.374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Beneficios a corto plazo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1.848.330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2.311.959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Beneficios por terminación.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3.193.493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3.189.665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gastos de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24.035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26.396.176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22.495.033</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257" w:name="Section133"/>
      <w:bookmarkEnd w:id="257"/>
      <w:bookmarkStart w:id="258" w:name="9724d8425b56424285b35df61176cd1e"/>
      <w:r>
        <w:rPr>
          <w:rFonts w:ascii="Calibri" w:eastAsia="Calibri" w:hAnsi="Calibri" w:cs="Calibri"/>
          <w:b/>
          <w:i w:val="0"/>
          <w:color w:val="000000"/>
          <w:sz w:val="20"/>
          <w:u w:val="none"/>
        </w:rPr>
        <w:t>28.3.-</w:t>
      </w:r>
      <w:r>
        <w:rPr>
          <w:rFonts w:ascii="Calibri" w:eastAsia="Calibri" w:hAnsi="Calibri" w:cs="Calibri"/>
          <w:b/>
          <w:i w:val="0"/>
          <w:color w:val="000000"/>
          <w:sz w:val="20"/>
          <w:u w:val="none"/>
        </w:rPr>
        <w:tab/>
      </w:r>
      <w:r>
        <w:rPr>
          <w:rFonts w:ascii="Calibri" w:eastAsia="Calibri" w:hAnsi="Calibri" w:cs="Calibri"/>
          <w:b/>
          <w:i w:val="0"/>
          <w:color w:val="000000"/>
          <w:sz w:val="20"/>
          <w:u w:val="none"/>
        </w:rPr>
        <w:t>Depreciación y amortización.</w:t>
      </w:r>
    </w:p>
    <w:p>
      <w:pPr>
        <w:keepNext w:val="0"/>
        <w:keepLines/>
        <w:pageBreakBefore w:val="0"/>
        <w:widowControl w:val="0"/>
        <w:numPr>
          <w:ilvl w:val="0"/>
          <w:numId w:val="0"/>
        </w:numPr>
        <w:spacing w:before="0" w:after="0" w:line="288" w:lineRule="auto"/>
        <w:ind w:left="0" w:right="0" w:firstLine="708"/>
        <w:jc w:val="left"/>
        <w:outlineLvl w:val="9"/>
        <w:rPr>
          <w:rFonts w:ascii="Calibri" w:eastAsia="Calibri" w:hAnsi="Calibri" w:cs="Calibri"/>
          <w:b w:val="0"/>
          <w:i w:val="0"/>
          <w:color w:val="000000"/>
          <w:sz w:val="20"/>
          <w:u w:val="none"/>
        </w:rPr>
      </w:pPr>
      <w:bookmarkEnd w:id="258"/>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Depreciación y retiros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21.304.003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4.883.270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ganancias (pérdidas).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1.967.670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depreciación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28.154.943</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Amortización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42.493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4.605.802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amortización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4.648.295</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32.803.238</w:t>
            </w:r>
          </w:p>
        </w:tc>
      </w:tr>
    </w:tbl>
    <w:p>
      <w:pPr>
        <w:keepNext w:val="0"/>
        <w:keepLines/>
        <w:pageBreakBefore w:val="0"/>
        <w:widowControl w:val="0"/>
        <w:numPr>
          <w:ilvl w:val="0"/>
          <w:numId w:val="0"/>
        </w:numPr>
        <w:spacing w:before="0" w:after="0" w:line="288" w:lineRule="auto"/>
        <w:ind w:left="1418" w:right="48"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48"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59" w:name="Section134"/>
      <w:bookmarkEnd w:id="259"/>
      <w:bookmarkStart w:id="260" w:name="d98c322595524a9c961b18274078a802"/>
      <w:r>
        <w:rPr>
          <w:rFonts w:ascii="Calibri" w:eastAsia="Calibri" w:hAnsi="Calibri" w:cs="Calibri"/>
          <w:b/>
          <w:i w:val="0"/>
          <w:color w:val="000000"/>
          <w:sz w:val="20"/>
          <w:u w:val="none"/>
        </w:rPr>
        <w:t>28.4.-</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ganancias (pérdidas).</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260"/>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Castigos o retiros de propiedades, planta y equipos.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(1.967.670)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Venta de chatarra.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182.455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Venta de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Juicios o arbitrajes.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(13.933.566)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Remuneraciones del directorio.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(128.639)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Indemnizaciones percibidas.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22.126.338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1.642.558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(22.126.338)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3.936.197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Cambios en el valor razonable en propiedad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Aportes de terceros para financiar obras propias.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14.627.626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4.358.961</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Al 31 de diciembre de 2025 el ítem Otras ganancias (pérdidas) está compuesto por ingresos por recuperación de deudas castigadas por M$ 1.392.043, aportes reembolsables por M$ 586.393, garantías pagadas M$ (400.019) y otros ingresos por M$ 28.228. Al 31 de diciembre de 2024 el ítem Otras ganancias (pérdidas) está compuesto por ingresos por recuperación de deudas castigadas por M$ 1.869.460, ingresos por multas a proveedores por M$ 381.856 y otros ingresos de M$ 589.769.</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61" w:name="Section135"/>
      <w:bookmarkEnd w:id="261"/>
      <w:bookmarkStart w:id="262" w:name="4d8803df1a974feeb11759dfc60eb2c1"/>
      <w:r>
        <w:rPr>
          <w:rFonts w:ascii="Calibri" w:eastAsia="Calibri" w:hAnsi="Calibri" w:cs="Calibri"/>
          <w:b/>
          <w:i w:val="0"/>
          <w:color w:val="000000"/>
          <w:sz w:val="20"/>
          <w:u w:val="none"/>
        </w:rPr>
        <w:t>29.-</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RESULTADO FINANCIERO.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262"/>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adjuntos de ingresos financieros, costos financieros, resultados por unidades de reajustes y ganancias (pérdidas) de cambio en moneda extranjera del estado de resultados por función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40"/>
        <w:gridCol w:w="1200"/>
        <w:gridCol w:w="1200"/>
      </w:tblGrid>
      <w:tr>
        <w:tblPrEx>
          <w:tblW w:w="9240" w:type="dxa"/>
          <w:tblInd w:w="720" w:type="dxa"/>
          <w:tblLayout w:type="fixed"/>
        </w:tblPrEx>
        <w:trPr>
          <w:cantSplit/>
          <w:trHeight w:hRule="auto" w:val="0"/>
        </w:trPr>
        <w:tc>
          <w:tcPr>
            <w:tcW w:w="68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financiero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40" w:type="dxa"/>
          <w:tblInd w:w="720" w:type="dxa"/>
          <w:tblLayout w:type="fixed"/>
        </w:tblPrEx>
        <w:trPr>
          <w:cantSplit/>
          <w:trHeight w:hRule="auto" w:val="0"/>
        </w:trPr>
        <w:tc>
          <w:tcPr>
            <w:tcW w:w="68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40" w:type="dxa"/>
          <w:tblInd w:w="720" w:type="dxa"/>
          <w:tblLayout w:type="fixed"/>
        </w:tblPrEx>
        <w:trPr>
          <w:cantSplit/>
          <w:trHeight w:hRule="auto" w:val="0"/>
        </w:trPr>
        <w:tc>
          <w:tcPr>
            <w:tcW w:w="68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40" w:type="dxa"/>
          <w:tblInd w:w="720" w:type="dxa"/>
          <w:tblLayout w:type="fixed"/>
        </w:tblPrEx>
        <w:trPr>
          <w:cantSplit/>
          <w:trHeight w:hRule="exact" w:val="6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Ingresos financieros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comerciales.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3.114.089</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por otros activos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9.087.024</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 por intereses tesorería centralizada.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 financieros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29.630.495</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ingresos financieros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41.831.608</w:t>
            </w:r>
          </w:p>
        </w:tc>
      </w:tr>
      <w:tr>
        <w:tblPrEx>
          <w:tblW w:w="9240" w:type="dxa"/>
          <w:tblInd w:w="720"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55"/>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Costos financieros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préstamos bancarios.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(17.185.834)</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obligaciones con el público (bonos).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(3.000.940)</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financieros activados.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1.474.754</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arrendamientos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(1.223.020)</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valoración derivados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(11.008.201)</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intereses tesorería centralizada.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intereses préstamos empresas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(8.617.867)</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gastos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(5.135.598)</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costos financieros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(44.696.706)</w:t>
            </w:r>
          </w:p>
        </w:tc>
      </w:tr>
      <w:tr>
        <w:tblPrEx>
          <w:tblW w:w="9240" w:type="dxa"/>
          <w:tblInd w:w="720"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cambio en moneda extranjera (Nota 29.1)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(7.941.907)</w:t>
            </w:r>
          </w:p>
        </w:tc>
      </w:tr>
      <w:tr>
        <w:tblPrEx>
          <w:tblW w:w="9240" w:type="dxa"/>
          <w:tblInd w:w="720" w:type="dxa"/>
          <w:tblLayout w:type="fixed"/>
        </w:tblPrEx>
        <w:trPr>
          <w:cantSplit/>
          <w:trHeight w:hRule="exact" w:val="6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resultados por unidades de reajuste (Nota 29.2)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(12.838.942)</w:t>
            </w:r>
          </w:p>
        </w:tc>
      </w:tr>
      <w:tr>
        <w:tblPrEx>
          <w:tblW w:w="9240" w:type="dxa"/>
          <w:tblInd w:w="720" w:type="dxa"/>
          <w:tblLayout w:type="fixed"/>
        </w:tblPrEx>
        <w:trPr>
          <w:cantSplit/>
          <w:trHeight w:hRule="exact" w:val="6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(23.645.947)</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 El ítem otros ingresos financieros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está compuesto por ingresos de intereses de convenios de largo plazo por M$ </w:t>
      </w:r>
      <w:r>
        <w:rPr>
          <w:rFonts w:ascii="Calibri" w:eastAsia="Calibri" w:hAnsi="Calibri" w:cs="Calibri"/>
          <w:b w:val="0"/>
          <w:i w:val="0"/>
          <w:color w:val="000000"/>
          <w:sz w:val="20"/>
          <w:u w:val="none"/>
        </w:rPr>
        <w:t>0</w:t>
      </w:r>
      <w:r>
        <w:rPr>
          <w:rFonts w:ascii="Calibri" w:eastAsia="Calibri" w:hAnsi="Calibri" w:cs="Calibri"/>
          <w:b w:val="0"/>
          <w:i w:val="0"/>
          <w:sz w:val="20"/>
        </w:rPr>
        <w:t xml:space="preserve">, intereses de reliquidación por M$ </w:t>
      </w:r>
      <w:r>
        <w:rPr>
          <w:rFonts w:ascii="Calibri" w:eastAsia="Calibri" w:hAnsi="Calibri" w:cs="Calibri"/>
          <w:b w:val="0"/>
          <w:i w:val="0"/>
          <w:color w:val="000000"/>
          <w:sz w:val="20"/>
          <w:u w:val="none"/>
        </w:rPr>
        <w:t>0</w:t>
      </w:r>
      <w:r>
        <w:rPr>
          <w:rFonts w:ascii="Calibri" w:eastAsia="Calibri" w:hAnsi="Calibri" w:cs="Calibri"/>
          <w:b w:val="0"/>
          <w:i w:val="0"/>
          <w:sz w:val="20"/>
        </w:rPr>
        <w:t xml:space="preserve"> y otros ingresos por          M$ 13. Al </w:t>
      </w:r>
      <w:r>
        <w:rPr>
          <w:rFonts w:ascii="Calibri" w:eastAsia="Calibri" w:hAnsi="Calibri" w:cs="Calibri"/>
          <w:b w:val="0"/>
          <w:i w:val="0"/>
          <w:color w:val="000000"/>
          <w:sz w:val="20"/>
          <w:u w:val="none"/>
        </w:rPr>
        <w:t>30 de junio de 2025</w:t>
      </w:r>
      <w:r>
        <w:rPr>
          <w:rFonts w:ascii="Calibri" w:eastAsia="Calibri" w:hAnsi="Calibri" w:cs="Calibri"/>
          <w:b w:val="0"/>
          <w:i w:val="0"/>
          <w:sz w:val="20"/>
        </w:rPr>
        <w:t xml:space="preserve"> dicho ítem se está compuesto por ingresos de intereses de convenios de largo plazo por M$ 2.624.720, intereses de reliquidación por M$ 27.004.278 y otros ingresos por M$ 1.497.</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 El ítem otros gastos de los costos financieros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está compuesto por costos de intereses de beneficios al personal en base a NIC 19 por M$ 1.891.545, intereses de reliquidación por M$ 11.460, impuesto de timbres y estampillas por M$ 2.021.003 y por otros gastos bancarios por M$ 1.033.892. Al </w:t>
      </w:r>
      <w:r>
        <w:rPr>
          <w:rFonts w:ascii="Calibri" w:eastAsia="Calibri" w:hAnsi="Calibri" w:cs="Calibri"/>
          <w:b w:val="0"/>
          <w:i w:val="0"/>
          <w:color w:val="000000"/>
          <w:sz w:val="20"/>
          <w:u w:val="none"/>
        </w:rPr>
        <w:t>30 de junio de 2025</w:t>
      </w:r>
      <w:r>
        <w:rPr>
          <w:rFonts w:ascii="Calibri" w:eastAsia="Calibri" w:hAnsi="Calibri" w:cs="Calibri"/>
          <w:b w:val="0"/>
          <w:i w:val="0"/>
          <w:sz w:val="20"/>
        </w:rPr>
        <w:t xml:space="preserve"> dicho ítem está compuesto por costos de intereses de beneficios al personal en base a NIC 19 por M$ 2.055.148, impuesto de timbres y estampillas por M$ 2.479.022 y por otros gastos bancarios por M$ 601.428.</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263" w:name="Section136"/>
      <w:bookmarkEnd w:id="263"/>
      <w:bookmarkStart w:id="264" w:name="142de878d53745f681d34bffd998baf5"/>
      <w:r>
        <w:rPr>
          <w:rFonts w:ascii="Calibri" w:eastAsia="Calibri" w:hAnsi="Calibri" w:cs="Calibri"/>
          <w:b/>
          <w:i w:val="0"/>
          <w:color w:val="000000"/>
          <w:sz w:val="20"/>
          <w:u w:val="none"/>
        </w:rPr>
        <w:t>29.1.-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ganancias (pérdidas) de cambio en moneda extranjera. </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264"/>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de cambio en moneda extranjera.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Diferencias de cambio por activos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Efectivo y equivalentes al efectivo.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(498.463)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Otros activos financieros.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(20.087.977)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Deudores comerciales y otras cuentas por cobrar.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(27.987.151)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Total diferencias de cambio por activos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2.836.000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(49.352.591)</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Diferencias de cambio por pasivos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22.227.277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26.230.201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(2.836.000)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3.295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Total diferencias de cambio por pasivos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(2.836.000)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48.460.773</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diferencia de cambios neta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(891.818)</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2260"/>
        </w:tabs>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efectos en resultados de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de los ítems Deudores comerciales y otras cuentas por cobrar y Cuentas por pagar comerciales y otras cuentas por pagar se deben principalmente a la diferencia de cambio experimentada en ambos, debido a mecanismo transitorio de estabilización de precios de la Ley N°21.185 expuesto en nota 4.4.</w:t>
      </w:r>
    </w:p>
    <w:p>
      <w:pPr>
        <w:keepNext w:val="0"/>
        <w:keepLines/>
        <w:pageBreakBefore w:val="0"/>
        <w:widowControl w:val="0"/>
        <w:numPr>
          <w:ilvl w:val="0"/>
          <w:numId w:val="0"/>
        </w:numPr>
        <w:tabs>
          <w:tab w:val="left" w:pos="2260"/>
        </w:tabs>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s>
        <w:spacing w:before="0" w:after="0" w:line="288" w:lineRule="auto"/>
        <w:ind w:left="1418"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65" w:name="Section137"/>
      <w:bookmarkEnd w:id="265"/>
      <w:bookmarkStart w:id="266" w:name="cb0dfa774a3c45f9a8d60843fa56d858"/>
      <w:r>
        <w:rPr>
          <w:rFonts w:ascii="Calibri" w:eastAsia="Calibri" w:hAnsi="Calibri" w:cs="Calibri"/>
          <w:b/>
          <w:i w:val="0"/>
          <w:color w:val="000000"/>
          <w:sz w:val="20"/>
          <w:u w:val="none"/>
        </w:rPr>
        <w:t>29.2.-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unidades de reajuste.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6"/>
    </w:p>
    <w:tbl>
      <w:tblPr>
        <w:tblW w:w="837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970"/>
        <w:gridCol w:w="1200"/>
        <w:gridCol w:w="1200"/>
      </w:tblGrid>
      <w:tr>
        <w:tblPrEx>
          <w:tblW w:w="8370" w:type="dxa"/>
          <w:tblInd w:w="1417" w:type="dxa"/>
          <w:tblLayout w:type="fixed"/>
        </w:tblPrEx>
        <w:trPr>
          <w:cantSplit/>
          <w:trHeight w:hRule="auto" w:val="0"/>
        </w:trPr>
        <w:tc>
          <w:tcPr>
            <w:tcW w:w="597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por unidades de reajuste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370" w:type="dxa"/>
          <w:tblInd w:w="1417" w:type="dxa"/>
          <w:tblLayout w:type="fixed"/>
        </w:tblPrEx>
        <w:trPr>
          <w:cantSplit/>
          <w:trHeight w:hRule="auto" w:val="0"/>
        </w:trPr>
        <w:tc>
          <w:tcPr>
            <w:tcW w:w="597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370" w:type="dxa"/>
          <w:tblInd w:w="1417" w:type="dxa"/>
          <w:tblLayout w:type="fixed"/>
        </w:tblPrEx>
        <w:trPr>
          <w:cantSplit/>
          <w:trHeight w:hRule="auto" w:val="0"/>
        </w:trPr>
        <w:tc>
          <w:tcPr>
            <w:tcW w:w="597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370" w:type="dxa"/>
          <w:tblInd w:w="1417" w:type="dxa"/>
          <w:tblLayout w:type="fixed"/>
        </w:tblPrEx>
        <w:trPr>
          <w:cantSplit/>
          <w:trHeight w:hRule="exact" w:val="60"/>
        </w:trPr>
        <w:tc>
          <w:tcPr>
            <w:tcW w:w="59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37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Unidades de reajuste por activos </w:t>
            </w:r>
          </w:p>
        </w:tc>
        <w:tc>
          <w:tcPr>
            <w:tcW w:w="1200" w:type="dxa"/>
            <w:tcBorders>
              <w:top w:val="nil"/>
              <w:left w:val="single" w:sz="2" w:space="0" w:color="000000"/>
              <w:bottom w:val="single" w:sz="8" w:space="0" w:color="D9D9D9"/>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8" w:space="0" w:color="D9D9D9"/>
              <w:right w:val="nil"/>
            </w:tcBorders>
            <w:tcMar>
              <w:top w:w="0" w:type="dxa"/>
              <w:left w:w="0" w:type="dxa"/>
              <w:bottom w:w="0" w:type="dxa"/>
              <w:right w:w="0" w:type="dxa"/>
            </w:tcMar>
            <w:vAlign w:val="bottom"/>
          </w:tcPr>
          <w:p>
            <w:pPr>
              <w:keepNext/>
              <w:pageBreakBefore w:val="0"/>
              <w:spacing w:before="0" w:after="0"/>
            </w:pPr>
          </w:p>
        </w:tc>
      </w:tr>
      <w:tr>
        <w:tblPrEx>
          <w:tblW w:w="837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Otros activos financieros. </w:t>
            </w:r>
          </w:p>
        </w:tc>
        <w:tc>
          <w:tcPr>
            <w:tcW w:w="1200" w:type="dxa"/>
            <w:tcBorders>
              <w:top w:val="single" w:sz="8" w:space="0" w:color="D9D9D9"/>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8" w:space="0" w:color="D9D9D9"/>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318.280</w:t>
            </w:r>
          </w:p>
        </w:tc>
      </w:tr>
      <w:tr>
        <w:tblPrEx>
          <w:tblW w:w="837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Otros activos no financieros.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37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Deudores comerciales y otras cuentas por cobrar.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148.786</w:t>
            </w:r>
          </w:p>
        </w:tc>
      </w:tr>
      <w:tr>
        <w:tblPrEx>
          <w:tblW w:w="837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Activos por impuestos.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3.086</w:t>
            </w:r>
          </w:p>
        </w:tc>
      </w:tr>
      <w:tr>
        <w:tblPrEx>
          <w:tblW w:w="837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Total unidades de reajuste por activos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470.152</w:t>
            </w:r>
          </w:p>
        </w:tc>
      </w:tr>
      <w:tr>
        <w:tblPrEx>
          <w:tblW w:w="8370" w:type="dxa"/>
          <w:tblInd w:w="1417" w:type="dxa"/>
          <w:tblLayout w:type="fixed"/>
        </w:tblPrEx>
        <w:trPr>
          <w:cantSplit/>
          <w:trHeight w:hRule="auto" w:val="0"/>
        </w:trPr>
        <w:tc>
          <w:tcPr>
            <w:tcW w:w="59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37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Unidades de reajuste por pasivos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37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(12.693.955)</w:t>
            </w:r>
          </w:p>
        </w:tc>
      </w:tr>
      <w:tr>
        <w:tblPrEx>
          <w:tblW w:w="837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(358.606)</w:t>
            </w:r>
          </w:p>
        </w:tc>
      </w:tr>
      <w:tr>
        <w:tblPrEx>
          <w:tblW w:w="837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(256.533)</w:t>
            </w:r>
          </w:p>
        </w:tc>
      </w:tr>
      <w:tr>
        <w:tblPrEx>
          <w:tblW w:w="837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Total unidades de reajuste por pasivos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(13.309.094)</w:t>
            </w:r>
          </w:p>
        </w:tc>
      </w:tr>
      <w:tr>
        <w:tblPrEx>
          <w:tblW w:w="8370" w:type="dxa"/>
          <w:tblInd w:w="1417" w:type="dxa"/>
          <w:tblLayout w:type="fixed"/>
        </w:tblPrEx>
        <w:trPr>
          <w:cantSplit/>
          <w:trHeight w:hRule="auto" w:val="0"/>
        </w:trPr>
        <w:tc>
          <w:tcPr>
            <w:tcW w:w="59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370" w:type="dxa"/>
          <w:tblInd w:w="1417"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unidades de reajuste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(12.838.942)</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67" w:name="Section138"/>
      <w:bookmarkEnd w:id="267"/>
      <w:bookmarkStart w:id="268" w:name="c0a4e7ac9e014513b1e38a5d5734f748"/>
      <w:r>
        <w:rPr>
          <w:rFonts w:ascii="Calibri" w:eastAsia="Calibri" w:hAnsi="Calibri" w:cs="Calibri"/>
          <w:b/>
          <w:i w:val="0"/>
          <w:color w:val="000000"/>
          <w:sz w:val="20"/>
          <w:u w:val="none"/>
        </w:rPr>
        <w:t>30.-</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8"/>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procedió a calcular y contabilizar el impuesto a la renta con una tasa del 27%, en base a lo dispuesto por la Ley N° 20.780, publicada en el Diario Oficial con fecha 29 de septiembre de 2014. La sociedad se encuentra incorporada al sistema de tributación parcialmente integrado.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69" w:name="Section139"/>
      <w:bookmarkEnd w:id="269"/>
      <w:bookmarkStart w:id="270" w:name="722ceb27178e45358abdbc322d6190c1"/>
      <w:r>
        <w:rPr>
          <w:rFonts w:ascii="Calibri" w:eastAsia="Calibri" w:hAnsi="Calibri" w:cs="Calibri"/>
          <w:b/>
          <w:i w:val="0"/>
          <w:color w:val="000000"/>
          <w:sz w:val="20"/>
          <w:u w:val="none"/>
        </w:rPr>
        <w:t>30.1.-</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resultados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se originó un cargo a resultados por impuesto a las ganancias ascendente a M$ 22.552.662 y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un cargo por M$ 31.276.679.</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17" w:type="dxa"/>
          <w:tblLayout w:type="fixed"/>
        </w:tblPrEx>
        <w:trPr>
          <w:cantSplit/>
          <w:trHeight w:hRule="exact" w:val="255"/>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 ingreso por impuesto a las ganancias por partes corriente y diferida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20" w:type="dxa"/>
          <w:tblInd w:w="1417" w:type="dxa"/>
          <w:tblLayout w:type="fixed"/>
        </w:tblPrEx>
        <w:trPr>
          <w:cantSplit/>
          <w:trHeight w:hRule="exact" w:val="255"/>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20" w:type="dxa"/>
          <w:tblInd w:w="1417" w:type="dxa"/>
          <w:tblLayout w:type="fixed"/>
        </w:tblPrEx>
        <w:trPr>
          <w:cantSplit/>
          <w:trHeight w:hRule="exact" w:val="255"/>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Impuestos corrientes a las ganancias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(Gasto) ingreso por impuestos corrientes.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(7.276.583)</w:t>
            </w:r>
          </w:p>
        </w:tc>
      </w:tr>
      <w:tr>
        <w:tblPrEx>
          <w:tblW w:w="8520" w:type="dxa"/>
          <w:tblInd w:w="1417"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Ajustes al impuesto corriente de períodos anteriores.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(279.616)</w:t>
            </w:r>
          </w:p>
        </w:tc>
      </w:tr>
      <w:tr>
        <w:tblPrEx>
          <w:tblW w:w="8520" w:type="dxa"/>
          <w:tblInd w:w="1417"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Total gasto por impuestos corrientes a las ganancias, neto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(7.556.199)</w:t>
            </w:r>
          </w:p>
        </w:tc>
      </w:tr>
      <w:tr>
        <w:tblPrEx>
          <w:tblW w:w="8520" w:type="dxa"/>
          <w:tblInd w:w="1417"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Impuestos diferidos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40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(Gasto) ingreso por impuestos diferidos relacionado con el nacimiento y reversión de diferencias temporarias.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(39.334.666)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(208.188)</w:t>
            </w:r>
          </w:p>
        </w:tc>
      </w:tr>
      <w:tr>
        <w:tblPrEx>
          <w:tblW w:w="8520" w:type="dxa"/>
          <w:tblInd w:w="1417"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Ajustes por impuestos diferidos de periodos anteriores.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288.261</w:t>
            </w:r>
          </w:p>
        </w:tc>
      </w:tr>
      <w:tr>
        <w:tblPrEx>
          <w:tblW w:w="8520" w:type="dxa"/>
          <w:tblInd w:w="1417"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Total (gasto) ingreso por impuestos diferidos , neto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(39.334.666)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80.072</w:t>
            </w:r>
          </w:p>
        </w:tc>
      </w:tr>
      <w:tr>
        <w:tblPrEx>
          <w:tblW w:w="8520" w:type="dxa"/>
          <w:tblInd w:w="1417"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(Gasto) ingreso por impuesto a las ganancias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(39.334.666)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(7.476.127)</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71" w:name="Section140"/>
      <w:bookmarkEnd w:id="271"/>
      <w:bookmarkStart w:id="272" w:name="069557a39c814fbbae2dc689ce5135a8"/>
      <w:r>
        <w:rPr>
          <w:rFonts w:ascii="Calibri" w:eastAsia="Calibri" w:hAnsi="Calibri" w:cs="Calibri"/>
          <w:b/>
          <w:i w:val="0"/>
          <w:color w:val="000000"/>
          <w:sz w:val="20"/>
          <w:u w:val="none"/>
        </w:rPr>
        <w:t>30.2.-</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entre el resultado por impuestos a las ganancias contabilizado y la tasa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cuadro muestra la conciliación entre el impuesto a las ganancias contabilizado y el que resultaría de aplicar la tasa efectiva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20"/>
        <w:gridCol w:w="825"/>
        <w:gridCol w:w="825"/>
        <w:gridCol w:w="825"/>
        <w:gridCol w:w="825"/>
      </w:tblGrid>
      <w:tr>
        <w:tblPrEx>
          <w:tblW w:w="8520" w:type="dxa"/>
          <w:tblInd w:w="1440" w:type="dxa"/>
          <w:tblLayout w:type="fixed"/>
        </w:tblPrEx>
        <w:trPr>
          <w:cantSplit/>
          <w:trHeight w:hRule="auto" w:val="0"/>
        </w:trPr>
        <w:tc>
          <w:tcPr>
            <w:tcW w:w="52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Conciliación del gasto por impuestos utilizando la tasa legal con el gasto por impuestos utilizando la tasa efectiva</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82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r>
      <w:tr>
        <w:tblPrEx>
          <w:tblW w:w="8520" w:type="dxa"/>
          <w:tblInd w:w="1440" w:type="dxa"/>
          <w:tblLayout w:type="fixed"/>
        </w:tblPrEx>
        <w:trPr>
          <w:cantSplit/>
          <w:trHeight w:hRule="auto" w:val="0"/>
        </w:trPr>
        <w:tc>
          <w:tcPr>
            <w:tcW w:w="5220" w:type="dxa"/>
            <w:vMerge/>
            <w:tcBorders>
              <w:top w:val="nil"/>
              <w:left w:val="single" w:sz="2" w:space="0" w:color="000000"/>
              <w:bottom w:val="nil"/>
              <w:right w:val="nil"/>
            </w:tcBorders>
          </w:tcPr>
          <w:p>
            <w:pPr>
              <w:keepNext/>
              <w:pageBreakBefore w:val="0"/>
            </w:pPr>
          </w:p>
        </w:tc>
        <w:tc>
          <w:tcPr>
            <w:tcW w:w="82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82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82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82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8520" w:type="dxa"/>
          <w:tblInd w:w="1440" w:type="dxa"/>
          <w:tblLayout w:type="fixed"/>
        </w:tblPrEx>
        <w:trPr>
          <w:cantSplit/>
          <w:trHeight w:hRule="auto" w:val="0"/>
        </w:trPr>
        <w:tc>
          <w:tcPr>
            <w:tcW w:w="5220" w:type="dxa"/>
            <w:vMerge/>
            <w:tcBorders>
              <w:top w:val="nil"/>
              <w:left w:val="single" w:sz="2" w:space="0" w:color="000000"/>
              <w:bottom w:val="single" w:sz="2" w:space="0" w:color="000000"/>
              <w:right w:val="nil"/>
            </w:tcBorders>
          </w:tcPr>
          <w:p>
            <w:pPr>
              <w:keepNext/>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w:t>
            </w:r>
          </w:p>
        </w:tc>
      </w:tr>
      <w:tr>
        <w:tblPrEx>
          <w:tblW w:w="8520" w:type="dxa"/>
          <w:tblInd w:w="1440" w:type="dxa"/>
          <w:tblLayout w:type="fixed"/>
        </w:tblPrEx>
        <w:trPr>
          <w:cantSplit/>
          <w:trHeight w:hRule="exact" w:val="60"/>
        </w:trPr>
        <w:tc>
          <w:tcPr>
            <w:tcW w:w="52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 xml:space="preserve"> Ganancia contable </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w:t>
            </w:r>
          </w:p>
        </w:tc>
        <w:tc>
          <w:tcPr>
            <w:tcW w:w="82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23.600.680</w:t>
            </w:r>
          </w:p>
        </w:tc>
        <w:tc>
          <w:tcPr>
            <w:tcW w:w="82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60"/>
        </w:trPr>
        <w:tc>
          <w:tcPr>
            <w:tcW w:w="52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 xml:space="preserve"> Total de (gasto) ingreso por impuestos a la tasa impositiva aplicable </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253"/>
              </w:tabs>
              <w:spacing w:before="0" w:after="0" w:line="240" w:lineRule="auto"/>
              <w:jc w:val="right"/>
            </w:pPr>
            <w:r>
              <w:rPr>
                <w:rFonts w:ascii="Calibri" w:eastAsia="Calibri" w:hAnsi="Calibri" w:cs="Calibri"/>
                <w:b/>
                <w:i w:val="0"/>
                <w:color w:val="FFFFFF"/>
                <w:sz w:val="12"/>
                <w:u w:val="none"/>
              </w:rPr>
              <w:tab/>
              <w:t>27,0</w:t>
              <w:tab/>
              <w:t>%</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(6.372.184)</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53"/>
              </w:tabs>
              <w:spacing w:before="0" w:after="0" w:line="240" w:lineRule="auto"/>
              <w:jc w:val="right"/>
            </w:pPr>
            <w:r>
              <w:rPr>
                <w:rFonts w:ascii="Calibri" w:eastAsia="Calibri" w:hAnsi="Calibri" w:cs="Calibri"/>
                <w:b/>
                <w:i w:val="0"/>
                <w:color w:val="FFFFFF"/>
                <w:sz w:val="12"/>
                <w:u w:val="none"/>
              </w:rPr>
              <w:tab/>
              <w:t>27,0</w:t>
              <w:tab/>
              <w:t>%</w:t>
            </w:r>
          </w:p>
        </w:tc>
      </w:tr>
      <w:tr>
        <w:tblPrEx>
          <w:tblW w:w="8520" w:type="dxa"/>
          <w:tblInd w:w="1440"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Efecto fiscal de gastos no deducibles para la determinación de la ganancia (pérdida) tributable.</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(67.663)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94"/>
              </w:tabs>
              <w:spacing w:before="0" w:after="0" w:line="240" w:lineRule="auto"/>
              <w:jc w:val="right"/>
            </w:pPr>
            <w:r>
              <w:rPr>
                <w:rFonts w:ascii="Calibri" w:eastAsia="Calibri" w:hAnsi="Calibri" w:cs="Calibri"/>
                <w:b w:val="0"/>
                <w:i w:val="0"/>
                <w:color w:val="000000"/>
                <w:sz w:val="12"/>
                <w:u w:val="none"/>
              </w:rPr>
              <w:tab/>
              <w:t>(2255433,3)</w:t>
              <w:tab/>
              <w:t>%</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4.182.720</w:t>
            </w:r>
          </w:p>
        </w:tc>
        <w:tc>
          <w:tcPr>
            <w:tcW w:w="82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90"/>
              </w:tabs>
              <w:spacing w:before="0" w:after="0" w:line="240" w:lineRule="auto"/>
              <w:jc w:val="right"/>
            </w:pPr>
            <w:r>
              <w:rPr>
                <w:rFonts w:ascii="Calibri" w:eastAsia="Calibri" w:hAnsi="Calibri" w:cs="Calibri"/>
                <w:b w:val="0"/>
                <w:i w:val="0"/>
                <w:color w:val="000000"/>
                <w:sz w:val="12"/>
                <w:u w:val="none"/>
              </w:rPr>
              <w:tab/>
              <w:t>(17,7)</w:t>
              <w:tab/>
              <w:t>%</w:t>
            </w:r>
          </w:p>
        </w:tc>
      </w:tr>
      <w:tr>
        <w:tblPrEx>
          <w:tblW w:w="8520" w:type="dxa"/>
          <w:tblInd w:w="1440"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Efecto fiscal de pérdidas fiscales.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(684.793)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655"/>
              </w:tabs>
              <w:spacing w:before="0" w:after="0" w:line="240" w:lineRule="auto"/>
              <w:jc w:val="right"/>
            </w:pPr>
            <w:r>
              <w:rPr>
                <w:rFonts w:ascii="Calibri" w:eastAsia="Calibri" w:hAnsi="Calibri" w:cs="Calibri"/>
                <w:b w:val="0"/>
                <w:i w:val="0"/>
                <w:color w:val="000000"/>
                <w:sz w:val="12"/>
                <w:u w:val="none"/>
              </w:rPr>
              <w:tab/>
              <w:t>(22826433,3)</w:t>
              <w:tab/>
              <w:t>%</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501.324</w:t>
            </w:r>
          </w:p>
        </w:tc>
        <w:tc>
          <w:tcPr>
            <w:tcW w:w="82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29"/>
              </w:tabs>
              <w:spacing w:before="0" w:after="0" w:line="240" w:lineRule="auto"/>
              <w:jc w:val="right"/>
            </w:pPr>
            <w:r>
              <w:rPr>
                <w:rFonts w:ascii="Calibri" w:eastAsia="Calibri" w:hAnsi="Calibri" w:cs="Calibri"/>
                <w:b w:val="0"/>
                <w:i w:val="0"/>
                <w:color w:val="000000"/>
                <w:sz w:val="12"/>
                <w:u w:val="none"/>
              </w:rPr>
              <w:tab/>
              <w:t>(2,1)</w:t>
              <w:tab/>
              <w:t>%</w:t>
            </w:r>
          </w:p>
        </w:tc>
      </w:tr>
      <w:tr>
        <w:tblPrEx>
          <w:tblW w:w="8520" w:type="dxa"/>
          <w:tblInd w:w="1440"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Otros efectos fiscales por conciliación entre la ganancia contable y gasto por impuestos (ingreso).</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(830)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473"/>
              </w:tabs>
              <w:spacing w:before="0" w:after="0" w:line="240" w:lineRule="auto"/>
              <w:jc w:val="right"/>
            </w:pPr>
            <w:r>
              <w:rPr>
                <w:rFonts w:ascii="Calibri" w:eastAsia="Calibri" w:hAnsi="Calibri" w:cs="Calibri"/>
                <w:b w:val="0"/>
                <w:i w:val="0"/>
                <w:color w:val="000000"/>
                <w:sz w:val="12"/>
                <w:u w:val="none"/>
              </w:rPr>
              <w:tab/>
              <w:t>(27666,7)</w:t>
              <w:tab/>
              <w:t>%</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9.969</w:t>
            </w:r>
          </w:p>
        </w:tc>
        <w:tc>
          <w:tcPr>
            <w:tcW w:w="82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101"/>
              </w:tabs>
              <w:spacing w:before="0" w:after="0" w:line="240" w:lineRule="auto"/>
              <w:jc w:val="right"/>
            </w:pPr>
            <w:r>
              <w:rPr>
                <w:rFonts w:ascii="Calibri" w:eastAsia="Calibri" w:hAnsi="Calibri" w:cs="Calibri"/>
                <w:b w:val="0"/>
                <w:i w:val="0"/>
                <w:color w:val="000000"/>
                <w:sz w:val="12"/>
                <w:u w:val="none"/>
              </w:rPr>
              <w:tab/>
              <w:t>–</w:t>
              <w:tab/>
              <w:t>%</w:t>
            </w:r>
          </w:p>
        </w:tc>
      </w:tr>
      <w:tr>
        <w:tblPrEx>
          <w:tblW w:w="8520" w:type="dxa"/>
          <w:tblInd w:w="1440"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 xml:space="preserve"> Total ajustes al gasto por impuestos utilizando la tasa legal </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(753.286)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655"/>
              </w:tabs>
              <w:spacing w:before="0" w:after="0" w:line="240" w:lineRule="auto"/>
              <w:jc w:val="right"/>
            </w:pPr>
            <w:r>
              <w:rPr>
                <w:rFonts w:ascii="Calibri" w:eastAsia="Calibri" w:hAnsi="Calibri" w:cs="Calibri"/>
                <w:b/>
                <w:i w:val="0"/>
                <w:color w:val="FFFFFF"/>
                <w:sz w:val="12"/>
                <w:u w:val="none"/>
              </w:rPr>
              <w:tab/>
              <w:t>(25109533,3)</w:t>
              <w:tab/>
              <w:t>%</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4.694.013</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90"/>
              </w:tabs>
              <w:spacing w:before="0" w:after="0" w:line="240" w:lineRule="auto"/>
              <w:jc w:val="right"/>
            </w:pPr>
            <w:r>
              <w:rPr>
                <w:rFonts w:ascii="Calibri" w:eastAsia="Calibri" w:hAnsi="Calibri" w:cs="Calibri"/>
                <w:b/>
                <w:i w:val="0"/>
                <w:color w:val="FFFFFF"/>
                <w:sz w:val="12"/>
                <w:u w:val="none"/>
              </w:rPr>
              <w:tab/>
              <w:t>(19,8)</w:t>
              <w:tab/>
              <w:t>%</w:t>
            </w:r>
          </w:p>
        </w:tc>
      </w:tr>
      <w:tr>
        <w:tblPrEx>
          <w:tblW w:w="8520" w:type="dxa"/>
          <w:tblInd w:w="1440" w:type="dxa"/>
          <w:tblLayout w:type="fixed"/>
        </w:tblPrEx>
        <w:trPr>
          <w:cantSplit/>
          <w:trHeight w:hRule="auto" w:val="0"/>
        </w:trPr>
        <w:tc>
          <w:tcPr>
            <w:tcW w:w="52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 (Gasto) ingreso por impuestos a las ganancias, operaciones continuadas </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(753.285)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655"/>
              </w:tabs>
              <w:spacing w:before="0" w:after="0" w:line="240" w:lineRule="auto"/>
              <w:jc w:val="right"/>
            </w:pPr>
            <w:r>
              <w:rPr>
                <w:rFonts w:ascii="Calibri" w:eastAsia="Calibri" w:hAnsi="Calibri" w:cs="Calibri"/>
                <w:b/>
                <w:i w:val="0"/>
                <w:color w:val="FFFFFF"/>
                <w:sz w:val="12"/>
                <w:u w:val="none"/>
              </w:rPr>
              <w:tab/>
              <w:t>(25109506,3)</w:t>
              <w:tab/>
              <w:t>%</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(1.678.171)</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192"/>
              </w:tabs>
              <w:spacing w:before="0" w:after="0" w:line="240" w:lineRule="auto"/>
              <w:jc w:val="right"/>
            </w:pPr>
            <w:r>
              <w:rPr>
                <w:rFonts w:ascii="Calibri" w:eastAsia="Calibri" w:hAnsi="Calibri" w:cs="Calibri"/>
                <w:b/>
                <w:i w:val="0"/>
                <w:color w:val="FFFFFF"/>
                <w:sz w:val="12"/>
                <w:u w:val="none"/>
              </w:rPr>
              <w:tab/>
              <w:t>7,2</w:t>
              <w:tab/>
              <w:t>%</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detalle del efecto fiscal de gastos no deducibles para la determinación de la ganancia (pérdida) tributable es el siguiente:</w:t>
      </w: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970"/>
        <w:gridCol w:w="1275"/>
        <w:gridCol w:w="1275"/>
      </w:tblGrid>
      <w:tr>
        <w:tblPrEx>
          <w:tblW w:w="8520" w:type="dxa"/>
          <w:tblInd w:w="1440" w:type="dxa"/>
          <w:tblLayout w:type="fixed"/>
        </w:tblPrEx>
        <w:trPr>
          <w:cantSplit/>
          <w:trHeight w:hRule="auto" w:val="0"/>
        </w:trPr>
        <w:tc>
          <w:tcPr>
            <w:tcW w:w="597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Detalle Efecto fiscal de gastos no deducibles para la determinación de la ganancia (pérdida) tributable.</w:t>
            </w:r>
          </w:p>
        </w:tc>
        <w:tc>
          <w:tcPr>
            <w:tcW w:w="127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7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auto" w:val="0"/>
        </w:trPr>
        <w:tc>
          <w:tcPr>
            <w:tcW w:w="5970" w:type="dxa"/>
            <w:vMerge/>
            <w:tcBorders>
              <w:top w:val="nil"/>
              <w:left w:val="single" w:sz="2" w:space="0" w:color="000000"/>
              <w:bottom w:val="nil"/>
              <w:right w:val="nil"/>
            </w:tcBorders>
          </w:tcPr>
          <w:p>
            <w:pPr>
              <w:keepNext/>
              <w:pageBreakBefore w:val="0"/>
            </w:pPr>
          </w:p>
        </w:tc>
        <w:tc>
          <w:tcPr>
            <w:tcW w:w="12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7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20" w:type="dxa"/>
          <w:tblInd w:w="1440" w:type="dxa"/>
          <w:tblLayout w:type="fixed"/>
        </w:tblPrEx>
        <w:trPr>
          <w:cantSplit/>
          <w:trHeight w:hRule="auto" w:val="0"/>
        </w:trPr>
        <w:tc>
          <w:tcPr>
            <w:tcW w:w="5970" w:type="dxa"/>
            <w:vMerge/>
            <w:tcBorders>
              <w:top w:val="nil"/>
              <w:left w:val="single" w:sz="2" w:space="0" w:color="000000"/>
              <w:bottom w:val="single" w:sz="2" w:space="0" w:color="000000"/>
              <w:right w:val="nil"/>
            </w:tcBorders>
          </w:tcPr>
          <w:p>
            <w:pPr>
              <w:keepNext/>
              <w:pageBreakBefore w:val="0"/>
            </w:pPr>
          </w:p>
        </w:tc>
        <w:tc>
          <w:tcPr>
            <w:tcW w:w="12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Correcciones monetarias (Capital propio tributario - Inversiones).</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(119.378)</w:t>
            </w:r>
          </w:p>
        </w:tc>
        <w:tc>
          <w:tcPr>
            <w:tcW w:w="12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8.674.101</w:t>
            </w:r>
          </w:p>
        </w:tc>
      </w:tr>
      <w:tr>
        <w:tblPrEx>
          <w:tblW w:w="8520" w:type="dxa"/>
          <w:tblInd w:w="1440"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Multas fiscales.</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w:t>
            </w:r>
          </w:p>
        </w:tc>
        <w:tc>
          <w:tcPr>
            <w:tcW w:w="12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(3.808.626)</w:t>
            </w:r>
          </w:p>
        </w:tc>
      </w:tr>
      <w:tr>
        <w:tblPrEx>
          <w:tblW w:w="8520" w:type="dxa"/>
          <w:tblInd w:w="1440"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Otras diferencias permanentes.</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100.069</w:t>
            </w:r>
          </w:p>
        </w:tc>
        <w:tc>
          <w:tcPr>
            <w:tcW w:w="12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(722.464)</w:t>
            </w:r>
          </w:p>
        </w:tc>
      </w:tr>
      <w:tr>
        <w:tblPrEx>
          <w:tblW w:w="8520" w:type="dxa"/>
          <w:tblInd w:w="1440" w:type="dxa"/>
          <w:tblLayout w:type="fixed"/>
        </w:tblPrEx>
        <w:trPr>
          <w:cantSplit/>
          <w:trHeight w:hRule="auto" w:val="0"/>
        </w:trPr>
        <w:tc>
          <w:tcPr>
            <w:tcW w:w="59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(19.318)</w:t>
            </w:r>
          </w:p>
        </w:tc>
        <w:tc>
          <w:tcPr>
            <w:tcW w:w="12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4.143.011</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73" w:name="Section141"/>
      <w:bookmarkEnd w:id="273"/>
      <w:bookmarkStart w:id="274" w:name="20e33531e2c74182b978874b8302aa6e"/>
      <w:r>
        <w:rPr>
          <w:rFonts w:ascii="Calibri" w:eastAsia="Calibri" w:hAnsi="Calibri" w:cs="Calibri"/>
          <w:b/>
          <w:i w:val="0"/>
          <w:color w:val="000000"/>
          <w:sz w:val="20"/>
          <w:u w:val="none"/>
        </w:rPr>
        <w:t>30.3.-</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los resultados integrales por impuestos a las ganancias.</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274"/>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860"/>
        <w:gridCol w:w="615"/>
        <w:gridCol w:w="615"/>
        <w:gridCol w:w="615"/>
        <w:gridCol w:w="615"/>
        <w:gridCol w:w="615"/>
        <w:gridCol w:w="615"/>
      </w:tblGrid>
      <w:tr>
        <w:tblPrEx>
          <w:tblW w:w="8550" w:type="dxa"/>
          <w:tblInd w:w="1417" w:type="dxa"/>
          <w:tblLayout w:type="fixed"/>
        </w:tblPrEx>
        <w:trPr>
          <w:cantSplit/>
          <w:trHeight w:hRule="auto" w:val="0"/>
        </w:trPr>
        <w:tc>
          <w:tcPr>
            <w:tcW w:w="48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Importes antes de impuestos</w:t>
            </w:r>
          </w:p>
        </w:tc>
        <w:tc>
          <w:tcPr>
            <w:tcW w:w="1845" w:type="dxa"/>
            <w:gridSpan w:val="3"/>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1845" w:type="dxa"/>
            <w:gridSpan w:val="3"/>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r>
      <w:tr>
        <w:tblPrEx>
          <w:tblW w:w="8550" w:type="dxa"/>
          <w:tblInd w:w="1417" w:type="dxa"/>
          <w:tblLayout w:type="fixed"/>
        </w:tblPrEx>
        <w:trPr>
          <w:cantSplit/>
          <w:trHeight w:hRule="auto" w:val="0"/>
        </w:trPr>
        <w:tc>
          <w:tcPr>
            <w:tcW w:w="4860" w:type="dxa"/>
            <w:vMerge/>
            <w:tcBorders>
              <w:top w:val="nil"/>
              <w:left w:val="single" w:sz="2" w:space="0" w:color="000000"/>
              <w:bottom w:val="nil"/>
              <w:right w:val="single" w:sz="4" w:space="0" w:color="FFFFFF"/>
            </w:tcBorders>
          </w:tcPr>
          <w:p>
            <w:pPr>
              <w:keepNext/>
              <w:pageBreakBefore w:val="0"/>
            </w:pPr>
          </w:p>
        </w:tc>
        <w:tc>
          <w:tcPr>
            <w:tcW w:w="1845" w:type="dxa"/>
            <w:gridSpan w:val="3"/>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1845" w:type="dxa"/>
            <w:gridSpan w:val="3"/>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r>
      <w:tr>
        <w:tblPrEx>
          <w:tblW w:w="8550" w:type="dxa"/>
          <w:tblInd w:w="1417" w:type="dxa"/>
          <w:tblLayout w:type="fixed"/>
        </w:tblPrEx>
        <w:trPr>
          <w:cantSplit/>
          <w:trHeight w:hRule="exact" w:val="660"/>
        </w:trPr>
        <w:tc>
          <w:tcPr>
            <w:tcW w:w="4860" w:type="dxa"/>
            <w:vMerge/>
            <w:tcBorders>
              <w:top w:val="nil"/>
              <w:left w:val="single" w:sz="2" w:space="0" w:color="000000"/>
              <w:bottom w:val="nil"/>
              <w:right w:val="nil"/>
            </w:tcBorders>
          </w:tcPr>
          <w:p>
            <w:pPr>
              <w:keepNext/>
              <w:pageBreakBefore w:val="0"/>
            </w:pPr>
          </w:p>
        </w:tc>
        <w:tc>
          <w:tcPr>
            <w:tcW w:w="61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43" w:line="240" w:lineRule="auto"/>
              <w:jc w:val="center"/>
            </w:pPr>
            <w:r>
              <w:rPr>
                <w:rFonts w:ascii="Calibri" w:eastAsia="Calibri" w:hAnsi="Calibri" w:cs="Calibri"/>
                <w:b/>
                <w:i w:val="0"/>
                <w:color w:val="FFFFFF"/>
                <w:sz w:val="10"/>
                <w:u w:val="none"/>
              </w:rPr>
              <w:t>Importe antes de impuestos</w:t>
            </w:r>
          </w:p>
          <w:p>
            <w:pPr>
              <w:spacing w:after="30" w:line="240" w:lineRule="auto"/>
              <w:jc w:val="center"/>
            </w:pPr>
          </w:p>
        </w:tc>
        <w:tc>
          <w:tcPr>
            <w:tcW w:w="615"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43" w:line="240" w:lineRule="auto"/>
              <w:jc w:val="center"/>
            </w:pPr>
            <w:r>
              <w:rPr>
                <w:rFonts w:ascii="Calibri" w:eastAsia="Calibri" w:hAnsi="Calibri" w:cs="Calibri"/>
                <w:b/>
                <w:i w:val="0"/>
                <w:color w:val="FFFFFF"/>
                <w:sz w:val="10"/>
                <w:u w:val="none"/>
              </w:rPr>
              <w:t>Gasto (ingreso) por impuesto a las ganancias</w:t>
            </w:r>
          </w:p>
          <w:p>
            <w:pPr>
              <w:spacing w:after="30" w:line="240" w:lineRule="auto"/>
              <w:jc w:val="center"/>
            </w:pPr>
          </w:p>
        </w:tc>
        <w:tc>
          <w:tcPr>
            <w:tcW w:w="615"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43" w:line="240" w:lineRule="auto"/>
              <w:jc w:val="center"/>
            </w:pPr>
            <w:r>
              <w:rPr>
                <w:rFonts w:ascii="Calibri" w:eastAsia="Calibri" w:hAnsi="Calibri" w:cs="Calibri"/>
                <w:b/>
                <w:i w:val="0"/>
                <w:color w:val="FFFFFF"/>
                <w:sz w:val="10"/>
                <w:u w:val="none"/>
              </w:rPr>
              <w:t>Importe después de impuestos</w:t>
            </w:r>
          </w:p>
          <w:p>
            <w:pPr>
              <w:spacing w:after="30" w:line="240" w:lineRule="auto"/>
              <w:jc w:val="center"/>
            </w:pPr>
          </w:p>
        </w:tc>
        <w:tc>
          <w:tcPr>
            <w:tcW w:w="61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43" w:line="240" w:lineRule="auto"/>
              <w:jc w:val="center"/>
            </w:pPr>
            <w:r>
              <w:rPr>
                <w:rFonts w:ascii="Calibri" w:eastAsia="Calibri" w:hAnsi="Calibri" w:cs="Calibri"/>
                <w:b/>
                <w:i w:val="0"/>
                <w:color w:val="FFFFFF"/>
                <w:sz w:val="10"/>
                <w:u w:val="none"/>
              </w:rPr>
              <w:t>Importe antes de impuestos</w:t>
            </w:r>
          </w:p>
          <w:p>
            <w:pPr>
              <w:spacing w:after="30" w:line="240" w:lineRule="auto"/>
              <w:jc w:val="center"/>
            </w:pPr>
          </w:p>
        </w:tc>
        <w:tc>
          <w:tcPr>
            <w:tcW w:w="615"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43" w:line="240" w:lineRule="auto"/>
              <w:jc w:val="center"/>
            </w:pPr>
            <w:r>
              <w:rPr>
                <w:rFonts w:ascii="Calibri" w:eastAsia="Calibri" w:hAnsi="Calibri" w:cs="Calibri"/>
                <w:b/>
                <w:i w:val="0"/>
                <w:color w:val="FFFFFF"/>
                <w:sz w:val="10"/>
                <w:u w:val="none"/>
              </w:rPr>
              <w:t>Gasto (ingreso) por impuesto a las ganancias</w:t>
            </w:r>
          </w:p>
          <w:p>
            <w:pPr>
              <w:spacing w:after="30" w:line="240" w:lineRule="auto"/>
              <w:jc w:val="center"/>
            </w:pPr>
          </w:p>
        </w:tc>
        <w:tc>
          <w:tcPr>
            <w:tcW w:w="61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top"/>
          </w:tcPr>
          <w:p>
            <w:pPr>
              <w:keepNext/>
              <w:pageBreakBefore w:val="0"/>
              <w:spacing w:before="43" w:line="240" w:lineRule="auto"/>
              <w:jc w:val="center"/>
            </w:pPr>
            <w:r>
              <w:rPr>
                <w:rFonts w:ascii="Calibri" w:eastAsia="Calibri" w:hAnsi="Calibri" w:cs="Calibri"/>
                <w:b/>
                <w:i w:val="0"/>
                <w:color w:val="FFFFFF"/>
                <w:sz w:val="10"/>
                <w:u w:val="none"/>
              </w:rPr>
              <w:t>Importe después de impuestos</w:t>
            </w:r>
          </w:p>
          <w:p>
            <w:pPr>
              <w:spacing w:after="30" w:line="240" w:lineRule="auto"/>
              <w:jc w:val="center"/>
            </w:pPr>
          </w:p>
        </w:tc>
      </w:tr>
      <w:tr>
        <w:tblPrEx>
          <w:tblW w:w="8550" w:type="dxa"/>
          <w:tblInd w:w="1417" w:type="dxa"/>
          <w:tblLayout w:type="fixed"/>
        </w:tblPrEx>
        <w:trPr>
          <w:cantSplit/>
          <w:trHeight w:hRule="auto" w:val="0"/>
        </w:trPr>
        <w:tc>
          <w:tcPr>
            <w:tcW w:w="4860" w:type="dxa"/>
            <w:vMerge/>
            <w:tcBorders>
              <w:top w:val="nil"/>
              <w:left w:val="single" w:sz="2" w:space="0" w:color="000000"/>
              <w:bottom w:val="single" w:sz="2" w:space="0" w:color="000000"/>
              <w:right w:val="nil"/>
            </w:tcBorders>
          </w:tcPr>
          <w:p>
            <w:pPr>
              <w:keepNext/>
              <w:pageBreakBefore w:val="0"/>
            </w:pPr>
          </w:p>
        </w:tc>
        <w:tc>
          <w:tcPr>
            <w:tcW w:w="61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1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1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1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1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1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8550" w:type="dxa"/>
          <w:tblInd w:w="1417" w:type="dxa"/>
          <w:tblLayout w:type="fixed"/>
        </w:tblPrEx>
        <w:trPr>
          <w:cantSplit/>
          <w:trHeight w:hRule="auto" w:val="0"/>
        </w:trPr>
        <w:tc>
          <w:tcPr>
            <w:tcW w:w="48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0"/>
                <w:u w:val="none"/>
              </w:rPr>
              <w:t xml:space="preserve"> Cobertura de flujo de efectivo.</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7.516.282</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(2.029.397)</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5.486.885</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5.046.210</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(1.362.476)</w:t>
            </w:r>
          </w:p>
        </w:tc>
        <w:tc>
          <w:tcPr>
            <w:tcW w:w="6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3.683.734</w:t>
            </w:r>
          </w:p>
        </w:tc>
      </w:tr>
      <w:tr>
        <w:tblPrEx>
          <w:tblW w:w="8550" w:type="dxa"/>
          <w:tblInd w:w="1417" w:type="dxa"/>
          <w:tblLayout w:type="fixed"/>
        </w:tblPrEx>
        <w:trPr>
          <w:cantSplit/>
          <w:trHeight w:hRule="auto" w:val="0"/>
        </w:trPr>
        <w:tc>
          <w:tcPr>
            <w:tcW w:w="48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0"/>
                <w:u w:val="none"/>
              </w:rPr>
              <w:t xml:space="preserve"> Ganancias (pérdidas) actuariales por planes de beneficios definidos. </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(15.647.050)</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4.021.010</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(11.626.040)</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1.102.737</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(593.251)</w:t>
            </w:r>
          </w:p>
        </w:tc>
        <w:tc>
          <w:tcPr>
            <w:tcW w:w="6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509.486</w:t>
            </w:r>
          </w:p>
        </w:tc>
      </w:tr>
      <w:tr>
        <w:tblPrEx>
          <w:tblW w:w="8550" w:type="dxa"/>
          <w:tblInd w:w="1417" w:type="dxa"/>
          <w:tblLayout w:type="fixed"/>
        </w:tblPrEx>
        <w:trPr>
          <w:cantSplit/>
          <w:trHeight w:hRule="auto" w:val="0"/>
        </w:trPr>
        <w:tc>
          <w:tcPr>
            <w:tcW w:w="48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w:t>
            </w:r>
          </w:p>
        </w:tc>
        <w:tc>
          <w:tcPr>
            <w:tcW w:w="61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1.991.613</w:t>
            </w:r>
          </w:p>
        </w:tc>
        <w:tc>
          <w:tcPr>
            <w:tcW w:w="61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1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(1.955.727)</w:t>
            </w:r>
          </w:p>
        </w:tc>
        <w:tc>
          <w:tcPr>
            <w:tcW w:w="61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275" w:name="Section142"/>
      <w:bookmarkEnd w:id="275"/>
      <w:bookmarkStart w:id="276" w:name="55fb51a56b1949799e58dd873bf0893b"/>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GANANCIAS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6"/>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utilidad o pérdida por acción básica se calcula dividiendo la utilidad atribuible a los accionistas de State Grid Chile Electricity SpA. entre el promedio ponderado de las acciones comunes en circulación en el año, excluyendo de existir, las acciones comunes adquiridas por la Sociedad y mantenidas como acciones de tesorería.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495"/>
        <w:gridCol w:w="1380"/>
        <w:gridCol w:w="1380"/>
      </w:tblGrid>
      <w:tr>
        <w:tblPrEx>
          <w:tblW w:w="9255" w:type="dxa"/>
          <w:tblInd w:w="709" w:type="dxa"/>
          <w:tblLayout w:type="fixed"/>
        </w:tblPrEx>
        <w:trPr>
          <w:cantSplit/>
          <w:trHeight w:hRule="auto" w:val="0"/>
        </w:trPr>
        <w:tc>
          <w:tcPr>
            <w:tcW w:w="64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13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38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55" w:type="dxa"/>
          <w:tblInd w:w="709" w:type="dxa"/>
          <w:tblLayout w:type="fixed"/>
        </w:tblPrEx>
        <w:trPr>
          <w:cantSplit/>
          <w:trHeight w:hRule="exact" w:val="285"/>
        </w:trPr>
        <w:tc>
          <w:tcPr>
            <w:tcW w:w="6495" w:type="dxa"/>
            <w:vMerge/>
            <w:tcBorders>
              <w:top w:val="nil"/>
              <w:left w:val="single" w:sz="2" w:space="0" w:color="000000"/>
              <w:bottom w:val="nil"/>
              <w:right w:val="nil"/>
            </w:tcBorders>
          </w:tcPr>
          <w:p>
            <w:pPr>
              <w:keepNext/>
              <w:pageBreakBefore w:val="0"/>
            </w:pPr>
          </w:p>
        </w:tc>
        <w:tc>
          <w:tcPr>
            <w:tcW w:w="13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38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6495" w:type="dxa"/>
            <w:vMerge/>
            <w:tcBorders>
              <w:top w:val="nil"/>
              <w:left w:val="single" w:sz="2" w:space="0" w:color="000000"/>
              <w:bottom w:val="single" w:sz="2" w:space="0" w:color="000000"/>
              <w:right w:val="nil"/>
            </w:tcBorders>
          </w:tcPr>
          <w:p>
            <w:pPr>
              <w:keepNext/>
              <w:pageBreakBefore w:val="0"/>
            </w:pPr>
          </w:p>
        </w:tc>
        <w:tc>
          <w:tcPr>
            <w:tcW w:w="13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3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64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Ganancia (pérdida) atribuible a los propietarios de la controladora. </w:t>
            </w:r>
          </w:p>
        </w:tc>
        <w:tc>
          <w:tcPr>
            <w:tcW w:w="13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3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18.238.510</w:t>
            </w:r>
          </w:p>
        </w:tc>
      </w:tr>
      <w:tr>
        <w:tblPrEx>
          <w:tblW w:w="9255" w:type="dxa"/>
          <w:tblInd w:w="709" w:type="dxa"/>
          <w:tblLayout w:type="fixed"/>
        </w:tblPrEx>
        <w:trPr>
          <w:cantSplit/>
          <w:trHeight w:hRule="auto" w:val="0"/>
        </w:trPr>
        <w:tc>
          <w:tcPr>
            <w:tcW w:w="6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Ganancia (pérdida) por acción básica y diluidas en operaciones continuadas ($).</w:t>
            </w:r>
          </w:p>
        </w:tc>
        <w:tc>
          <w:tcPr>
            <w:tcW w:w="13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3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0,01</w:t>
            </w:r>
          </w:p>
        </w:tc>
      </w:tr>
      <w:tr>
        <w:tblPrEx>
          <w:tblW w:w="9255" w:type="dxa"/>
          <w:tblInd w:w="709" w:type="dxa"/>
          <w:tblLayout w:type="fixed"/>
        </w:tblPrEx>
        <w:trPr>
          <w:cantSplit/>
          <w:trHeight w:hRule="auto" w:val="0"/>
        </w:trPr>
        <w:tc>
          <w:tcPr>
            <w:tcW w:w="6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Cantidad de acciones</w:t>
            </w:r>
          </w:p>
        </w:tc>
        <w:tc>
          <w:tcPr>
            <w:tcW w:w="13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2.101.695.049</w:t>
            </w:r>
          </w:p>
        </w:tc>
        <w:tc>
          <w:tcPr>
            <w:tcW w:w="13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2.101.695.049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transacciones o conceptos que generen efecto dilutivo.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77" w:name="Section143"/>
      <w:bookmarkEnd w:id="277"/>
      <w:bookmarkStart w:id="278" w:name="c7fbde0ba18840f4974442f20ea7f3c4"/>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POR SEGMENTO.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78"/>
    </w:p>
    <w:p>
      <w:pPr>
        <w:keepNext/>
        <w:keepLines/>
        <w:pageBreakBefore w:val="0"/>
        <w:widowControl w:val="0"/>
        <w:numPr>
          <w:ilvl w:val="0"/>
          <w:numId w:val="0"/>
        </w:numPr>
        <w:tabs>
          <w:tab w:val="left" w:pos="70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val="0"/>
        <w:keepLines/>
        <w:pageBreakBefore w:val="0"/>
        <w:widowControl w:val="0"/>
        <w:numPr>
          <w:ilvl w:val="0"/>
          <w:numId w:val="0"/>
        </w:numPr>
        <w:spacing w:before="0" w:after="0" w:line="240" w:lineRule="exact"/>
        <w:ind w:left="709" w:right="0" w:firstLine="0"/>
        <w:jc w:val="left"/>
        <w:outlineLvl w:val="1"/>
        <w:rPr>
          <w:rFonts w:ascii="Calibri" w:eastAsia="Calibri" w:hAnsi="Calibri" w:cs="Calibri"/>
          <w:b/>
          <w:i w:val="0"/>
          <w:color w:val="000000"/>
          <w:sz w:val="20"/>
          <w:u w:val="none"/>
        </w:rPr>
      </w:pPr>
      <w:bookmarkStart w:id="279" w:name="Section144"/>
      <w:bookmarkEnd w:id="279"/>
      <w:bookmarkStart w:id="280" w:name="2d859b9c338c47a5bede4836dd6b5db9"/>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Criterios de segmentación.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280"/>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Gerencia ha determinado los segmentos operativos sobre la base de los informes revisados por el comité ejecutivo estratégico. El comité considera el negocio desde una perspectiva asociada al tipo de servicio o producto vendido (electricidad y servicios).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segmentos operativos reportables derivan sus ingresos principalmente de la distribución, transmisión y generación eléctrica. En relación con las características del negocio de dichos segmentos (ver nota 2).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indicadores utilizados por el comité ejecutivo para la medición de desempeño y asignación de recursos a cada segmento están vinculados con el margen de cada actividad y su EBITDA (Donde Ebitda se determina como (+) Ganancias (pérdidas) de actividades operacionales (+) Depreciación y retiros (+) Amortización).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que se entrega al comité ejecutivo estratégico de los segmentos reportables a nivel de estado de situación, estado de resultados por función y el estado de flujo de efectivo, es la siguiente:</w:t>
      </w:r>
    </w:p>
    <w:p>
      <w:pPr>
        <w:pStyle w:val="Normal-wk"/>
        <w:keepNext w:val="0"/>
        <w:keepLines/>
        <w:pageBreakBefore w:val="0"/>
        <w:widowControl w:val="0"/>
        <w:numPr>
          <w:ilvl w:val="0"/>
          <w:numId w:val="0"/>
        </w:numPr>
        <w:spacing w:before="0" w:after="0" w:line="240" w:lineRule="exact"/>
        <w:ind w:left="1417"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81" w:name="Section145"/>
      <w:bookmarkEnd w:id="281"/>
      <w:bookmarkStart w:id="282" w:name="fc65a1d34f184a2a9e6a6f1cd6994f99"/>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patrimoniales.</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282"/>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Activos por segmentos.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81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15"/>
        <w:gridCol w:w="1005"/>
        <w:gridCol w:w="1005"/>
        <w:gridCol w:w="1005"/>
        <w:gridCol w:w="1005"/>
        <w:gridCol w:w="1005"/>
        <w:gridCol w:w="1005"/>
        <w:gridCol w:w="1020"/>
        <w:gridCol w:w="1020"/>
        <w:gridCol w:w="1005"/>
        <w:gridCol w:w="1020"/>
      </w:tblGrid>
      <w:tr>
        <w:tblPrEx>
          <w:tblW w:w="12810" w:type="dxa"/>
          <w:tblInd w:w="709" w:type="dxa"/>
          <w:tblLayout w:type="fixed"/>
        </w:tblPrEx>
        <w:trPr>
          <w:cantSplit/>
          <w:trHeight w:hRule="auto" w:val="0"/>
          <w:tblHeader/>
        </w:trPr>
        <w:tc>
          <w:tcPr>
            <w:tcW w:w="271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Servicios</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Inversiones</w:t>
            </w:r>
          </w:p>
        </w:tc>
        <w:tc>
          <w:tcPr>
            <w:tcW w:w="204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Ajustes de consolidación</w:t>
            </w:r>
          </w:p>
        </w:tc>
        <w:tc>
          <w:tcPr>
            <w:tcW w:w="2025"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Consolidado</w:t>
            </w:r>
          </w:p>
        </w:tc>
      </w:tr>
      <w:tr>
        <w:tblPrEx>
          <w:tblW w:w="12810" w:type="dxa"/>
          <w:tblInd w:w="709" w:type="dxa"/>
          <w:tblLayout w:type="fixed"/>
        </w:tblPrEx>
        <w:trPr>
          <w:cantSplit/>
          <w:trHeight w:hRule="auto" w:val="0"/>
          <w:tblHeader/>
        </w:trPr>
        <w:tc>
          <w:tcPr>
            <w:tcW w:w="271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2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810" w:type="dxa"/>
          <w:tblInd w:w="709" w:type="dxa"/>
          <w:tblLayout w:type="fixed"/>
        </w:tblPrEx>
        <w:trPr>
          <w:cantSplit/>
          <w:trHeight w:hRule="auto" w:val="0"/>
          <w:tblHeader/>
        </w:trPr>
        <w:tc>
          <w:tcPr>
            <w:tcW w:w="271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2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810" w:type="dxa"/>
          <w:tblInd w:w="709" w:type="dxa"/>
          <w:tblLayout w:type="fixed"/>
        </w:tblPrEx>
        <w:trPr>
          <w:cantSplit/>
          <w:trHeight w:hRule="exact" w:val="60"/>
          <w:tblHeader/>
        </w:trPr>
        <w:tc>
          <w:tcPr>
            <w:tcW w:w="27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10" w:type="dxa"/>
          <w:tblInd w:w="709" w:type="dxa"/>
          <w:tblLayout w:type="fixed"/>
        </w:tblPrEx>
        <w:trPr>
          <w:cantSplit/>
          <w:trHeight w:hRule="auto" w:val="0"/>
          <w:tblHeader/>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10" w:type="dxa"/>
          <w:tblInd w:w="709" w:type="dxa"/>
          <w:tblLayout w:type="fixed"/>
        </w:tblPrEx>
        <w:trPr>
          <w:cantSplit/>
          <w:trHeight w:hRule="auto" w:val="0"/>
          <w:tblHeader/>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29.969.961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7.332.392</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37.302.353</w:t>
            </w:r>
          </w:p>
        </w:tc>
      </w:tr>
      <w:tr>
        <w:tblPrEx>
          <w:tblW w:w="12810" w:type="dxa"/>
          <w:tblInd w:w="709" w:type="dxa"/>
          <w:tblLayout w:type="fixed"/>
        </w:tblPrEx>
        <w:trPr>
          <w:cantSplit/>
          <w:trHeight w:hRule="auto" w:val="0"/>
          <w:tblHeader/>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18.720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18.720</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no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4.848.861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1.183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69.297</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4.919.341</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867.768.269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338.110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58.276</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868.164.655</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a entidades relacionadas,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40.790.731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8.367.603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56.765.277</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(71.103.627)</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34.819.984</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Inventarios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18.409.714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18.409.714</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impuestos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1.034.244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55.211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(1.089.455)</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962.840.500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8.762.107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64.225.242</w:t>
            </w:r>
          </w:p>
        </w:tc>
        <w:tc>
          <w:tcPr>
            <w:tcW w:w="10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(1)</w:t>
            </w:r>
          </w:p>
        </w:tc>
        <w:tc>
          <w:tcPr>
            <w:tcW w:w="10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(72.193.082)</w:t>
            </w:r>
          </w:p>
        </w:tc>
        <w:tc>
          <w:tcPr>
            <w:tcW w:w="10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w:t>
            </w:r>
          </w:p>
        </w:tc>
        <w:tc>
          <w:tcPr>
            <w:tcW w:w="102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963.634.767</w:t>
            </w:r>
          </w:p>
        </w:tc>
      </w:tr>
      <w:tr>
        <w:tblPrEx>
          <w:tblW w:w="12810" w:type="dxa"/>
          <w:tblInd w:w="709" w:type="dxa"/>
          <w:tblLayout w:type="fixed"/>
        </w:tblPrEx>
        <w:trPr>
          <w:cantSplit/>
          <w:trHeight w:hRule="auto" w:val="0"/>
        </w:trPr>
        <w:tc>
          <w:tcPr>
            <w:tcW w:w="27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NO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financieros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2.953.110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2.953.110</w:t>
            </w:r>
          </w:p>
        </w:tc>
      </w:tr>
      <w:tr>
        <w:tblPrEx>
          <w:tblW w:w="12810" w:type="dxa"/>
          <w:tblInd w:w="709" w:type="dxa"/>
          <w:tblLayout w:type="fixed"/>
        </w:tblPrEx>
        <w:trPr>
          <w:cantSplit/>
          <w:trHeight w:hRule="exact" w:val="225"/>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no financieros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8.280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8.280</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681.231.031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8.810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681.239.841</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a entidades relacionadas,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241.118.000</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(241.118.000)</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Inversiones contabilizadas utilizando el método de la participación.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131.611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2.587.736.683</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(2.587.868.294)</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intangibles distintos de la plusvalía.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1.329.791.837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1.329.791.837</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Plusvalía.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532.346.361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532.346.361</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Propiedades, planta y equipo.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2.799.492.537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25.057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37.317</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2.799.554.911</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Propiedad de inversión.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27.404.405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27.404.405</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derecho de uso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28.887.682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666.268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1.208.103</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30.762.053</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impuestos diferidos.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40.269.878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1.396.997</w:t>
            </w: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41.666.875</w:t>
            </w: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no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5.442.385.121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831.746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2.831.497.100</w:t>
            </w:r>
          </w:p>
        </w:tc>
        <w:tc>
          <w:tcPr>
            <w:tcW w:w="10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c>
          <w:tcPr>
            <w:tcW w:w="10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(2.828.986.294)</w:t>
            </w:r>
          </w:p>
        </w:tc>
        <w:tc>
          <w:tcPr>
            <w:tcW w:w="10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2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5.445.727.673</w:t>
            </w:r>
          </w:p>
        </w:tc>
      </w:tr>
      <w:tr>
        <w:tblPrEx>
          <w:tblW w:w="12810" w:type="dxa"/>
          <w:tblInd w:w="709" w:type="dxa"/>
          <w:tblLayout w:type="fixed"/>
        </w:tblPrEx>
        <w:trPr>
          <w:cantSplit/>
          <w:trHeight w:hRule="auto" w:val="0"/>
        </w:trPr>
        <w:tc>
          <w:tcPr>
            <w:tcW w:w="271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10" w:type="dxa"/>
          <w:tblInd w:w="709" w:type="dxa"/>
          <w:tblLayout w:type="fixed"/>
        </w:tblPrEx>
        <w:trPr>
          <w:cantSplit/>
          <w:trHeight w:hRule="auto" w:val="0"/>
        </w:trPr>
        <w:tc>
          <w:tcPr>
            <w:tcW w:w="27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DE ACTIVOS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6.405.225.621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9.593.853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2.895.722.342</w:t>
            </w:r>
          </w:p>
        </w:tc>
        <w:tc>
          <w:tcPr>
            <w:tcW w:w="10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w:t>
            </w:r>
          </w:p>
        </w:tc>
        <w:tc>
          <w:tcPr>
            <w:tcW w:w="10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(2.901.179.376)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w:t>
            </w:r>
          </w:p>
        </w:tc>
        <w:tc>
          <w:tcPr>
            <w:tcW w:w="10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6.409.362.440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Pasivos y Patrimonio por segmentos.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05"/>
        <w:gridCol w:w="1005"/>
        <w:gridCol w:w="1005"/>
        <w:gridCol w:w="1005"/>
        <w:gridCol w:w="1005"/>
        <w:gridCol w:w="1005"/>
        <w:gridCol w:w="1005"/>
        <w:gridCol w:w="1005"/>
        <w:gridCol w:w="1005"/>
        <w:gridCol w:w="1005"/>
        <w:gridCol w:w="1005"/>
      </w:tblGrid>
      <w:tr>
        <w:tblPrEx>
          <w:tblW w:w="12855" w:type="dxa"/>
          <w:tblInd w:w="709" w:type="dxa"/>
          <w:tblLayout w:type="fixed"/>
        </w:tblPrEx>
        <w:trPr>
          <w:cantSplit/>
          <w:trHeight w:hRule="auto" w:val="0"/>
          <w:tblHeader/>
        </w:trPr>
        <w:tc>
          <w:tcPr>
            <w:tcW w:w="28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PASIVOS</w:t>
            </w:r>
          </w:p>
        </w:tc>
        <w:tc>
          <w:tcPr>
            <w:tcW w:w="201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Eléctrico Chile</w:t>
            </w:r>
          </w:p>
        </w:tc>
        <w:tc>
          <w:tcPr>
            <w:tcW w:w="201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Servicios</w:t>
            </w:r>
          </w:p>
        </w:tc>
        <w:tc>
          <w:tcPr>
            <w:tcW w:w="201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Inversiones</w:t>
            </w:r>
          </w:p>
        </w:tc>
        <w:tc>
          <w:tcPr>
            <w:tcW w:w="2010" w:type="dxa"/>
            <w:gridSpan w:val="2"/>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Ajustes de consolidación</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Consolidado</w:t>
            </w:r>
          </w:p>
        </w:tc>
      </w:tr>
      <w:tr>
        <w:tblPrEx>
          <w:tblW w:w="12855" w:type="dxa"/>
          <w:tblInd w:w="709" w:type="dxa"/>
          <w:tblLayout w:type="fixed"/>
        </w:tblPrEx>
        <w:trPr>
          <w:cantSplit/>
          <w:trHeight w:hRule="auto" w:val="0"/>
          <w:tblHeader/>
        </w:trPr>
        <w:tc>
          <w:tcPr>
            <w:tcW w:w="280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r>
      <w:tr>
        <w:tblPrEx>
          <w:tblW w:w="12855" w:type="dxa"/>
          <w:tblInd w:w="709" w:type="dxa"/>
          <w:tblLayout w:type="fixed"/>
        </w:tblPrEx>
        <w:trPr>
          <w:cantSplit/>
          <w:trHeight w:hRule="auto" w:val="0"/>
          <w:tblHeader/>
        </w:trPr>
        <w:tc>
          <w:tcPr>
            <w:tcW w:w="280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12855" w:type="dxa"/>
          <w:tblInd w:w="709" w:type="dxa"/>
          <w:tblLayout w:type="fixed"/>
        </w:tblPrEx>
        <w:trPr>
          <w:cantSplit/>
          <w:trHeight w:hRule="exact" w:val="60"/>
          <w:tblHeader/>
        </w:trPr>
        <w:tc>
          <w:tcPr>
            <w:tcW w:w="28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blHeader/>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3"/>
                <w:u w:val="none"/>
              </w:rPr>
              <w:t>PASIVOS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blHeader/>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Otros pasivos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866.554.360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280.507.924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1.147.062.284</w:t>
            </w:r>
          </w:p>
        </w:tc>
      </w:tr>
      <w:tr>
        <w:tblPrEx>
          <w:tblW w:w="12855" w:type="dxa"/>
          <w:tblInd w:w="709" w:type="dxa"/>
          <w:tblLayout w:type="fixed"/>
        </w:tblPrEx>
        <w:trPr>
          <w:cantSplit/>
          <w:trHeight w:hRule="auto" w:val="0"/>
          <w:tblHeader/>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Pasivos por arrendamientos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6.735.251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471.563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186.610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7.393.424</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675.732.922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5.182.158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122.198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(280.713)</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680.756.565</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Cuentas por pagar a entidades relacionadas,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96.352.194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70.614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1.302.639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(70.822.915)</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26.902.532</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Otras provisiones a corto plazo.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56.768.659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3.728.979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156.288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60.653.926</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Pasivos por impuestos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6.114.215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(1.089.455)</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5.024.760</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Otros pasivos no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19.871.228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19.871.228</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3"/>
                <w:u w:val="none"/>
              </w:rPr>
              <w:t>Total pasivos corrientes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1.728.128.829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9.453.314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282.275.659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(72.193.083)</w:t>
            </w:r>
          </w:p>
        </w:tc>
        <w:tc>
          <w:tcPr>
            <w:tcW w:w="10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1.947.664.719</w:t>
            </w:r>
          </w:p>
        </w:tc>
      </w:tr>
      <w:tr>
        <w:tblPrEx>
          <w:tblW w:w="12855" w:type="dxa"/>
          <w:tblInd w:w="709" w:type="dxa"/>
          <w:tblLayout w:type="fixed"/>
        </w:tblPrEx>
        <w:trPr>
          <w:cantSplit/>
          <w:trHeight w:hRule="auto" w:val="0"/>
        </w:trPr>
        <w:tc>
          <w:tcPr>
            <w:tcW w:w="28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3"/>
                <w:u w:val="none"/>
              </w:rPr>
              <w:t>PASIVOS NO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Otros pasivos financieros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1.031.138.573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155.281.435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1.186.420.008</w:t>
            </w:r>
          </w:p>
        </w:tc>
      </w:tr>
      <w:tr>
        <w:tblPrEx>
          <w:tblW w:w="12855" w:type="dxa"/>
          <w:tblInd w:w="709" w:type="dxa"/>
          <w:tblLayout w:type="fixed"/>
        </w:tblPrEx>
        <w:trPr>
          <w:cantSplit/>
          <w:trHeight w:hRule="exact" w:val="225"/>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Pasivos por arrendamientos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7.079.511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395.528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1.433.664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8.908.703</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Cuentas por pagar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220.783.437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11.265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220.794.702</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Cuentas por pagar a entidades relacionadas,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419.438.729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115.744.560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(241.118.000)</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294.065.289</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Pasivo por impuestos diferidos.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263.807.604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140.508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263.948.112</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Provisiones no corrientes por beneficios a los empleados.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28.867.005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1.504.313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30.371.318</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3"/>
                <w:u w:val="none"/>
              </w:rPr>
              <w:t>Pasivos no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1.971.114.859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2.051.614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272.459.659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(241.118.000)</w:t>
            </w:r>
          </w:p>
        </w:tc>
        <w:tc>
          <w:tcPr>
            <w:tcW w:w="10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2.004.508.132</w:t>
            </w:r>
          </w:p>
        </w:tc>
      </w:tr>
      <w:tr>
        <w:tblPrEx>
          <w:tblW w:w="12855" w:type="dxa"/>
          <w:tblInd w:w="709" w:type="dxa"/>
          <w:tblLayout w:type="fixed"/>
        </w:tblPrEx>
        <w:trPr>
          <w:cantSplit/>
          <w:trHeight w:hRule="auto" w:val="0"/>
        </w:trPr>
        <w:tc>
          <w:tcPr>
            <w:tcW w:w="28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3"/>
                <w:u w:val="none"/>
              </w:rPr>
              <w:t>TOTAL DE PASIVOS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3.699.243.688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11.504.928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554.735.318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(313.311.083)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3.952.172.851</w:t>
            </w:r>
          </w:p>
        </w:tc>
      </w:tr>
      <w:tr>
        <w:tblPrEx>
          <w:tblW w:w="12855" w:type="dxa"/>
          <w:tblInd w:w="709" w:type="dxa"/>
          <w:tblLayout w:type="fixed"/>
        </w:tblPrEx>
        <w:trPr>
          <w:cantSplit/>
          <w:trHeight w:hRule="auto" w:val="0"/>
        </w:trPr>
        <w:tc>
          <w:tcPr>
            <w:tcW w:w="28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3"/>
                <w:u w:val="none"/>
              </w:rPr>
              <w:t>PATRIMONIO</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Capital emitido y pagado.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1.538.604.559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2.000.000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2.101.695.049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(1.540.604.559)</w:t>
            </w: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2.101.695.049</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Ganancias (pérdidas) acumuladas.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487.495.859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(4.318.817)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250.906.472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(483.177.042)</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250.906.472</w:t>
            </w:r>
          </w:p>
        </w:tc>
      </w:tr>
      <w:tr>
        <w:tblPrEx>
          <w:tblW w:w="12855" w:type="dxa"/>
          <w:tblInd w:w="709" w:type="dxa"/>
          <w:tblLayout w:type="fixed"/>
        </w:tblPrEx>
        <w:trPr>
          <w:cantSplit/>
          <w:trHeight w:hRule="exact" w:val="225"/>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Otras reservas.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639.654.505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407.742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(11.614.497)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(640.062.247)</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(11.614.497)</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3"/>
                <w:u w:val="none"/>
              </w:rPr>
              <w:t>Patrimonio  atribuible a los propietarios de la controladora.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2.665.754.923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(1.911.075)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2.340.987.024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(2.663.843.848)</w:t>
            </w:r>
          </w:p>
        </w:tc>
        <w:tc>
          <w:tcPr>
            <w:tcW w:w="10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2.340.987.024</w:t>
            </w:r>
          </w:p>
        </w:tc>
      </w:tr>
      <w:tr>
        <w:tblPrEx>
          <w:tblW w:w="12855" w:type="dxa"/>
          <w:tblInd w:w="709" w:type="dxa"/>
          <w:tblLayout w:type="fixed"/>
        </w:tblPrEx>
        <w:trPr>
          <w:cantSplit/>
          <w:trHeight w:hRule="exact" w:val="225"/>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Participaciones no controladoras.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40.227.010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75.975.555</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116.202.565</w:t>
            </w: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3"/>
                <w:u w:val="none"/>
              </w:rPr>
              <w:t>Patrimonio 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2.705.981.933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(1.911.075)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2.340.987.024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(2.587.868.293)</w:t>
            </w:r>
          </w:p>
        </w:tc>
        <w:tc>
          <w:tcPr>
            <w:tcW w:w="10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1</w:t>
            </w:r>
          </w:p>
        </w:tc>
        <w:tc>
          <w:tcPr>
            <w:tcW w:w="100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3"/>
                <w:u w:val="none"/>
              </w:rPr>
              <w:t>2.457.189.589</w:t>
            </w:r>
          </w:p>
        </w:tc>
      </w:tr>
      <w:tr>
        <w:tblPrEx>
          <w:tblW w:w="12855" w:type="dxa"/>
          <w:tblInd w:w="709" w:type="dxa"/>
          <w:tblLayout w:type="fixed"/>
        </w:tblPrEx>
        <w:trPr>
          <w:cantSplit/>
          <w:trHeight w:hRule="auto" w:val="0"/>
        </w:trPr>
        <w:tc>
          <w:tcPr>
            <w:tcW w:w="28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3"/>
                <w:u w:val="none"/>
              </w:rPr>
              <w:t>TOTAL DE PASIVOS Y PATRIMONIO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6.405.225.621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9.593.853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2.895.722.342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(2.901.179.376)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1</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6.409.362.440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headerReference w:type="default" r:id="rId47"/>
          <w:footerReference w:type="default" r:id="rId48"/>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83" w:name="Section146"/>
      <w:bookmarkEnd w:id="283"/>
      <w:bookmarkStart w:id="284" w:name="a443a62c7cb64b27b56afd02b3606109"/>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de resultados por segmentos.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4"/>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55"/>
        <w:gridCol w:w="900"/>
        <w:gridCol w:w="900"/>
        <w:gridCol w:w="900"/>
        <w:gridCol w:w="900"/>
        <w:gridCol w:w="900"/>
        <w:gridCol w:w="900"/>
        <w:gridCol w:w="900"/>
        <w:gridCol w:w="900"/>
        <w:gridCol w:w="900"/>
        <w:gridCol w:w="900"/>
      </w:tblGrid>
      <w:tr>
        <w:tblPrEx>
          <w:tblW w:w="12855" w:type="dxa"/>
          <w:tblInd w:w="709" w:type="dxa"/>
          <w:tblLayout w:type="fixed"/>
        </w:tblPrEx>
        <w:trPr>
          <w:cantSplit/>
          <w:trHeight w:hRule="exact" w:val="225"/>
          <w:tblHeader/>
        </w:trPr>
        <w:tc>
          <w:tcPr>
            <w:tcW w:w="38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ESTADO DE RESULTADOS POR FUNCIÓN</w:t>
            </w:r>
          </w:p>
        </w:tc>
        <w:tc>
          <w:tcPr>
            <w:tcW w:w="18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Eléctrico Chile</w:t>
            </w:r>
          </w:p>
        </w:tc>
        <w:tc>
          <w:tcPr>
            <w:tcW w:w="18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Servicios</w:t>
            </w:r>
          </w:p>
        </w:tc>
        <w:tc>
          <w:tcPr>
            <w:tcW w:w="18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Inversiones</w:t>
            </w:r>
          </w:p>
        </w:tc>
        <w:tc>
          <w:tcPr>
            <w:tcW w:w="18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Ajustes de consolidación</w:t>
            </w:r>
          </w:p>
        </w:tc>
        <w:tc>
          <w:tcPr>
            <w:tcW w:w="180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Consolidado</w:t>
            </w:r>
          </w:p>
        </w:tc>
      </w:tr>
      <w:tr>
        <w:tblPrEx>
          <w:tblW w:w="12855" w:type="dxa"/>
          <w:tblInd w:w="709" w:type="dxa"/>
          <w:tblLayout w:type="fixed"/>
        </w:tblPrEx>
        <w:trPr>
          <w:cantSplit/>
          <w:trHeight w:hRule="exact" w:val="225"/>
          <w:tblHeader/>
        </w:trPr>
        <w:tc>
          <w:tcPr>
            <w:tcW w:w="385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r>
      <w:tr>
        <w:tblPrEx>
          <w:tblW w:w="12855" w:type="dxa"/>
          <w:tblInd w:w="709" w:type="dxa"/>
          <w:tblLayout w:type="fixed"/>
        </w:tblPrEx>
        <w:trPr>
          <w:cantSplit/>
          <w:trHeight w:hRule="exact" w:val="225"/>
          <w:tblHeader/>
        </w:trPr>
        <w:tc>
          <w:tcPr>
            <w:tcW w:w="385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12855" w:type="dxa"/>
          <w:tblInd w:w="709" w:type="dxa"/>
          <w:tblLayout w:type="fixed"/>
        </w:tblPrEx>
        <w:trPr>
          <w:cantSplit/>
          <w:trHeight w:hRule="exact" w:val="225"/>
          <w:tblHeader/>
        </w:trPr>
        <w:tc>
          <w:tcPr>
            <w:tcW w:w="385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855" w:type="dxa"/>
          <w:tblInd w:w="709" w:type="dxa"/>
          <w:tblLayout w:type="fixed"/>
        </w:tblPrEx>
        <w:trPr>
          <w:cantSplit/>
          <w:trHeight w:hRule="exact" w:val="225"/>
          <w:tblHeader/>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Ingresos de actividades ordinarias.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661.284.653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9.174.253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(38.774.341)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631.684.565</w:t>
            </w:r>
          </w:p>
        </w:tc>
      </w:tr>
      <w:tr>
        <w:tblPrEx>
          <w:tblW w:w="12855" w:type="dxa"/>
          <w:tblInd w:w="709" w:type="dxa"/>
          <w:tblLayout w:type="fixed"/>
        </w:tblPrEx>
        <w:trPr>
          <w:cantSplit/>
          <w:trHeight w:hRule="exact" w:val="225"/>
          <w:tblHeader/>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 de ventas.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(558.619.272)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(1.998.571)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29.345.583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(531.272.260)</w:t>
            </w:r>
          </w:p>
        </w:tc>
      </w:tr>
      <w:tr>
        <w:tblPrEx>
          <w:tblW w:w="12855" w:type="dxa"/>
          <w:tblInd w:w="709" w:type="dxa"/>
          <w:tblLayout w:type="fixed"/>
        </w:tblPrEx>
        <w:trPr>
          <w:cantSplit/>
          <w:trHeight w:hRule="exact" w:val="225"/>
          <w:tblHeader/>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bruta</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102.665.381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7.175.682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(9.428.758)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100.412.305</w:t>
            </w:r>
          </w:p>
        </w:tc>
      </w:tr>
      <w:tr>
        <w:tblPrEx>
          <w:tblW w:w="12855" w:type="dxa"/>
          <w:tblInd w:w="709" w:type="dxa"/>
          <w:tblLayout w:type="fixed"/>
        </w:tblPrEx>
        <w:trPr>
          <w:cantSplit/>
          <w:trHeight w:hRule="exact" w:val="225"/>
          <w:tblHeader/>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ingresos.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3.777.684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(3.320.972)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456.712</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Gasto de administración.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(40.502.855)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(6.570.106)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(687.236)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12.749.730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(35.010.467)</w:t>
            </w:r>
          </w:p>
        </w:tc>
      </w:tr>
      <w:tr>
        <w:tblPrEx>
          <w:tblW w:w="12855" w:type="dxa"/>
          <w:tblInd w:w="709" w:type="dxa"/>
          <w:tblLayout w:type="fixed"/>
        </w:tblPrEx>
        <w:trPr>
          <w:cantSplit/>
          <w:trHeight w:hRule="exact" w:val="46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Deterioro de valor de ganancias y reversión de pérdidas por deterioro de valor (pérdidas por deterioro de valor) determinado de acuerdo con la NIIF 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(14.079.957)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(14.079.957)</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Otras ganancias (pérdidas).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(1.603.478)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(1.504)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2.195.595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590.613</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Ganancias (pérdidas) de actividades operacionales.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50.256.775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604.072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1.508.359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52.369.206</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Ingresos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5.861.018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56.505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3.578.924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(3.081.727)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6.414.720</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(9.729.245)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(69.087)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(8.741.040)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3.081.727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(15.457.645)</w:t>
            </w:r>
          </w:p>
        </w:tc>
      </w:tr>
      <w:tr>
        <w:tblPrEx>
          <w:tblW w:w="12855" w:type="dxa"/>
          <w:tblInd w:w="709" w:type="dxa"/>
          <w:tblLayout w:type="fixed"/>
        </w:tblPrEx>
        <w:trPr>
          <w:cantSplit/>
          <w:trHeight w:hRule="exact" w:val="34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Participación en ganancia (pérdida) de asociadas y negocios conjuntos que se contabilicen utilizando el método de la participación.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6.563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21.925.229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(21.931.792)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de cambio en moneda extranjera.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6.396.392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(12.345)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6.384.047</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Resultados por unidades de reajuste.</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(12.746.714)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(17.942)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(20.617)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(12.785.273)</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antes de impuesto</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40.038.226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580.111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18.238.510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(21.931.792)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36.925.055</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Beneficio (gasto) por impuestos a las ganancias.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(3.952.154)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(3.952.453)</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36.086.072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579.812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18.238.510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(21.931.792)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32.972.602</w:t>
            </w:r>
          </w:p>
        </w:tc>
      </w:tr>
      <w:tr>
        <w:tblPrEx>
          <w:tblW w:w="12855" w:type="dxa"/>
          <w:tblInd w:w="709" w:type="dxa"/>
          <w:tblLayout w:type="fixed"/>
        </w:tblPrEx>
        <w:trPr>
          <w:cantSplit/>
          <w:trHeight w:hRule="exact" w:val="60"/>
        </w:trPr>
        <w:tc>
          <w:tcPr>
            <w:tcW w:w="3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atribuible a</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 (pérdida) atribuible a los propietarios de la controladora.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22.665.037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579.812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18.238.510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(22.552.593)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18.930.766</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 (pérdida) atribuible a participaciones no controladoras.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1.044.956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620.800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1.665.756</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23.709.993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579.812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18.238.510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(21.931.793)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20.596.522</w:t>
            </w:r>
          </w:p>
        </w:tc>
      </w:tr>
      <w:tr>
        <w:tblPrEx>
          <w:tblW w:w="12855" w:type="dxa"/>
          <w:tblInd w:w="709" w:type="dxa"/>
          <w:tblLayout w:type="fixed"/>
        </w:tblPrEx>
        <w:trPr>
          <w:cantSplit/>
          <w:trHeight w:hRule="exact" w:val="60"/>
        </w:trPr>
        <w:tc>
          <w:tcPr>
            <w:tcW w:w="3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60"/>
        </w:trPr>
        <w:tc>
          <w:tcPr>
            <w:tcW w:w="3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 y retiros.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40.337.018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140.590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53.414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40.531.022</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Amortización.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2.331.676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2.331.676</w:t>
            </w:r>
          </w:p>
        </w:tc>
      </w:tr>
      <w:tr>
        <w:tblPrEx>
          <w:tblW w:w="12855" w:type="dxa"/>
          <w:tblInd w:w="709" w:type="dxa"/>
          <w:tblLayout w:type="fixed"/>
        </w:tblPrEx>
        <w:trPr>
          <w:cantSplit/>
          <w:trHeight w:hRule="exact" w:val="225"/>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EBITDA</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92.925.469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744.662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1.561.773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95.231.904</w:t>
            </w:r>
          </w:p>
        </w:tc>
      </w:tr>
    </w:tbl>
    <w:p>
      <w:pPr>
        <w:keepNext w:val="0"/>
        <w:keepLines/>
        <w:pageBreakBefore w:val="0"/>
        <w:widowControl w:val="0"/>
        <w:numPr>
          <w:ilvl w:val="0"/>
          <w:numId w:val="0"/>
        </w:numPr>
        <w:spacing w:before="0" w:after="0" w:line="288" w:lineRule="auto"/>
        <w:ind w:left="1418"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center"/>
        <w:outlineLvl w:val="9"/>
        <w:rPr>
          <w:rFonts w:ascii="Calibri" w:eastAsia="Calibri" w:hAnsi="Calibri" w:cs="Calibri"/>
          <w:b w:val="0"/>
          <w:i w:val="0"/>
          <w:color w:val="000000"/>
          <w:sz w:val="20"/>
          <w:u w:val="none"/>
        </w:rPr>
        <w:sectPr>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85" w:name="Section147"/>
      <w:bookmarkEnd w:id="285"/>
      <w:bookmarkStart w:id="286" w:name="13555231dc06462190dfcc8ee77cebeb"/>
      <w:r>
        <w:rPr>
          <w:rFonts w:ascii="Calibri" w:eastAsia="Calibri" w:hAnsi="Calibri" w:cs="Calibri"/>
          <w:b/>
          <w:i w:val="0"/>
          <w:color w:val="000000"/>
          <w:sz w:val="20"/>
          <w:u w:val="none"/>
        </w:rPr>
        <w:t>32.4.-</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Flujos de efectivo por segmento por método directo.</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286"/>
    </w:p>
    <w:tbl>
      <w:tblPr>
        <w:tblW w:w="12855" w:type="dxa"/>
        <w:jc w:val="left"/>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55"/>
        <w:gridCol w:w="900"/>
        <w:gridCol w:w="900"/>
        <w:gridCol w:w="900"/>
        <w:gridCol w:w="900"/>
        <w:gridCol w:w="900"/>
        <w:gridCol w:w="900"/>
        <w:gridCol w:w="900"/>
        <w:gridCol w:w="900"/>
        <w:gridCol w:w="900"/>
        <w:gridCol w:w="900"/>
      </w:tblGrid>
      <w:tr>
        <w:tblPrEx>
          <w:tblW w:w="12855" w:type="dxa"/>
          <w:tblInd w:w="709" w:type="dxa"/>
          <w:tblLayout w:type="fixed"/>
        </w:tblPrEx>
        <w:trPr>
          <w:cantSplit/>
          <w:trHeight w:hRule="auto" w:val="0"/>
        </w:trPr>
        <w:tc>
          <w:tcPr>
            <w:tcW w:w="38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ESTADO DE FLUJO DE EFECTIVO POR MÉTODO DIRECTO</w:t>
            </w:r>
          </w:p>
        </w:tc>
        <w:tc>
          <w:tcPr>
            <w:tcW w:w="18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Eléctrico Chile</w:t>
            </w:r>
          </w:p>
        </w:tc>
        <w:tc>
          <w:tcPr>
            <w:tcW w:w="1800" w:type="dxa"/>
            <w:gridSpan w:val="2"/>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Servicios</w:t>
            </w:r>
          </w:p>
        </w:tc>
        <w:tc>
          <w:tcPr>
            <w:tcW w:w="18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Inversiones</w:t>
            </w:r>
          </w:p>
        </w:tc>
        <w:tc>
          <w:tcPr>
            <w:tcW w:w="18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Ajustes de consolidación</w:t>
            </w:r>
          </w:p>
        </w:tc>
        <w:tc>
          <w:tcPr>
            <w:tcW w:w="180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Consolidado</w:t>
            </w:r>
          </w:p>
        </w:tc>
      </w:tr>
      <w:tr>
        <w:tblPrEx>
          <w:tblW w:w="12855" w:type="dxa"/>
          <w:tblInd w:w="709" w:type="dxa"/>
          <w:tblLayout w:type="fixed"/>
        </w:tblPrEx>
        <w:trPr>
          <w:cantSplit/>
          <w:trHeight w:hRule="auto" w:val="0"/>
        </w:trPr>
        <w:tc>
          <w:tcPr>
            <w:tcW w:w="385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r>
      <w:tr>
        <w:tblPrEx>
          <w:tblW w:w="12855" w:type="dxa"/>
          <w:tblInd w:w="709" w:type="dxa"/>
          <w:tblLayout w:type="fixed"/>
        </w:tblPrEx>
        <w:trPr>
          <w:cantSplit/>
          <w:trHeight w:hRule="auto" w:val="0"/>
        </w:trPr>
        <w:tc>
          <w:tcPr>
            <w:tcW w:w="385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12855" w:type="dxa"/>
          <w:tblInd w:w="709" w:type="dxa"/>
          <w:tblLayout w:type="fixed"/>
        </w:tblPrEx>
        <w:trPr>
          <w:cantSplit/>
          <w:trHeight w:hRule="auto" w:val="0"/>
        </w:trPr>
        <w:tc>
          <w:tcPr>
            <w:tcW w:w="385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8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Flujos de efectivo netos procedentes de (utilizados en) actividades de operación.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23.609.473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(3.589.497)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1.629.267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21.649.243</w:t>
            </w:r>
          </w:p>
        </w:tc>
      </w:tr>
      <w:tr>
        <w:tblPrEx>
          <w:tblW w:w="128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Flujos de efectivo netos procedentes de (utilizados en) actividades de inversión.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(79.886.951)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3.773.029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(91.896.750)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82.779.092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(85.231.580)</w:t>
            </w:r>
          </w:p>
        </w:tc>
      </w:tr>
      <w:tr>
        <w:tblPrEx>
          <w:tblW w:w="128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Flujos de efectivo netos procedentes de (utilizados en) actividades de financiación.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51.256.633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(183.921)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87.639.792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(82.779.092)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55.933.412</w:t>
            </w:r>
          </w:p>
        </w:tc>
      </w:tr>
      <w:tr>
        <w:tblPrEx>
          <w:tblW w:w="128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Incremento (disminución) neto de efectivo y equivalentes al efectivo, antes del efecto de los cambios en la tasa de cambio</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(5.020.845)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(2.627.691)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(7.648.925)</w:t>
            </w:r>
          </w:p>
        </w:tc>
      </w:tr>
      <w:tr>
        <w:tblPrEx>
          <w:tblW w:w="128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Efectos de la variación en la tasa de cambio sobre el efectivo y equivalentes al efectivo.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(40.823)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(1.010.347)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(1.051.170)</w:t>
            </w:r>
          </w:p>
        </w:tc>
      </w:tr>
      <w:tr>
        <w:tblPrEx>
          <w:tblW w:w="128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Incremento (disminución) neto de efectivo y equivalentes al efectivo</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(5.061.668)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(3.638.038)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(8.700.095)</w:t>
            </w:r>
          </w:p>
        </w:tc>
      </w:tr>
      <w:tr>
        <w:tblPrEx>
          <w:tblW w:w="128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Efectivo y equivalentes al efectivo al principio del período o ejercicio.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63.814.872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6.818.026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70.633.725</w:t>
            </w:r>
          </w:p>
        </w:tc>
      </w:tr>
      <w:tr>
        <w:tblPrEx>
          <w:tblW w:w="128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Efectivo y equivalentes al efectivo al final del período o ejercicio</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58.753.204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438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3.179.988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61.933.630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87" w:name="Section148"/>
      <w:bookmarkEnd w:id="287"/>
      <w:bookmarkStart w:id="288" w:name="6b8b3b97b9d74c6d84c92b24389cbfc7"/>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8"/>
    </w:p>
    <w:p>
      <w:pPr>
        <w:keepNext w:val="0"/>
        <w:keepLines/>
        <w:pageBreakBefore w:val="0"/>
        <w:widowControl w:val="0"/>
        <w:numPr>
          <w:ilvl w:val="0"/>
          <w:numId w:val="0"/>
        </w:numPr>
        <w:spacing w:before="0" w:after="0" w:line="288" w:lineRule="auto"/>
        <w:ind w:left="0" w:right="0" w:firstLine="0"/>
        <w:jc w:val="both"/>
        <w:outlineLvl w:val="9"/>
        <w:sectPr>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89" w:name="Section149"/>
      <w:bookmarkEnd w:id="289"/>
      <w:bookmarkStart w:id="290" w:name="7764d821848a47469c06bd5ad1e552cc"/>
      <w:r>
        <w:rPr>
          <w:rFonts w:ascii="Calibri" w:eastAsia="Calibri" w:hAnsi="Calibri" w:cs="Calibri"/>
          <w:b/>
          <w:i w:val="0"/>
          <w:color w:val="000000"/>
          <w:sz w:val="20"/>
          <w:u w:val="none"/>
        </w:rPr>
        <w:t>33.1.-</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saldos en moneda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90"/>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465"/>
        <w:gridCol w:w="660"/>
        <w:gridCol w:w="1095"/>
        <w:gridCol w:w="1095"/>
        <w:gridCol w:w="1095"/>
        <w:gridCol w:w="1095"/>
        <w:gridCol w:w="1095"/>
        <w:gridCol w:w="1005"/>
        <w:gridCol w:w="1095"/>
        <w:gridCol w:w="60"/>
        <w:gridCol w:w="1095"/>
      </w:tblGrid>
      <w:tr>
        <w:tblPrEx>
          <w:tblW w:w="12855" w:type="dxa"/>
          <w:tblInd w:w="709" w:type="dxa"/>
          <w:tblLayout w:type="fixed"/>
        </w:tblPrEx>
        <w:trPr>
          <w:cantSplit/>
          <w:trHeight w:hRule="auto" w:val="0"/>
        </w:trPr>
        <w:tc>
          <w:tcPr>
            <w:tcW w:w="34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Resumen moneda extranjera</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328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319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2855" w:type="dxa"/>
          <w:tblInd w:w="709" w:type="dxa"/>
          <w:tblLayout w:type="fixed"/>
        </w:tblPrEx>
        <w:trPr>
          <w:cantSplit/>
          <w:trHeight w:hRule="auto" w:val="0"/>
        </w:trPr>
        <w:tc>
          <w:tcPr>
            <w:tcW w:w="3465"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3 años a 5 años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2855" w:type="dxa"/>
          <w:tblInd w:w="709" w:type="dxa"/>
          <w:tblLayout w:type="fixed"/>
        </w:tblPrEx>
        <w:trPr>
          <w:cantSplit/>
          <w:trHeight w:hRule="auto" w:val="0"/>
        </w:trPr>
        <w:tc>
          <w:tcPr>
            <w:tcW w:w="3465"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855" w:type="dxa"/>
          <w:tblInd w:w="709" w:type="dxa"/>
          <w:tblLayout w:type="fixed"/>
        </w:tblPrEx>
        <w:trPr>
          <w:cantSplit/>
          <w:trHeight w:hRule="exact" w:val="60"/>
        </w:trPr>
        <w:tc>
          <w:tcPr>
            <w:tcW w:w="3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Activos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3.058.312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3.058.312</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3.058.312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3.058.312</w:t>
            </w: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Activos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Activos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Activos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22.723.133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22.723.133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22.723.133</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22.723.133</w:t>
            </w:r>
          </w:p>
        </w:tc>
      </w:tr>
      <w:tr>
        <w:tblPrEx>
          <w:tblW w:w="12855" w:type="dxa"/>
          <w:tblInd w:w="709" w:type="dxa"/>
          <w:tblLayout w:type="fixed"/>
        </w:tblPrEx>
        <w:trPr>
          <w:cantSplit/>
          <w:trHeight w:hRule="auto" w:val="0"/>
        </w:trPr>
        <w:tc>
          <w:tcPr>
            <w:tcW w:w="3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 Total activos en moneda extranjera </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M/e </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25.781.445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3.058.312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3.058.312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22.723.133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22.723.133</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25.781.445</w:t>
            </w:r>
          </w:p>
        </w:tc>
      </w:tr>
      <w:tr>
        <w:tblPrEx>
          <w:tblW w:w="12855" w:type="dxa"/>
          <w:tblInd w:w="709" w:type="dxa"/>
          <w:tblLayout w:type="fixed"/>
        </w:tblPrEx>
        <w:trPr>
          <w:cantSplit/>
          <w:trHeight w:hRule="auto" w:val="0"/>
        </w:trPr>
        <w:tc>
          <w:tcPr>
            <w:tcW w:w="3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Pasivos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107.697.690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8.833.890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98.863.800</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107.697.690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107.697.690</w:t>
            </w: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Pasivos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151.795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151.795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151.795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151.795</w:t>
            </w: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Pasivos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34.180.246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21.468.509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12.711.737</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34.180.246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34.180.246</w:t>
            </w:r>
          </w:p>
        </w:tc>
      </w:tr>
      <w:tr>
        <w:tblPrEx>
          <w:tblW w:w="12855" w:type="dxa"/>
          <w:tblInd w:w="709" w:type="dxa"/>
          <w:tblLayout w:type="fixed"/>
        </w:tblPrEx>
        <w:trPr>
          <w:cantSplit/>
          <w:trHeight w:hRule="exact" w:val="255"/>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6"/>
                <w:u w:val="none"/>
              </w:rPr>
              <w:t xml:space="preserve"> Pasivos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151.883.544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151.883.544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151.883.544</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151.883.544</w:t>
            </w: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Pasivos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5.549.825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5.549.825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5.549.825</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5.549.825</w:t>
            </w:r>
          </w:p>
        </w:tc>
      </w:tr>
      <w:tr>
        <w:tblPrEx>
          <w:tblW w:w="12855" w:type="dxa"/>
          <w:tblInd w:w="709" w:type="dxa"/>
          <w:tblLayout w:type="fixed"/>
        </w:tblPrEx>
        <w:trPr>
          <w:cantSplit/>
          <w:trHeight w:hRule="exact" w:val="255"/>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6"/>
                <w:u w:val="none"/>
              </w:rPr>
              <w:t xml:space="preserve"> Pasivos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10.649.854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10.649.854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10.649.854</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10.649.854</w:t>
            </w:r>
          </w:p>
        </w:tc>
      </w:tr>
      <w:tr>
        <w:tblPrEx>
          <w:tblW w:w="12855" w:type="dxa"/>
          <w:tblInd w:w="709" w:type="dxa"/>
          <w:tblLayout w:type="fixed"/>
        </w:tblPrEx>
        <w:trPr>
          <w:cantSplit/>
          <w:trHeight w:hRule="auto" w:val="0"/>
        </w:trPr>
        <w:tc>
          <w:tcPr>
            <w:tcW w:w="3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 xml:space="preserve"> Total pasivos en moneda extranjera </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 xml:space="preserve"> M/e </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310.112.954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30.454.194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111.575.537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142.029.731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168.083.223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168.083.223</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310.112.954</w:t>
            </w:r>
          </w:p>
        </w:tc>
      </w:tr>
    </w:tbl>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465"/>
        <w:gridCol w:w="660"/>
        <w:gridCol w:w="1095"/>
        <w:gridCol w:w="1095"/>
        <w:gridCol w:w="1095"/>
        <w:gridCol w:w="1095"/>
        <w:gridCol w:w="1095"/>
        <w:gridCol w:w="1005"/>
        <w:gridCol w:w="1095"/>
        <w:gridCol w:w="60"/>
        <w:gridCol w:w="1095"/>
      </w:tblGrid>
      <w:tr>
        <w:tblPrEx>
          <w:tblW w:w="12855" w:type="dxa"/>
          <w:tblInd w:w="709" w:type="dxa"/>
          <w:tblLayout w:type="fixed"/>
        </w:tblPrEx>
        <w:trPr>
          <w:cantSplit/>
          <w:trHeight w:hRule="auto" w:val="0"/>
        </w:trPr>
        <w:tc>
          <w:tcPr>
            <w:tcW w:w="34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Resumen moneda extranjera</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328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319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2855" w:type="dxa"/>
          <w:tblInd w:w="709" w:type="dxa"/>
          <w:tblLayout w:type="fixed"/>
        </w:tblPrEx>
        <w:trPr>
          <w:cantSplit/>
          <w:trHeight w:hRule="auto" w:val="0"/>
        </w:trPr>
        <w:tc>
          <w:tcPr>
            <w:tcW w:w="3465"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3 años a 5 años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855" w:type="dxa"/>
          <w:tblInd w:w="709" w:type="dxa"/>
          <w:tblLayout w:type="fixed"/>
        </w:tblPrEx>
        <w:trPr>
          <w:cantSplit/>
          <w:trHeight w:hRule="auto" w:val="0"/>
        </w:trPr>
        <w:tc>
          <w:tcPr>
            <w:tcW w:w="3465"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855" w:type="dxa"/>
          <w:tblInd w:w="709" w:type="dxa"/>
          <w:tblLayout w:type="fixed"/>
        </w:tblPrEx>
        <w:trPr>
          <w:cantSplit/>
          <w:trHeight w:hRule="exact" w:val="60"/>
        </w:trPr>
        <w:tc>
          <w:tcPr>
            <w:tcW w:w="3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Activos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237.491.743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60.081.325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177.410.418</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237.491.743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237.491.743</w:t>
            </w: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Activos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75.029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75.029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75.029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75.029</w:t>
            </w: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Activos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3.062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3.062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3.062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3.062</w:t>
            </w: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Activos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237.956.960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237.956.960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237.956.960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237.956.960</w:t>
            </w:r>
          </w:p>
        </w:tc>
      </w:tr>
      <w:tr>
        <w:tblPrEx>
          <w:tblW w:w="12855" w:type="dxa"/>
          <w:tblInd w:w="709" w:type="dxa"/>
          <w:tblLayout w:type="fixed"/>
        </w:tblPrEx>
        <w:trPr>
          <w:cantSplit/>
          <w:trHeight w:hRule="auto" w:val="0"/>
        </w:trPr>
        <w:tc>
          <w:tcPr>
            <w:tcW w:w="3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 Total activos en moneda extranjera </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M/e </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475.526.794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60.159.416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177.410.418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237.569.834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237.956.960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237.956.960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475.526.794</w:t>
            </w:r>
          </w:p>
        </w:tc>
      </w:tr>
      <w:tr>
        <w:tblPrEx>
          <w:tblW w:w="12855" w:type="dxa"/>
          <w:tblInd w:w="709" w:type="dxa"/>
          <w:tblLayout w:type="fixed"/>
        </w:tblPrEx>
        <w:trPr>
          <w:cantSplit/>
          <w:trHeight w:hRule="auto" w:val="0"/>
        </w:trPr>
        <w:tc>
          <w:tcPr>
            <w:tcW w:w="3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Pasivos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372.867.984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95.879.284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276.988.700</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372.867.984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372.867.984</w:t>
            </w: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Pasivos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299.292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172.230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127.062</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299.292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299.292</w:t>
            </w: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Pasivos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113.392.228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20.537.084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92.855.144</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113.392.228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113.392.228</w:t>
            </w:r>
          </w:p>
        </w:tc>
      </w:tr>
      <w:tr>
        <w:tblPrEx>
          <w:tblW w:w="12855" w:type="dxa"/>
          <w:tblInd w:w="709" w:type="dxa"/>
          <w:tblLayout w:type="fixed"/>
        </w:tblPrEx>
        <w:trPr>
          <w:cantSplit/>
          <w:trHeight w:hRule="exact" w:val="255"/>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6"/>
                <w:u w:val="none"/>
              </w:rPr>
              <w:t xml:space="preserve"> Pasivos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631.561.309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631.561.309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631.561.309</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631.561.309</w:t>
            </w: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Pasivos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193.266.146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193.266.146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193.266.146</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193.266.146</w:t>
            </w:r>
          </w:p>
        </w:tc>
      </w:tr>
      <w:tr>
        <w:tblPrEx>
          <w:tblW w:w="12855" w:type="dxa"/>
          <w:tblInd w:w="709" w:type="dxa"/>
          <w:tblLayout w:type="fixed"/>
        </w:tblPrEx>
        <w:trPr>
          <w:cantSplit/>
          <w:trHeight w:hRule="exact" w:val="255"/>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6"/>
                <w:u w:val="none"/>
              </w:rPr>
              <w:t xml:space="preserve"> Pasivos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65.897.588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64.755.328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1.142.260</w:t>
            </w: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65.897.588</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65.897.588</w:t>
            </w:r>
          </w:p>
        </w:tc>
      </w:tr>
      <w:tr>
        <w:tblPrEx>
          <w:tblW w:w="12855" w:type="dxa"/>
          <w:tblInd w:w="709" w:type="dxa"/>
          <w:tblLayout w:type="fixed"/>
        </w:tblPrEx>
        <w:trPr>
          <w:cantSplit/>
          <w:trHeight w:hRule="auto" w:val="0"/>
        </w:trPr>
        <w:tc>
          <w:tcPr>
            <w:tcW w:w="3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34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 xml:space="preserve"> Total pasivos en moneda extranjera </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 xml:space="preserve"> M/e </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1.377.284.547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116.588.598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369.970.906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486.559.504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889.582.783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1.142.260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890.725.043</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1.377.284.547</w:t>
            </w:r>
          </w:p>
        </w:tc>
      </w:tr>
    </w:tbl>
    <w:p>
      <w:pPr>
        <w:keepNext w:val="0"/>
        <w:keepLines/>
        <w:pageBreakBefore w:val="0"/>
        <w:widowControl w:val="0"/>
        <w:numPr>
          <w:ilvl w:val="0"/>
          <w:numId w:val="0"/>
        </w:numPr>
        <w:spacing w:before="0" w:after="0" w:line="288" w:lineRule="auto"/>
        <w:ind w:left="1418"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left"/>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91" w:name="Section150"/>
      <w:bookmarkEnd w:id="291"/>
      <w:bookmarkStart w:id="292" w:name="fa1e0d673f3049a081a49bfc2ec95514"/>
      <w:r>
        <w:rPr>
          <w:rFonts w:ascii="Calibri" w:eastAsia="Calibri" w:hAnsi="Calibri" w:cs="Calibri"/>
          <w:b/>
          <w:i w:val="0"/>
          <w:color w:val="000000"/>
          <w:sz w:val="20"/>
          <w:u w:val="none"/>
        </w:rPr>
        <w:t>33.2.-</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 activos.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bookmarkEnd w:id="292"/>
    </w:p>
    <w:p>
      <w:pPr>
        <w:pStyle w:val="Normal-wk"/>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100"/>
        <w:gridCol w:w="660"/>
        <w:gridCol w:w="1005"/>
        <w:gridCol w:w="1005"/>
        <w:gridCol w:w="1005"/>
        <w:gridCol w:w="1005"/>
        <w:gridCol w:w="1005"/>
        <w:gridCol w:w="1005"/>
        <w:gridCol w:w="60"/>
        <w:gridCol w:w="1005"/>
      </w:tblGrid>
      <w:tr>
        <w:tblPrEx>
          <w:tblW w:w="12855" w:type="dxa"/>
          <w:tblInd w:w="709" w:type="dxa"/>
          <w:tblLayout w:type="fixed"/>
        </w:tblPrEx>
        <w:trPr>
          <w:cantSplit/>
          <w:trHeight w:hRule="auto" w:val="0"/>
          <w:tblHeader/>
        </w:trPr>
        <w:tc>
          <w:tcPr>
            <w:tcW w:w="51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activos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301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activos</w:t>
            </w:r>
          </w:p>
        </w:tc>
      </w:tr>
      <w:tr>
        <w:tblPrEx>
          <w:tblW w:w="12855" w:type="dxa"/>
          <w:tblInd w:w="709" w:type="dxa"/>
          <w:tblLayout w:type="fixed"/>
        </w:tblPrEx>
        <w:trPr>
          <w:cantSplit/>
          <w:trHeight w:hRule="auto" w:val="0"/>
          <w:tblHeader/>
        </w:trPr>
        <w:tc>
          <w:tcPr>
            <w:tcW w:w="5100"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2855" w:type="dxa"/>
          <w:tblInd w:w="709" w:type="dxa"/>
          <w:tblLayout w:type="fixed"/>
        </w:tblPrEx>
        <w:trPr>
          <w:cantSplit/>
          <w:trHeight w:hRule="auto" w:val="0"/>
          <w:tblHeader/>
        </w:trPr>
        <w:tc>
          <w:tcPr>
            <w:tcW w:w="5100"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855" w:type="dxa"/>
          <w:tblInd w:w="709" w:type="dxa"/>
          <w:tblLayout w:type="fixed"/>
        </w:tblPrEx>
        <w:trPr>
          <w:cantSplit/>
          <w:trHeight w:hRule="exact" w:val="60"/>
          <w:tblHeader/>
        </w:trPr>
        <w:tc>
          <w:tcPr>
            <w:tcW w:w="51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blHeader/>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3.058.312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3.058.312</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3.058.312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3.058.312</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22.723.133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22.723.133</w:t>
            </w: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22.723.133</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22.723.133</w:t>
            </w:r>
          </w:p>
        </w:tc>
      </w:tr>
      <w:tr>
        <w:tblPrEx>
          <w:tblW w:w="12855" w:type="dxa"/>
          <w:tblInd w:w="709" w:type="dxa"/>
          <w:tblLayout w:type="fixed"/>
        </w:tblPrEx>
        <w:trPr>
          <w:cantSplit/>
          <w:trHeight w:hRule="auto" w:val="0"/>
        </w:trPr>
        <w:tc>
          <w:tcPr>
            <w:tcW w:w="51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 Total activos en moneda extranjera </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25.781.445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3.058.312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3.058.312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22.723.133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22.723.133</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25.781.445</w:t>
            </w:r>
          </w:p>
        </w:tc>
      </w:tr>
    </w:tbl>
    <w:p>
      <w:pPr>
        <w:keepNext w:val="0"/>
        <w:keepLines/>
        <w:pageBreakBefore w:val="0"/>
        <w:widowControl w:val="0"/>
        <w:numPr>
          <w:ilvl w:val="0"/>
          <w:numId w:val="0"/>
        </w:numPr>
        <w:spacing w:before="0" w:after="0" w:line="288" w:lineRule="auto"/>
        <w:ind w:left="1413" w:right="0" w:firstLine="3"/>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100"/>
        <w:gridCol w:w="660"/>
        <w:gridCol w:w="1005"/>
        <w:gridCol w:w="1005"/>
        <w:gridCol w:w="1005"/>
        <w:gridCol w:w="1005"/>
        <w:gridCol w:w="1005"/>
        <w:gridCol w:w="1005"/>
        <w:gridCol w:w="60"/>
        <w:gridCol w:w="1005"/>
      </w:tblGrid>
      <w:tr>
        <w:tblPrEx>
          <w:tblW w:w="12855" w:type="dxa"/>
          <w:tblInd w:w="709" w:type="dxa"/>
          <w:tblLayout w:type="fixed"/>
        </w:tblPrEx>
        <w:trPr>
          <w:cantSplit/>
          <w:trHeight w:hRule="auto" w:val="0"/>
          <w:tblHeader/>
        </w:trPr>
        <w:tc>
          <w:tcPr>
            <w:tcW w:w="51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activos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301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activos</w:t>
            </w:r>
          </w:p>
        </w:tc>
      </w:tr>
      <w:tr>
        <w:tblPrEx>
          <w:tblW w:w="12855" w:type="dxa"/>
          <w:tblInd w:w="709" w:type="dxa"/>
          <w:tblLayout w:type="fixed"/>
        </w:tblPrEx>
        <w:trPr>
          <w:cantSplit/>
          <w:trHeight w:hRule="auto" w:val="0"/>
          <w:tblHeader/>
        </w:trPr>
        <w:tc>
          <w:tcPr>
            <w:tcW w:w="5100"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855" w:type="dxa"/>
          <w:tblInd w:w="709" w:type="dxa"/>
          <w:tblLayout w:type="fixed"/>
        </w:tblPrEx>
        <w:trPr>
          <w:cantSplit/>
          <w:trHeight w:hRule="auto" w:val="0"/>
          <w:tblHeader/>
        </w:trPr>
        <w:tc>
          <w:tcPr>
            <w:tcW w:w="5100"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855" w:type="dxa"/>
          <w:tblInd w:w="709" w:type="dxa"/>
          <w:tblLayout w:type="fixed"/>
        </w:tblPrEx>
        <w:trPr>
          <w:cantSplit/>
          <w:trHeight w:hRule="exact" w:val="60"/>
          <w:tblHeader/>
        </w:trPr>
        <w:tc>
          <w:tcPr>
            <w:tcW w:w="51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blHeader/>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822.393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822.393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822.393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822.393</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53.465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53.465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53.465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53.465</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3.062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3.062</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235.472.448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58.062.030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177.410.418</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235.472.448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235.472.448</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1.196.902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1.196.902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1.196.902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1.196.902</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21.564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21.564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21.564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21.564</w:t>
            </w: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237.956.960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237.956.960</w:t>
            </w: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237.956.960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237.956.960</w:t>
            </w:r>
          </w:p>
        </w:tc>
      </w:tr>
      <w:tr>
        <w:tblPrEx>
          <w:tblW w:w="12855" w:type="dxa"/>
          <w:tblInd w:w="709" w:type="dxa"/>
          <w:tblLayout w:type="fixed"/>
        </w:tblPrEx>
        <w:trPr>
          <w:cantSplit/>
          <w:trHeight w:hRule="auto" w:val="0"/>
        </w:trPr>
        <w:tc>
          <w:tcPr>
            <w:tcW w:w="51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en moneda extranjera</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M/e</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475.526.794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60.159.416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177.410.418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237.569.834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237.956.960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237.956.960</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475.526.794</w:t>
            </w:r>
          </w:p>
        </w:tc>
      </w:tr>
    </w:tbl>
    <w:p>
      <w:pPr>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
          <w:u w:val="none"/>
        </w:rPr>
        <w:sectPr>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93" w:name="Section151"/>
      <w:bookmarkEnd w:id="293"/>
      <w:bookmarkStart w:id="294" w:name="5f04130cc31f4b2bb8da8e6adffd19b4"/>
      <w:r>
        <w:rPr>
          <w:rFonts w:ascii="Calibri" w:eastAsia="Calibri" w:hAnsi="Calibri" w:cs="Calibri"/>
          <w:b/>
          <w:i w:val="0"/>
          <w:color w:val="000000"/>
          <w:sz w:val="20"/>
          <w:u w:val="none"/>
        </w:rPr>
        <w:t>33.3.-</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 pasivos.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94"/>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12855" w:type="dxa"/>
        <w:jc w:val="left"/>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125"/>
        <w:gridCol w:w="660"/>
        <w:gridCol w:w="1080"/>
        <w:gridCol w:w="975"/>
        <w:gridCol w:w="975"/>
        <w:gridCol w:w="975"/>
        <w:gridCol w:w="975"/>
        <w:gridCol w:w="975"/>
        <w:gridCol w:w="975"/>
        <w:gridCol w:w="60"/>
        <w:gridCol w:w="1080"/>
      </w:tblGrid>
      <w:tr>
        <w:tblPrEx>
          <w:tblW w:w="12855" w:type="dxa"/>
          <w:tblInd w:w="709" w:type="dxa"/>
          <w:tblLayout w:type="fixed"/>
        </w:tblPrEx>
        <w:trPr>
          <w:cantSplit/>
          <w:trHeight w:hRule="auto" w:val="0"/>
          <w:tblHeader/>
        </w:trPr>
        <w:tc>
          <w:tcPr>
            <w:tcW w:w="412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pasivos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8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9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92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pasivos</w:t>
            </w:r>
          </w:p>
        </w:tc>
      </w:tr>
      <w:tr>
        <w:tblPrEx>
          <w:tblW w:w="12855" w:type="dxa"/>
          <w:tblInd w:w="709" w:type="dxa"/>
          <w:tblLayout w:type="fixed"/>
        </w:tblPrEx>
        <w:trPr>
          <w:cantSplit/>
          <w:trHeight w:hRule="auto" w:val="0"/>
          <w:tblHeader/>
        </w:trPr>
        <w:tc>
          <w:tcPr>
            <w:tcW w:w="4125"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1080" w:type="dxa"/>
            <w:vMerge/>
            <w:tcBorders>
              <w:top w:val="nil"/>
              <w:left w:val="nil"/>
              <w:bottom w:val="nil"/>
              <w:right w:val="nil"/>
            </w:tcBorders>
          </w:tcPr>
          <w:p>
            <w:pPr>
              <w:keepNext/>
              <w:pageBreakBefore w:val="0"/>
            </w:pP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3 años a 5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2855" w:type="dxa"/>
          <w:tblInd w:w="709" w:type="dxa"/>
          <w:tblLayout w:type="fixed"/>
        </w:tblPrEx>
        <w:trPr>
          <w:cantSplit/>
          <w:trHeight w:hRule="auto" w:val="0"/>
          <w:tblHeader/>
        </w:trPr>
        <w:tc>
          <w:tcPr>
            <w:tcW w:w="4125"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855" w:type="dxa"/>
          <w:tblInd w:w="709" w:type="dxa"/>
          <w:tblLayout w:type="fixed"/>
        </w:tblPrEx>
        <w:trPr>
          <w:cantSplit/>
          <w:trHeight w:hRule="exact" w:val="60"/>
          <w:tblHeader/>
        </w:trPr>
        <w:tc>
          <w:tcPr>
            <w:tcW w:w="4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blHeader/>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258.801.540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8.833.890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98.084.106</w:t>
            </w: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106.917.996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151.883.544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151.883.544</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258.801.540</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5.701.620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151.795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151.795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5.549.825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5.549.825</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5.701.620</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44.830.100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21.468.509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12.711.737</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34.180.246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10.649.854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10.649.854</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44.830.100</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682.102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682.102</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682.102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682.102</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a entidades relacionadas.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a entidades relacionadas.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a entidades relacionadas.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 xml:space="preserve"> Otras provisiones a corto plazo. </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97.592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97.592</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97.592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97.592</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2855" w:type="dxa"/>
          <w:tblInd w:w="709" w:type="dxa"/>
          <w:tblLayout w:type="fixed"/>
        </w:tblPrEx>
        <w:trPr>
          <w:cantSplit/>
          <w:trHeight w:hRule="auto" w:val="0"/>
        </w:trPr>
        <w:tc>
          <w:tcPr>
            <w:tcW w:w="4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4785" w:type="dxa"/>
            <w:gridSpan w:val="2"/>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pasivos en moneda extranjera</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310.112.954</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30.454.194</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111.575.537</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142.029.731</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168.083.223</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168.083.223</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310.112.954</w:t>
            </w:r>
          </w:p>
        </w:tc>
      </w:tr>
    </w:tbl>
    <w:p>
      <w:pPr>
        <w:keepNext w:val="0"/>
        <w:keepLines/>
        <w:pageBreakBefore w:val="0"/>
        <w:widowControl w:val="0"/>
        <w:numPr>
          <w:ilvl w:val="0"/>
          <w:numId w:val="0"/>
        </w:numPr>
        <w:spacing w:before="0" w:after="0" w:line="288" w:lineRule="auto"/>
        <w:ind w:left="1418"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125"/>
        <w:gridCol w:w="660"/>
        <w:gridCol w:w="1080"/>
        <w:gridCol w:w="975"/>
        <w:gridCol w:w="975"/>
        <w:gridCol w:w="975"/>
        <w:gridCol w:w="975"/>
        <w:gridCol w:w="975"/>
        <w:gridCol w:w="975"/>
        <w:gridCol w:w="60"/>
        <w:gridCol w:w="1080"/>
      </w:tblGrid>
      <w:tr>
        <w:tblPrEx>
          <w:tblW w:w="12855" w:type="dxa"/>
          <w:tblInd w:w="709" w:type="dxa"/>
          <w:tblLayout w:type="fixed"/>
        </w:tblPrEx>
        <w:trPr>
          <w:cantSplit/>
          <w:trHeight w:hRule="auto" w:val="0"/>
          <w:tblHeader/>
        </w:trPr>
        <w:tc>
          <w:tcPr>
            <w:tcW w:w="412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pasivos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8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9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92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pasivos</w:t>
            </w:r>
          </w:p>
        </w:tc>
      </w:tr>
      <w:tr>
        <w:tblPrEx>
          <w:tblW w:w="12855" w:type="dxa"/>
          <w:tblInd w:w="709" w:type="dxa"/>
          <w:tblLayout w:type="fixed"/>
        </w:tblPrEx>
        <w:trPr>
          <w:cantSplit/>
          <w:trHeight w:hRule="auto" w:val="0"/>
          <w:tblHeader/>
        </w:trPr>
        <w:tc>
          <w:tcPr>
            <w:tcW w:w="4125"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1080" w:type="dxa"/>
            <w:vMerge/>
            <w:tcBorders>
              <w:top w:val="nil"/>
              <w:left w:val="nil"/>
              <w:bottom w:val="nil"/>
              <w:right w:val="nil"/>
            </w:tcBorders>
          </w:tcPr>
          <w:p>
            <w:pPr>
              <w:keepNext/>
              <w:pageBreakBefore w:val="0"/>
            </w:pP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3 años a 5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single" w:sz="2" w:space="0" w:color="000000"/>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855" w:type="dxa"/>
          <w:tblInd w:w="709" w:type="dxa"/>
          <w:tblLayout w:type="fixed"/>
        </w:tblPrEx>
        <w:trPr>
          <w:cantSplit/>
          <w:trHeight w:hRule="auto" w:val="0"/>
          <w:tblHeader/>
        </w:trPr>
        <w:tc>
          <w:tcPr>
            <w:tcW w:w="4125"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855" w:type="dxa"/>
          <w:tblInd w:w="709" w:type="dxa"/>
          <w:tblLayout w:type="fixed"/>
        </w:tblPrEx>
        <w:trPr>
          <w:cantSplit/>
          <w:trHeight w:hRule="exact" w:val="60"/>
          <w:tblHeader/>
        </w:trPr>
        <w:tc>
          <w:tcPr>
            <w:tcW w:w="4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blHeader/>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368.428.667</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36.410.996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102.099.796</w:t>
            </w: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138.510.792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229.917.875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229.917.875</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368.428.667</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6.094.232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147.186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147.186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5.947.046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5.947.046</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6.094.232</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177.872.292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20.537.084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92.579.880</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113.116.964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64.755.328</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64.755.328</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177.872.292</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233.245.498</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58.454.186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174.791.312</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233.245.498</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233.245.498</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3.265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3.265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3.265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3.265</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a entidades relacionadas.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183.250.102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1.014.102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1.014.102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182.236.000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182.236.000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183.250.102</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a entidades relacionadas.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24.648.339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21.779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21.779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24.626.560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24.626.560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24.648.339</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a entidades relacionadas.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Otras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1.417.524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275.264</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275.264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1.142.260</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1.142.260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1.417.524</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Otras provisiones a corto plazo.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97.592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97.592</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97.592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97.592</w:t>
            </w:r>
          </w:p>
        </w:tc>
      </w:tr>
      <w:tr>
        <w:tblPrEx>
          <w:tblW w:w="128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219.407.434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219.407.434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219.407.434</w:t>
            </w:r>
          </w:p>
        </w:tc>
        <w:tc>
          <w:tcPr>
            <w:tcW w:w="6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219.407.434</w:t>
            </w:r>
          </w:p>
        </w:tc>
      </w:tr>
      <w:tr>
        <w:tblPrEx>
          <w:tblW w:w="12855" w:type="dxa"/>
          <w:tblInd w:w="709" w:type="dxa"/>
          <w:tblLayout w:type="fixed"/>
        </w:tblPrEx>
        <w:trPr>
          <w:cantSplit/>
          <w:trHeight w:hRule="auto" w:val="0"/>
        </w:trPr>
        <w:tc>
          <w:tcPr>
            <w:tcW w:w="4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4785" w:type="dxa"/>
            <w:gridSpan w:val="2"/>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pasivos en moneda extranjera</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1.377.284.547</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116.588.598</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369.970.906</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486.559.504</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889.582.783</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1.142.260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890.725.043</w:t>
            </w:r>
          </w:p>
        </w:tc>
        <w:tc>
          <w:tcPr>
            <w:tcW w:w="6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1.377.284.547</w:t>
            </w:r>
          </w:p>
        </w:tc>
      </w:tr>
    </w:tbl>
    <w:p>
      <w:pPr>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
          <w:u w:val="none"/>
        </w:rPr>
        <w:sectPr>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95" w:name="Section152"/>
      <w:bookmarkEnd w:id="295"/>
      <w:bookmarkStart w:id="296" w:name="dca5202f2b96408eac74899b4846c562"/>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CONTINGENCIAS, JUICIOS Y OTROS.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96"/>
    </w:p>
    <w:p>
      <w:pPr>
        <w:keepNext w:val="0"/>
        <w:keepLines/>
        <w:pageBreakBefore w:val="0"/>
        <w:widowControl w:val="0"/>
        <w:numPr>
          <w:ilvl w:val="0"/>
          <w:numId w:val="0"/>
        </w:numPr>
        <w:spacing w:before="0" w:after="0" w:line="288" w:lineRule="auto"/>
        <w:ind w:left="0" w:right="0" w:firstLine="0"/>
        <w:jc w:val="both"/>
        <w:outlineLvl w:val="9"/>
        <w:sectPr>
          <w:headerReference w:type="default" r:id="rId49"/>
          <w:footerReference w:type="default" r:id="rId50"/>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97" w:name="Section153"/>
      <w:bookmarkEnd w:id="297"/>
      <w:bookmarkStart w:id="298" w:name="bf8f20d5a3f14b1483a6e422cb3b53df"/>
      <w:r>
        <w:rPr>
          <w:rFonts w:ascii="Calibri" w:eastAsia="Calibri" w:hAnsi="Calibri" w:cs="Calibri"/>
          <w:b/>
          <w:i w:val="0"/>
          <w:color w:val="000000"/>
          <w:sz w:val="20"/>
          <w:u w:val="none"/>
        </w:rPr>
        <w:t>34.1.-</w:t>
      </w:r>
      <w:r>
        <w:rPr>
          <w:rFonts w:ascii="Calibri" w:eastAsia="Calibri" w:hAnsi="Calibri" w:cs="Calibri"/>
          <w:b/>
          <w:i w:val="0"/>
          <w:color w:val="000000"/>
          <w:sz w:val="20"/>
          <w:u w:val="none"/>
        </w:rPr>
        <w:tab/>
      </w:r>
      <w:r>
        <w:rPr>
          <w:rFonts w:ascii="Calibri" w:eastAsia="Calibri" w:hAnsi="Calibri" w:cs="Calibri"/>
          <w:b/>
          <w:i w:val="0"/>
          <w:color w:val="000000"/>
          <w:sz w:val="20"/>
          <w:u w:val="none"/>
        </w:rPr>
        <w:t>Juicios y otras acciones legales.</w:t>
      </w: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298"/>
    </w:p>
    <w:tbl>
      <w:tblPr>
        <w:tblW w:w="8115" w:type="dxa"/>
        <w:jc w:val="left"/>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1725"/>
        <w:gridCol w:w="165"/>
        <w:gridCol w:w="5340"/>
      </w:tblGrid>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“Benítez con CGE Distribución S.A.”.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de agosto de 2017.</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Temuco.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1.020-2017.</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M$ 251.000.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prueba finalizada. Causa archivada.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“Sernac con CGE Distribución S.A.”.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de septiembre de 2017.</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18.943-2017.</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efectos de los temporales de junio y julio de 2017 que afectaron a la zona centro y sur del país.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Cumplimiento incidental de la sentencia. 2 de abril de 2025. Se oficia a Banco Estado para regularizar abono. Con fecha 14 de abril de 2025. Tribunal adjunto certificado de depósito de Banco Estado.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"Burgos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 de mayo de 2019.</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Temuco.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637-2019.</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Sentencia dictada el 20 de agosto de 2024, pendiente de notificación. Con fecha 11 de marzo de 2025 se archiva el expediente. Con fecha 9 de diciembre de 2025 se solicita desarchivo, el tribunal ordena notificar en conformidad al artículo 52 dicha resolución, lo cual se lleva a cabo el día 23 de diciembre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“Servicios Profesionales S.A.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 de octubre de 2019.</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27.454-2019.</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M$ 212.541.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Cumplimiento de contrato con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26 de septiembre de 2023 fuimos notificados de la sentencia de primera instancia que acogió la demanda y condenó a CGE al pago de M$ 132.541 por saldo insoluto en el cumplimiento del contrato entre las partes y M$ 40.000 por concepto de lucro cesante. Se presentó apelación la que se encuentra pendiente en relación desde el 23 de octubre de 2023 Rol 15.691-2023.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"ODECU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 de enero de 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31.803-2019.</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Ley de Protección a los Consumidores por eventos ocurridos en el mes de febrero de 2019 en el sur de Chile.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29 de enero de 2024 el tribunal citó a las partes a oír sentencia. Con fecha 21 de enero de 2025 se dicta sentencia que rechaza la demanda en todas sus partes. Con fecha 24 de marzo de 2025, ODECU presentó recurso de casación y apelación de la sentencia para conocimiento de la Corte de Apelaciones de Santiago, la causa se encuentra en relación. Con fecha 23 de julio de 2025 se pone en tabla la causa, con fecha 29 de julio de 2025 se suspende la vista de la causa. Se fija nueva vista de la causa para el martes 19 de agosto de 2025, con fecha 17 de agosto de 2025 ODECU solicita suspensión, sin proveído. Con fecha 5 de noviembre de 2025 Causa agregada para el día martes 11 de noviembre de 2025. Causa se encuentra pendiente de vista debido a una solicitud de certificación de la secretaría.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“SACYR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12 de febrero de 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28°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16"/>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16"/>
                <w:u w:val="none"/>
              </w:rPr>
              <w:t>34.995-2019.</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M$ 2.771.168.</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27 de septiembre de 2024 el tribunal emitió una sentencia, rechazando en todas sus partes la demanda principal y subsidiaria. El demandante apeló ante la Corte de Apelaciones de la sentencia, recurso que se encuentra pendiente de vista y fallo.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“Pinochet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23 de abril de 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2° Juzgado Civil de Talca.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1.903-2020.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 por incendio en la comuna de San Clemente durante el año 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M$ 240.000.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Sentencia de 17 de octubre de 2023 rechazó la demanda. Pendiente recurso de apelación, en relación desde el 9 de enero de 2024. ROL ICA 2242 – 2023. Con fecha 7 de noviembre de 2025 Se confirma con costas la Sentencia apelada de 17 de octubre de 2023. Con fecha 25 de noviembre de 2025 demandante deduce recurso de casación, el cual ingresa a la Corte Suprema Rol 54.352-2025 pendiente de admisibilidad.</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“DB Ingeniería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7 de agosto de 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29°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5.864-2020.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M$ 8.914.060.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Sentencia rechazada totalmente en primera instancia, notificada el 18 de mayo de 2023. Apelada por la contraparte con fecha 28 de abril de 2023. Se mantiene pendiente la resolución de la apelación desde el 17 de octubre de 2023. Rol ICA N° 15.249-2023.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“Pontigo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de agosto de 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10.345-2020.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 por incendio El Peral.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M$ 1.005.382.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Sentencia de primera instancia dictada con fecha 29 de marzo de 2023, condena a CGE al pago de M$ 116.385 más intereses y reajustes hasta la fecha del pago efectivo. CGE presentó apelación con fecha 5 de mayo de 2023, la que se encuentra pendiente. En relación desde el 18 de mayo de 2024. Rol ICA N° 6.504-2023.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“Quemchi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de octubre de 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7°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13.500-2020.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Declarativo de derechos.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 Se pretende que no se cobre a la demandante el uso de instalaciones de transmisión.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Sentencia dictada el 4 de septiembre de 2024 rechaza íntegramente la demanda principal de cumplimiento de contrato y subsidiaria declarativa, pendiente de notificación a CGE. El 15 de noviembre de 2024, el demandante apeló a sentencia, ingresando a la Corte de Apelaciones con el Rol N° 19.651-2024. Autos en Relación.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exact" w:val="31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“Diego de Almagro Solar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5 de octubre de 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Copiapó.</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1.814-2020.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M$ 1.116.856.</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7 de diciembre de 2024 se dictó sentencia, la que fue notificada con fecha 20 de diciembre de 2024, respecto de la cual se presentó por CGE un recurso de apelación. La sentencia condena a CGE a pagar los perjuicios por Lucro Cesante derivado de la Energía y Potencia que el PMGD DAS dejó de inyectar y vender al Sistema, por la suma de M$ 928.138, por concepto de energía y M$ 73.737, a título de potencia, lo que totaliza M$ 1.001.875, monto al cual deberán sumarse los intereses y reajuste. Que CGE queda también condenada a reembolsar a la actora la suma equivalente en pesos a 593 Unidades de Fomento (M$ 22.927), más el interés corriente, y al pago de las costas de la causa. La apelación se encuentra desde el 2 de febrero de 2025, con autos en relación. Con fecha 2 de junio de 2025 se confirma por la Corte de Apelaciones de Copiapó resolución apelada. Con fecha 19 de agosto de 2025 se presenta recurso de Casación en el fondo y se solicita fianza de resultas. Corte Suprema ROL 26.193-2025. Con fecha 14 de noviembre de 2025 Ha sido girado desde la cuenta corriente jurisdiccional la suma de M$ 1.025.326; a nombre de Diego de Almagro Solar Spa.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“Asociación de Consumidores y Usuarios del Maule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30 de noviembre de 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Talca.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3.069-2020.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Juicio colectivo por Ley del consumidor.</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18 de junio de 2024 el tribunal citó a las partes a oír sentencia.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“Constructora Independencia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de enero de 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Tribunal de la Libre Competencia.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417-2021.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Libre competencia.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13 de septiembre de 2024 fue notificada la sentencia dictada por el Tribunal de la Libre Competencia en virtud de la cual acogió parcialmente la demanda presentada por Constructora Independencia en contra de CGE, por abuso de posición dominante en la prestación y cobro de una serie de servicios accesorios al suministro eléctrico (regulados y no regulados) en la región del Maule, sancionando al pago de una multa ascendente a 178 Unidades Tributarias Anuales y ordenando adoptar como medida conductual, valorizar y determinar el precio de compra de las redes que construyen terceros y que se incorporan a la red de distribución, al menos, con el nivel de detalle que CGE informa a la SEC las obras que se ponen en servicio, según el Decreto N° 327 (artículo 215). Con fecha 28 de septiembre de 2024 CGE impugnó la sentencia con un recurso de reclamación ante la Corte Suprema, el que se encuentra pendiente de resolución, con el rol ingreso 53.045-2024. Causa en estudio.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“Evergreen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 de enero de 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25°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18.949-2020.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M$ 3.214.493.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26 de octubre de 2024 se dictó sentencia en primera instancia, la cual rechazó la demanda en todas sus partes y condenó a la demandada reconvencional al pago de M$ 83.198. Con fecha 22 de enero de 2025 se notificó la sentencia a CGE. La demandante y demandada reconvencional presentó un recurso de apelación y casación en la forma, el que se encuentra pendiente de resolver en la Corte de Apelaciones de Santiago. Con fecha 8 de agosto de 2025 se certifica estado Autos en relación. Rol N° 21.548 - 2024.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“Sociedad Comercial Vassal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6 de abril de 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1.415-2021.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M$ 573.444.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11 de septiembre de 2023 fue notificada la sentencia de primera instancia, la cual rechazó en todas partes la demanda. Sentencia apelada con fecha 10 de octubre de 2023 por la demandante, en relación desde el 24 de octubre de 2023 de 2023. Rol ICA N° 15.945 – 2023. En relación.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“LLadser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 de noviembre de 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Letras de Melipilla.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2.999-2020.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 Se alega un cobro excesivo en su cuenta de electricidad.</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18 de diciembre de 2025 se dicta sentencia que acoge parcialmente la demanda, solo en cuanto acoge la demanda de cumplimiento de contrato interpuesta por el demandante, debiendo CGE indemnizar el daño emergente que será determinado en la etapa de cumplimiento durante el periodo de diciembre de 2015 a julio de 2019. Con fecha 6 de diciembre de 2025 ambas partes interponen recursos de apelación, ambos se acumulan y se encuentran pendientes de vista y falla en Rol 2.573-2025 de la Corte de Apelaciones de San Miguel.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“Inmobiliaria Nueva Esperanza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22 de diciembre de 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de Letras de Talca.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2.216-2020.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Precario.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 Solicita el retiro de 38 postes.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Etapa de prueba. Causa archivada desde el 20 de septiembre de 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“Viveros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8 de julio de 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Temuco.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1.469-2021.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M$ 414.252.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Sentencia dictada el 4 de septiembre de 2024, con fecha 17 de febrero de 2025 se notificó CGE de la sentencia, la cual rechaza la demanda en todas sus partes, sin costas. La demandante, presentó recurso de apelación de la sentencia absolutoria, la cual se encuentra pendiente por la Corte de Apelaciones de Temuco. ROL ICA 391 – 2025. En relación. Con fecha 5 de noviembre de 2025. Se confirma la Sentencia definitiva de fecha 4 de septiembre de 2024, con fecha 22 de noviembre de 2024 la demandante interpone recurso de casación el cual ingresa a la Corte Suprema Rol 53.020-2025 encontrándose pendiente de vista y fallo.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“Ventana Minerals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25 de agosto de 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Viña del Mar.</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933-2021.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declaración de prescripción.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M$ 164.383.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Con fecha 15 de noviembre de 2024 se dictó sentencia, la que fue notificada el pasado 17 de diciembre de 2024. La sentencia declaró prescrita la factura por el total de M$ 192.827, sentencia que fue impugnada mediante recurso de apelación con fecha 19 de diciembre de 2024 por CGE. La resolución de la Corte de Apelaciones de Valparaíso se mantiene pendiente. Rol ICA N° 707 – 2025. En relación.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“Asociación de Consumidores y Usuarios del Maule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 de octubre de 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Talca.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1.713-2021.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Juicio colectivo por Ley del Consumidor.</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Actualmente se encuentra terminada la etapa probatoria. El 28 de abril de 2025 el demandante presentó escrito solicitando que se cite a las partes a oír sentencia. Con fecha 12 de junio de 2025. Tribunal da no ha lugar a citar a las partes a oír sentencia, por existir cuestiones pendientes de resolver. Se encuentra pendiente informe de perito, plazo de 20 días desde el 23 de diciembre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"Liberty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8 de noviembre de 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7°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6.056-2021.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UF 4.062,87.</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6 de enero de 2025 se cita a las partes a oír sentencia.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“Agrícola Alaska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 de diciembre de 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de Curicó.</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1.837-2021.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Denuncia de obra nueva.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30 de septiembre de 2024 se dictó sentencia, rechazando la querella posesoria de denuncia de obra nueva interpuesta por Agrícola Alaska. Con fecha 24 de octubre de 2024, se presentó recurso de apelación en contra de la sentencia definitiva, que se encuentra pendiente de vista y fallo. Rol ICA N° 2.116 – 2024. En relación.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“HDI SEGUROS S.A.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22 de diciembre de 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6.265-2021.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M$ 211.955.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Sentencia de fecha 28 de noviembre de 2023 rechazó en todas sus partes la demanda. Con fecha 11 de abril de 2024 la demandante presentó recurso de apelación, el que se encuentra en relación desde el 29 de mayo de 2024. Rol ICA N° 5.912 –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“Ingeniería y Construcción Parada Limitada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 de diciembre de 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San Bernardo.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2.850-2020.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M$ 9.444.050.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Citación para oír sentencia del 13 de marzo de 2024. Con fecha 8 de abril de 2025, se dictó sentencia en que se acogió la demanda en su integridad y se condenó a CGE a pagar a la demandante la suma de M$ 9.444.050. Con fecha 17 de mayo de 2025, CGE presentó apelación y casación en la forma de la sentencia. Ambas apelaciones se encuentran en la Corte de Apelaciones de San Miguel con los Roles de ingreso N° 1.050-2025 y 1.051-2025. Con fecha 11 de julio de 2025 se acumularon los roles de corte quedando vigente el N° 1.050-2025. Con fecha 18 de julio de 2025. Corte rechazó recurso de reposición deducida por la parte demandante, que declaraba inadmisible en forma conjunta el recurso de casación en la forma y el recurso de apelación interpuesto por la parte demandada.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“Godoy y Otros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 de enero de 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Diego de Almagro.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107-2021.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Ley de Protección a los Consumidores.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M$ 192.000.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 dictó sentencia de fecha 27 de agosto de 2024, la cual rechazó la demanda en todas sus partes. Con fecha 17 de enero de 2025 CGE se notificó de la sentencia absolutoria, respecto de la cual la demandante había presentado apelación. Conforme lo anterior, con fecha 5 de febrero de 2025, se remitieron los antecedentes a la Corte de Apelaciones de Copiapó para que conozca de la apelación. En relación Rol N° 55-2025.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“PMGD Darling SpA.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de marzo de 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499-2022.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Responsabilidad contractual 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UF 4.040 más M$ 756.444.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9 de mayo de 2025, el tribunal dictó sentencia en primera instancia, acogiendo parcialmente la demanda, en cuanto condenó a CGE al pago de M$ 705.314. a título de daño emergente. El 23 de mayo de 2025, CGE y demandante Apelaron la sentencia. Rol ICA N° 9.130-2025. En relación.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“PMGD Pepa SpA.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de marzo de 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24°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495-2022.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Responsabilidad contractual 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UF 7.969 más M$ 795.428.</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23 de enero de 2024 fue notificada la sentencia de primera instancia que acogió la demanda, condenando a CGE al pago de UF 7.969 por concepto de daño emergente y a M$ 745.562 por concepto dine lucro cesante. Con fecha 29 de enero de 2024 se presentó recurso de apelación, que se encuentra en relación en Corte de Apelaciones, con el Rol N° 2.919-2024. En relación.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“Ingenieros y Consultores Márquez Rojas Limitada”.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 de marzo de 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9.741-2021.</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M$ 583.927.</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 Con fecha 11 de junio de 2024 se tuvo por contestada la demanda. Se encuentra pendiente dictación de auto de prueba. Con fecha 26 de noviembre de 2024 se realiza audiencia de conciliación la que se ve frustrada por la incomparecencia de la parte demandante. Con fecha 29 de septiembre de 2025. Recibe la causa a prueba, demandante se notifica expresamente con fecha 22 de diciembre de 2025, resolución aún no se notifica a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“Agrícola Alaska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de abril de 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Curicó.</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481-2022.</w:t>
            </w:r>
          </w:p>
        </w:tc>
      </w:tr>
      <w:tr>
        <w:tblPrEx>
          <w:tblW w:w="8115" w:type="dxa"/>
          <w:tblInd w:w="1440"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53" w:after="3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53" w:after="3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53" w:after="30" w:line="240" w:lineRule="auto"/>
              <w:jc w:val="both"/>
            </w:pPr>
            <w:r>
              <w:rPr>
                <w:rFonts w:ascii="Calibri" w:eastAsia="Calibri" w:hAnsi="Calibri" w:cs="Calibri"/>
                <w:b w:val="0"/>
                <w:i w:val="0"/>
                <w:color w:val="000000"/>
                <w:sz w:val="20"/>
                <w:u w:val="none"/>
              </w:rPr>
              <w:t>Demanda declarativa de mera certeza.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11 de octubre de 2024 la jueza titular del tribunal declaró de oficio una inhabilidad por implicancia para seguir conociendo del juicio, remitiendo los antecedentes a la Corte de Apelaciones de Talca para que defina un tribunal incompetente. El motivo de esta implicancia es por la causal del art. 195 N° 8 del COT, debido a haber resuelto otro conflicto con las mismas partes en causa diversa Rol C-1.837-2021 ante ese mismo tribunal. Con fecha 20 de febrero de 2025 la Corte de Apelaciones resolvió la implicancia, teniendo por desistidos los recursos. Con fecha 9 de julio de 2025 se cita a las partes a oír sentencia. Con fecha 24 de septiembre de 2025. Sentencia. Se rechaza la demanda interpuesta por Agrícola Alaska en contra de CGE. Se rechaza la demanda subsidiaria de caducidad de servidumbre interpuesta por Agrícola Alaska en contra de CGE. Con fecha 29 de octubre de 2025. CGE presenta recurso de apelación solo en aquella parte de la sentencia que acoge la segunda demanda subsidiaria, relativa a la acción declarativa de mera certeza de no servir la concesión y la servidumbre existente para aumentar la capacidad de la línea de transmisión Teno – Rauquén. Causa se encuentra en ICA Talca Rol 2.064-2025, en donde la demandante adhiere a la apelación al fallo revocándola en aquella parte que rechazó las acciones principal y primera subsidiaria contenidas en la demanda, y declarando que se condena a la demandada al pago de las costas de la causa y del recurso, causa se encuentra en relación.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“Liberty seguros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30 de mayo de 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Rancagua.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1.514-2022.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USD $ 105.003,38.</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16 de agosto de 2024 se dictó sentencia de primera instancia, la cual rechazó la demanda en todas sus partes, con expresa condena en costas. La sentencia fue apelada por la demandante y pendiente de resolución. Rol ICA N° 68 – 2025, causa se encuentra en relación.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“Parra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 de julio de 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Letras de Chanco.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51-2022.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muerte.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M$ 600.000.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22 de septiembre de 2022 se acogió la excepción dilatoria de incompetencia opuesta por CGE. La contraparte apeló con fecha 28 de septiembre de 2022, confirmando la Corte de Apelaciones la sentencia con fecha 24 de noviembre de 2023. La demandante dedujo recurso de casación ante la Corte Suprema, la cual revocó la sentencia de primera instancia, rechazando la excepción dilatoria. En consecuencia, la causa debe volver a primera instancia y continuar su tramitación. Con fecha 5 de junio de 2025 se dictó el auto de prueba el que no ha sido notificado. Con fecha 9 de junio de 2025 se presenta reposición con apelación en subsidio por la parte demandante respecto del auto de prueba, solicitando se incorporen tres nuevos puntos de prueba. Con fecha 27 de noviembre de 2025 se notifica resolución que recibe la causa a prueba a CGE, se interpone recurso de reposición, encontrándose pendiente resolución de ambos recursos (demandante y demandado) por parte del tribunal.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“ODECU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25 de octubre de 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7.870-2022.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infracción a los derechos de los consumidores.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M$ 317.199.</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20 de enero de 2025 se citó a las partes a oír sentencia. Con fecha 29 de julio de 2025 se dictó sentencia y se resolvió: I.- Que se rechazan las tachas opuestas por el demandante, sin costas. II.- Que, se acoge la demanda interpuesta por ODECU sólo en cuanto se ha Establecido que CGE Distribución S.A. ha incurrido en infracción al artículo 25 de la Ley N° 19.496. III. Que se rechaza la excepción de incompetencia. IV. Que se rechaza la excepción de inaplicabilidad de la LPDC, por aplicación del principio de especialidad. V. Que se rechaza la excepción de falta de delimitación de la demanda. VI. Que se rechaza la excepción fundamentada en el principio Non Bis in Idem. VII. Que se acoge la excepción de pago. VIII. Que, se rechaza la demanda de indemnización de perjuicios. IX. Que, se impone una multa a CGE Distribución S.A. ascendente a la suma de 1.500 UTM. X. Dese cumplimiento a lo dispuesto en el artículo 58 bis de la Ley N° 19.496. XI. Que cada parte pagará sus costas. Sentencia fue notificada con fecha 20 de agosto de 2025, ODECU interpone recurso de casación en la forma y apelación, CGE adhiere a la apelación con fecha 25 de septiembre de 2025 causa Rol 16.112-2025 solicitando desestimar la demanda íntegramente, en subsidio, rebaja de la multa aplicada, causa se encuentra en relación.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“Flores y otros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 de diciembre de 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14.461-2022.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por daños en incendio.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M$ 1.791.293.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14 de noviembre de 2024 el Tribunal citó a las partes a oír sentencia. Con fecha 13 de octubre de 2025 Sentencia en contra de CGE, en que se acoge parcialmente la demanda de indemnización de perjuicios. Se rechaza la indemnización solicitada por concepto de daño patrimonial respecto de todos los demandados, por no haberse acreditado suficientemente la cuantía de los perjuicios reclamados. Se condena a CGE a pagar por concepto de indemnización por daño moral condenando al pago de CLP M$ 400.000. Con fecha 18 de noviembre de 2025 se presenta recurso de apelación, encontrándose pendiente su remisión a la Corte de Apelaciones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“Flores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de diciembre de 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15.133-2022.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Daños por incendio.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M$ 585.100.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3 de junio de 2024 el tribunal citó a las partes a oír sentencia. Con fecha 16 de diciembre de 2024 se dictó sentencia de primera instancia, rechazando la demanda de indemnización de perjuicios por responsabilidad extracontractual, condenando en costas a la demandante. Con fecha 30 de mayo de 2025 la parte demandante apeló a la sentencia, encontrándose pendiente la resolución de la Corte de Apelaciones.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“Inmobiliaria SAC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de enero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Policía Local de Padre Hurtado.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187.395-PC.</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Infracción Ley del Consumidor 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M$ 207.040.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27 de junio de 2025 la Ilustrísima Corte de Apelaciones de San Miguel revoca sentencia de primera instancia resolviendo acogerla de forma parcial, a saber: I.- Se le condena al pago de una multa a beneficio fiscal de 200 (doscientas) unidades tributarias mensuales. II.- Se acoge la demanda civil de indemnización de perjuicios en contra de Compañía General de Electricidad S.A., solo en cuanto se condena a la demandada a pagar a la actora la suma de M$ 5.328 (cinco millones trescientos veintiocho mil pesos), a título de daño emergente, más los reajustes e intereses señalados en el considerando decimonoveno de esta sentencia; rechazándose en lo demás. Contra esta sentencia la contraria recurrió de Queja la cual fue desestimada plano como asimismo el recurso de reposición, se está a la espera de que baje a primera instancia y se ordene el cumplimiento de la sentencia ya ejecutoriada.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“Riveros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14 de marzo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3.630-2023.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M$ 3.421.280.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4 de marzo de 2025, se cita a las partes a oír sentencia.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“Plaza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 de marzo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12.776-2022.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 por responsabilidad extracontractual.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M$ 153.740.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9 de mayo de 2024 el tribunal citó a las partes a oír sentencia. Con fecha 30 de septiembre de 2025 Se dicto sentencia en contra de CGE, y se condena a CGE al pago por daño emergente y daño moral, con costas. Con fecha 22 de octubre de 2025. Demandante presentó apelación y solicita se eleve la cuantía de la indemnización. Ingreso corte 19.887-2025. Con fecha 13 de noviembre de 2025 CGE interpone recurso de casación en contra de la sentencia definitiva, el cual es remitido a la Corte de Apelaciones de Santiago con fecha 16 de diciembre de 2025, Rol 22.135-2025, encontrándose pendiente de resolución la Corte de Apelaciones.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“Energías Ucuquer Dos S.A. con CGE y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 de mayo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Tribunal de la Libre Competencia.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486-2023.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Libre Competencia.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M$ 912.795.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3 de junio de 2025 se declara vencido el término probatorio, se ordena traer los autos en relación y se fija audiencia para 27 de agosto de 2025. Con fecha 12 de noviembre de 2025 tuvo lugar la vista de la causa ante el TDLC, encontrándose a la fecha la causa en estado de acuerdo, pendiente de fallo.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“ODECU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 de abril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3.456-2023.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infracción a los derechos de los consumidores.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17 de julio de 2025 se cita a las partes a oír sentencia.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“Frigorífico Camer Ltda.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de abril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14°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11.544-2022.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M$ 333.317.</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13 de septiembre de 2024, se dictó sentencia de primera instancia la que acogió parcialmente la demanda, solo en cuanto condenó a CGE al cumplimiento forzado del contrato de suministro, rechazando la indemnización de perjuicios. Con fecha 12 de diciembre de 2024 se presentó un recurso de casación en la forma y apelación en contra de la sentencia. ROL ICA 2.899 – 2025. Se certifica estado en relación.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“Allende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30 de junio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5°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7.767-2023.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muerte por electrocución.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M$ 1.250.000.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6 de diciembre de 2024, se recibió la causa a prueba. Con fecha 28 de mayo de 2025, se notificó a CGE auto de prueba. Con fecha 29 de mayo de 2025 se presentó recurso de reposición en contra del auto de prueba. Causa se encuentra en término probatorio.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“Adonis Ramos y otro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 de julio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6.842-2023 (acumulada al Rol N° 6.843-2023).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incendio.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M$ 239.980.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Acumulada a la causa Rol N° 6.843-2023 del mismo tribunal desde el 26 de marzo de 2024. Con fecha 3 de diciembre se archivó el expediente.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“Soto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 de julio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Letras de Melipilla.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1.301-2023.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término de contrato de arrendamiento.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Audiencia de contestación y prueba efectuada el 12 de julio de 2023, fue suspendida para evacuar traslado de excepciones opuestas, no se ha fijado fecha para nueva audiencia.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“HDI Seguros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23 de julio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CAM Santiago, árbitro Javier Ithurbisquy Laporte.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5.566-2023.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cumplimiento de contrato con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M$ 774.438.</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20 de agosto de 2024 fue notificada la sentencia arbitral que acogió la demanda y condenó a CGE al pago de UF 21.460,42. CGE presentó recurso de apelación y casación en la forma el 3 de septiembre de 2024, el que se encuentra pendiente de resolución. Rol de Corte N° 15.101-2024 en relación desde el 15 de enero de 2025. Hay un segundo Rol de Corte N° 15.100-2024 en relación desde el 15 de enero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“Arratia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 de septiembre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Árbitro Diego Munita.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A2-2023.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contractual.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M$ 355.460.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8 de abril de 2025 se dicta sentencia condenatoria parcial por concepto de daño emergente M$ 29.460 y daño moral M$ 6.000, con fecha 15 de abril de 2025 se presenta recurso de queja ante la Corte de Apelaciones de Santiago ROL 5.921-2025 el cual se encuentra sin resolución por parte de la Corte, por tal motivo el recurrente ha solicitado en dos oportunidades dar curso progresivo a los autos, con fecha 1 de septiembre de 2025, la Corte de Apelaciones ordena acompañar documento en que conste fecha y forma de notificación de la sentencia, lo cual fue acompañado el 2 de septiembre del presente año, a la fecha aún no se da curso a los autos.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“Liberty Seguros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 de noviembre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7°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13.087-2023.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Demanda de indemnización de perjuicios por incendio.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M$ 188.000.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28 de abril de 2025 el tribunal citó a las partes a oír sentencia, en espera de fallo.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“Rivera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23 de enero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24°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19.981-2023.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 contractual.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M$ 5.318.700.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8 de abril de 2024 se acogió la excepción dilatoria opuesta, resolviéndose no ha lugar a la demanda. Con fecha 12 de abril de 2024 a contraparte apeló, recurso que se encuentra pendiente. La causa está en relación ante la Corte de Apelaciones. Rol N° 6.261-2024. En estado de relación.</w:t>
            </w:r>
          </w:p>
        </w:tc>
      </w:tr>
      <w:tr>
        <w:tblPrEx>
          <w:tblW w:w="8115" w:type="dxa"/>
          <w:tblInd w:w="1440" w:type="dxa"/>
          <w:tblLayout w:type="fixed"/>
        </w:tblPrEx>
        <w:trPr>
          <w:cantSplit/>
          <w:trHeight w:hRule="exact" w:val="19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“Ingeniería y Construcción Cantagua Ltda.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26 de enero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20.888-2023.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infracción a los derechos de los consumidores.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M$ 476.705.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11 de julio de 2024 se recibió la causa a prueba, el que fue notificado a CGE el 26 de diciembre de 2024. CGE presentó recurso de reposición y apelación en subsidio, el que se encuentra pendiente de resolución. Con fecha 4 de junio de 2025, CGE presentó un recurso de reposición respecto de la resolución de fecha 2 de junio del presente año al no pronunciarse sobre exhorto solicitado para rendir la prueba testimonial. Con fecha 12 de junio de 2025 se rinde prueba testimonial, con fecha 13 de junio de 2025 se resuelve reposición no ha lugar. Causa en estado de prueba.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“Marcelo Triviño y otros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26 de enero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24°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21.687-2023.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extracontractual por incendio.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M$ 1.170.000.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14 de abril de 2024 se recibió la causa a prueba. Con fecha 21 de noviembre de 2025 el tribunal citó a las partes a oír sentencia.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“Biomapsa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de marzo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 Juzgado Civil de Concepción.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885-2024.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extracontractual.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M$ 1.529.494.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11 de junio de 2025 se citó a las partes a oír sentencia. Con fecha 1 de octubre de 2025 Entren los autos para fallo.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“Servicios Generales 911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 de junio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7.995-2024.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cobro de pesos.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M$ 172.719.</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conciliación. Con fecha 9 de julio de 2025 se realizó audiencia de conciliación. No se logró conciliación. Con fecha 27 de agosto de 2025. Se recibe la causa a prueba.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“Zocimo del Carmen Navarro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 de junio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de Letras de Santa Cruz.</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241-2024.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extracontractual por incendio de 2017.</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M$ 500.000.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“Conadecus con CGE Y ENEL”.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de julio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9.229-2024.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efectos de los temporales.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7 de julio de 2025 se lleva a cabo audiencia de conciliación. Con fecha 14 de agosto de 2025 se recibió la causa a prueba.</w:t>
            </w:r>
          </w:p>
        </w:tc>
      </w:tr>
      <w:tr>
        <w:tblPrEx>
          <w:tblW w:w="8115" w:type="dxa"/>
          <w:tblInd w:w="1440"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“Conadecus con CGE Y ENEL”.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8 de julio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8.278-2024.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efectos de los temporales.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8 de agosto 2025 se llevó a cabo audiencia de conciliación. No se logró conciliación. Con fecha 20 de agosto de 2025, se recibió la causa a prueba, no notificado.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“Verdugo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de julio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de Policía Local de San Bernardo.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2.802-05-2025.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por infracción a los derechos de los consumidores.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M$ 150.000.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Autos para fallo.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"Troncoso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22 de Julio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Antofagasta.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2.743-2024.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Derechos del Consumidor.</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22 de abril de 2025 se recibió la causa a prueba.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“Fisco de Chile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 de agosto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26°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12.479-2024.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Cobro de pesos.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M$ 391.026.</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27 de noviembre de 2025 se hace efectivo el apercibimiento. Por tanto, se tiene por no presentada diligencia probatoria de exhibición de documentos solicitada por la demandada.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“Comercial Jaime Núñez SpA.”.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de septiembre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13.458-2024.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M$ 649.583.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“Inmobiliaria Trikahue SpA.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de septiembre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12.642-2023.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M$ 266.199.</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“Bustos Vera con CGE S.A.”.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de septiembre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3.834-2024.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incendio.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M$ 2.254.840.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 de diciembre de 2025 se suspende audiencia de conciliación por no encontrarse notificadas todas las partes.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“Rivas Espinoza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de septiembre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3.840-2024.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incendio.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M$ 637.760.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 cita a las partes a audiencia de conciliación para el día 22 de septiembre de 2025 a las 11:00 horas. Con fecha 29 de agosto de 2025. Etapa de discusión.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“Inmobiliaria Trilco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 de septiembre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23°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15.288-2024.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8 de octubre de 2025 se recibe la causa a prueba. Con fecha 21 de octubre de 2025 la demandada presenta recurso de reposición con apelación en subsidio. Con fecha 23 de diciembre de 2025 se remiten los antecedentes a la Corte de Apelaciones de Santiago. Rol 22.577-2025.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“Riebensahm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 de septiembre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15.274-2024.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 Con fecha 13 de agosto de 2025, el Tribunal resuelve suspender audiencia de conciliación. Con fecha 13 de octubre de 2025 se recibe la causa a prueba.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“Alcaelec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6 de noviembre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5°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17.693-2024.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responsabilidad contractual.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M$ 691.974.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13 de agosto 2025 se celebra audiencia de conciliación la que no se produce por falta de acuerdo de las partes. Con fecha 20 de octubre de 2025, Recibe la causa a prueba, la demandante presenta recurso de reposición con apelación en subsidio, el cual se encuentra a la espera de resolución a la espera de que se notifique a la demanda del auto de prueba.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34.1.65 -</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“Díaz con Quezada”.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24 de diciembre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Letras y Garantía de Curepto.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130-2024.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constitución de servidumbre eléctrica 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M$ 375.000.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30 de diciembre de 2024 se tiene por contestada la demanda, llamadas las partes a conciliación esta no se produce. Con fecha 21 de agosto de 2025 Se decreta el archivo de la causa.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“Gaete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22 de enero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 Juzgado Civil de Talca.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2.719-2024.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precario y en subsidio demanda de constitución de servidumbre 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M$ 4.401.328.</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prueba.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“Quintana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26 de noviembre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Civil de Cauquenes.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C-776-2024.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 por responsabilidad extracontractual derivados de un incendio.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M$ 2.661.748.</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La defensa de CGE promovió un Incidente de nulidad por falta de emplazamiento válido, al notificarse la demanda a un ejecutivo que no tenía ninguna facultad de representación judicial. El incidente se encuentra pendiente de resolución. Con fecha 8 de mayo de 2025 el tribunal recibió a prueba el incidente. En etapa de prueba del incidente.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“Comunidad Edificio Marina Centro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 de marzo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C-10.918-2024.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 por responsabilidad contractual y extracontractual de forma subsidiaria.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M$ 203.944.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9 de diciembre de 2025 se resuelve excepción dilatoria resolviendo: Que se rechaza la excepción de ineptitud del libelo del número 4 del artículo 303 del Código de Procedimiento Civil, que se condena en costas al demandado, por haber resultado totalmente vencido.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"Sernac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 de abril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C-2.175-2025.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Ley del Consumidor.</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5 de noviembre de 2025 Se realiza audiencia de conciliación la cual no se produce.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“Fuentes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de mayo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Civil de Letras de Quirihue.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C-42-2025.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M$ 240.000.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11 de diciembre de 2025 Se presenta recurso de reposición respecto del auto de prueba. Con fecha 12 de noviembre de 2025 se rechaza reposición.</w:t>
            </w:r>
          </w:p>
        </w:tc>
      </w:tr>
      <w:tr>
        <w:tblPrEx>
          <w:tblW w:w="8115" w:type="dxa"/>
          <w:tblInd w:w="1440" w:type="dxa"/>
          <w:tblLayout w:type="fixed"/>
        </w:tblPrEx>
        <w:trPr>
          <w:cantSplit/>
          <w:trHeight w:hRule="exact" w:val="25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“MAG SpA.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de mayo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Tribunal Ambiental.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D-88-2024.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responsabilidad por daño ambiental.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M$ 2.042.943.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25 de noviembre de 2025 se celebra audiencia de conciliación, se solicita al Tribunal presentar propuesta de bases para conciliación, frente a lo cual se resuelve: “Habiendo acordado dicho marco de acción con las partes, el Ministro señala que el Tribunal presentará una propuesta de bases que incluya los puntos indicados, sobre la cual se pueda trabajar conjuntamente para arribar a una eventual conciliación. Para dichos efectos, se citará a las partes a una continuación de audiencia de conciliación en su oportunidad”.</w:t>
            </w:r>
          </w:p>
        </w:tc>
      </w:tr>
      <w:tr>
        <w:tblPrEx>
          <w:tblW w:w="8115" w:type="dxa"/>
          <w:tblInd w:w="1440" w:type="dxa"/>
          <w:tblLayout w:type="fixed"/>
        </w:tblPrEx>
        <w:trPr>
          <w:cantSplit/>
          <w:trHeight w:hRule="exact" w:val="25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"Olguín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de julio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C-7.432-2025.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daños y perjuicios de naturaleza extracontractual.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M$ 5.978.292.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En etapa de discusión.</w:t>
            </w:r>
          </w:p>
        </w:tc>
      </w:tr>
      <w:tr>
        <w:tblPrEx>
          <w:tblW w:w="8115" w:type="dxa"/>
          <w:tblInd w:w="1440" w:type="dxa"/>
          <w:tblLayout w:type="fixed"/>
        </w:tblPrEx>
        <w:trPr>
          <w:cantSplit/>
          <w:trHeight w:hRule="exact" w:val="25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"Varas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de julio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C-1.874-2025.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Civil de Indemnización de Perjuicios por Responsabilidad Civil Contractual.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M$ 400.000.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En etapa de discusión.</w:t>
            </w:r>
          </w:p>
        </w:tc>
      </w:tr>
      <w:tr>
        <w:tblPrEx>
          <w:tblW w:w="8115" w:type="dxa"/>
          <w:tblInd w:w="1440" w:type="dxa"/>
          <w:tblLayout w:type="fixed"/>
        </w:tblPrEx>
        <w:trPr>
          <w:cantSplit/>
          <w:trHeight w:hRule="exact" w:val="24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"Muñoz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 de julio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Letras de Villarrica.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556-2025.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en defensa del interés colectivo de los consumidores.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En etapa de discusión.</w:t>
            </w:r>
          </w:p>
        </w:tc>
      </w:tr>
      <w:tr>
        <w:tblPrEx>
          <w:tblW w:w="8115" w:type="dxa"/>
          <w:tblInd w:w="1440" w:type="dxa"/>
          <w:tblLayout w:type="fixed"/>
        </w:tblPrEx>
        <w:trPr>
          <w:cantSplit/>
          <w:trHeight w:hRule="exact" w:val="10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"Parque Fotovoltaico la Ligua con CGE S.A.".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de septiembre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11.725-2025.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M$ 354.855.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27 de noviembre de 2025 se celebra audiencia de conciliación, la cual no se produce.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"Muñoz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de septiembre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29°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15.883-2025.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M$ 308.000.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34.1.77.-</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"Valdés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9 de septiembre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 Juzgado Civil de Talca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1.713-2025.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Indemnización de perjuicios por responsabilidad extracontractual.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M$ 12.347.824.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34.1.78.-</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"Transzar Limitada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16 de septiembre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3° Juzgado Civil de Iquique.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2.734-2025.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responsabilidad extracontractual.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M$ 190.000.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Con fecha 18 de noviembre de 2025 Se celebra audiencia de conciliación, la cual no se produce.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34.1.79.-</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"Cáceres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2 de octubre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Juzgado de Letras de Cauquenes.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133-2025.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M$ 481.265.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34.1.80.-</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"Pacheco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3 de septiembre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3° Juzgado Civil de Concepción.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4.644-2025.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M$ 150.000.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exact" w:val="25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34.1.81.-</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"Sernac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9 de octubre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4° Juzgado Civil de Antofagasta.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2.899-2025.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en defensa del interés colectivo de los consumidores.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exact" w:val="25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34.1.82.-</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"MAG SpA.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30 de octubre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20°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10.911-2025.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indemnización de daños y perjuicios por responsabilidad extracontractual.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M$ 2.042.943.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34.1.83.-</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"Fisco de Chile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3 de noviembre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21°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11.367-2025.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cobro de pesos en juicio ordinario de Hacienda.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M$ 474.554.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34.1.84.-</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"Fuenzalida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14 de noviembre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 Juzgado Civil de Curicó.</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1.836-2025.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en defensa del interés colectivo de los consumidores.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Indeterminado.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exact" w:val="25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34.1.85.-</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"Agroindustrial Vista Hermosa Limitada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3 de diciembre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10°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13.442-2025.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moratorios.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M$ 5.878.716.</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exact" w:val="16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34.1.86.-</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"Asociación De Consumidores De Santiago AC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10 de diciembre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20° Juzgado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14.581-2025.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en defensa del interés colectivo de los consumidores.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34.1.87.-</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“Energías Ucuquer Dos S.A con CGE y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18 de mayo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Tribunal de la Libre Competencia.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486-2023.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Libre Competencia.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M$ 912.795.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prueba. A la espera de que la contraparte solicite un segundo llamado a absolver posiciones al representante legal de CGE y CGET. Una vez realizada dicha solicitud, o en el evento de que esta sea desistida por la contraparte, el Tribunal citará a las partes a la audiencia de vista de la causa. Con fecha 3 de junio de 2025 el Tribunal declara vencido el término probatorio y ordena traer los autos en relación. Se fija audiencia para la vista de la causa con fecha 27 de agosto de 2025 a las 9:30 horas. Causa se encuentra en estado de acuerdo desde 12 de noviembre de 2025.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34.1.88.-</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“Fisco de Chile con CGE”.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31 de agosto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11° Civil de Santiago.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13.213-2023.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cobro de pesos por traslado de instalaciones.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M$ 311.547.</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Con fecha 26 de septiembre de 2024 el tribunal dictó sentencia en favor del Fisco, CGE presentó apelación y casación, el Fisco también apeló. La causa se encuentra para conocimiento y resolución de la Ilustrísima Corte de Apelaciones de Santiago con el Rol de Ingreso Corte N°20.033-2024. Desde el 29 de abril de 2025 la causa se encuentra en relación. Con fecha 17 de noviembre de 2025, Escrito suspensión de procedimiento por ambas partes hasta el 19 de diciembre de 2025, procedimiento se reanuda, se encuentra pendiente de alegatos.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34.1.89.-</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“Cobra Brasil Servicios con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6 de noviembre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CAM Santiago, árbitro Paulina Veloso.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5.708-2023.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por de cumplimiento forzado de contrato con indemnización de perjuicios por el proyecto de ampliación Subestación Colchagua.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M$ 2.701.216.</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Citación a oír sentencia.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34.1.90.-</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“Cobra Brasil Servicios con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6 de noviembre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CAM Santiago, árbitro Paulina Veloso.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5.709-2023.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por de cumplimiento de forzado contrato con indemnización de perjuicios por el proyecto de ampliación Subestación Los Ángeles.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M$ 1.785.464.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Citación a oír sentencia.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34.1.91.-</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“Cobra Brasil Servicios con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6 de noviembre de 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CAM Santiago, árbitro Paulina Veloso.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5.710-2023.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por de cumplimiento forzado de contrato con indemnización de perjuicios por el proyecto de ampliación Subestación Monterrico.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M$ 1.619.797.</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prueba.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34.1.92.-</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“Cobra Brasil Servicios con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15 de marzo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CAM Santiago, árbitro Paulo Montt Retting.</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5.590-2022.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por 5 proyectos de ampliación Subestación Horcones, Subestación Molina, Subestación Santa Isabel, Subestación Centro y Subestación Victoria. Demanda de cumplimiento de contrato en el caso de Subestación Horcones, y de terminación de contrato en las demás, todas con indemnización de perjuicios.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M$ 17.509.650.</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El Tribunal Arbitral con fecha 29 de julio de 2025 llamó a las partes a audiencia de conciliación. Con fecha 13 de agosto la Árbitro formuló bases de arreglo para una eventual conciliación, las que están siendo analizadas por CGET. Citación a oír sentencia.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34.1.93.-</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“Andes del Sur Servicios con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18 de junio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CAM Santiago, árbitro Jaime Puyol.</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5.848-2023.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Loreto.</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M$ 1.582.958.</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prueba.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34.1.94.-</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“Andes del Sur Servicios con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18 de junio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CAM Santiago, árbitro Víctor Ríos.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5.845-2023.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Mandinga.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M$ 1.718.947.</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prueba.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34.1.95.-</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“Andes del Sur Servicios con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18 de junio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CAM Santiago, árbitro Carlos Molina.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5.844-2023.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Chocalán.</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M$ 1.653.942.</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prueba.</w:t>
            </w:r>
          </w:p>
        </w:tc>
      </w:tr>
      <w:tr>
        <w:tblPrEx>
          <w:tblW w:w="8115" w:type="dxa"/>
          <w:tblInd w:w="1440"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34.1.96.-</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“Andes del Sur Servicios con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18 de junio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CAM Santiago, árbitro Cristián Boetsch.</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5.928-2023.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San Clemente.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M$ 1.355.337.</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prueba.</w:t>
            </w:r>
          </w:p>
        </w:tc>
      </w:tr>
      <w:tr>
        <w:tblPrEx>
          <w:tblW w:w="8115" w:type="dxa"/>
          <w:tblInd w:w="1440"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34.1.97.-</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“Andes del Sur Servicios con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18 de junio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CAM Santiago, árbitro Jorge Granic.</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5.851-2023.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San Clemente.</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M$ 1.275.439.</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prueba.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34.1.98.-</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“Andes del Sur Servicios con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18 de junio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CAM Santiago, árbitro Pía Tavolari.</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5.852-2023.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Linares.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M$ 4.720.585.</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prueba.</w:t>
            </w:r>
          </w:p>
        </w:tc>
      </w:tr>
      <w:tr>
        <w:tblPrEx>
          <w:tblW w:w="8115" w:type="dxa"/>
          <w:tblInd w:w="1440" w:type="dxa"/>
          <w:tblLayout w:type="fixed"/>
        </w:tblPrEx>
        <w:trPr>
          <w:cantSplit/>
          <w:trHeight w:hRule="exact" w:val="16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34.1.99.-</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“Andes del Sur Servicios con CGET”.</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6 de julio de 2024.</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CAM Santiago, árbitro Ramón Cifuentes.</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Nº</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5.863-2023.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Fátima.</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M$ 959.323.</w:t>
            </w:r>
          </w:p>
        </w:tc>
      </w:tr>
      <w:tr>
        <w:tblPrEx>
          <w:tblW w:w="8115" w:type="dxa"/>
          <w:tblInd w:w="1440"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prueba.</w:t>
            </w:r>
          </w:p>
        </w:tc>
      </w:tr>
    </w:tbl>
    <w:p>
      <w:pPr>
        <w:keepNext w:val="0"/>
        <w:keepLines/>
        <w:pageBreakBefore w:val="0"/>
        <w:widowControl w:val="0"/>
        <w:numPr>
          <w:ilvl w:val="0"/>
          <w:numId w:val="0"/>
        </w:numPr>
        <w:tabs>
          <w:tab w:val="left" w:pos="2400"/>
        </w:tabs>
        <w:spacing w:before="0" w:after="0" w:line="288" w:lineRule="auto"/>
        <w:ind w:left="439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400"/>
        </w:tabs>
        <w:spacing w:before="0" w:after="0" w:line="288" w:lineRule="auto"/>
        <w:ind w:left="4395"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99" w:name="Section154"/>
      <w:bookmarkEnd w:id="299"/>
      <w:bookmarkStart w:id="300" w:name="906659545d5d41aab30806be2737da7a"/>
      <w:r>
        <w:rPr>
          <w:rFonts w:ascii="Calibri" w:eastAsia="Calibri" w:hAnsi="Calibri" w:cs="Calibri"/>
          <w:b/>
          <w:i w:val="0"/>
          <w:color w:val="000000"/>
          <w:sz w:val="20"/>
          <w:u w:val="none"/>
        </w:rPr>
        <w:t>34.2.-</w:t>
      </w:r>
      <w:r>
        <w:rPr>
          <w:rFonts w:ascii="Calibri" w:eastAsia="Calibri" w:hAnsi="Calibri" w:cs="Calibri"/>
          <w:b/>
          <w:i w:val="0"/>
          <w:color w:val="000000"/>
          <w:sz w:val="20"/>
          <w:u w:val="none"/>
        </w:rPr>
        <w:tab/>
      </w:r>
      <w:r>
        <w:rPr>
          <w:rFonts w:ascii="Calibri" w:eastAsia="Calibri" w:hAnsi="Calibri" w:cs="Calibri"/>
          <w:b/>
          <w:i w:val="0"/>
          <w:color w:val="000000"/>
          <w:sz w:val="20"/>
          <w:u w:val="none"/>
        </w:rPr>
        <w:t>Sanciones administrativas</w:t>
      </w:r>
    </w:p>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sz w:val="20"/>
        </w:rPr>
      </w:pPr>
      <w:bookmarkEnd w:id="300"/>
    </w:p>
    <w:p>
      <w:pPr>
        <w:pStyle w:val="Normal-wk"/>
        <w:keepNext/>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Mediante Resolución Exenta SEC N° 11.963 de fecha 4 de mayo de 2022, la Superintendencia de Electricidad y Combustibles impuso una multa por 3.300 UTM: Incumplimiento de índice SAIDI en comunas de la Región de Tarapacá. Con fecha 11 de mayo de 2022 se presentó ante la Superintendencia de Electricidad y Combustibles recurso de reposición el cual fue rechazado mediante Resolución N° 35.434, por lo que se presentó reclamo de ilegalidad ante la Corte de Apelaciones, la que finalmente rechazó el reclamo quedando firme la multa. Actualmente se encuentra pendiente publicación de folio para pago.</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Mediante Resolución Exenta SEC N° 11.960 de fecha 4 de mayo de 2022, la Superintendencia de Electricidad y Combustibles impuso una multa por 3.800 UTM: Incumplimiento de índice SAIDI en comunas de la Región de la Araucanía. Con fecha 11 de mayo de 2022 se presentó ante la Superintendencia de Electricidad y Combustibles recurso de reposición el cual fue rechazado mediante Resolución N° 35.437, por lo que se presentó reclamo de ilegalidad ante la Corte de Apelaciones, la que finalmente rechazó el reclamo, quedando firme la multa. Multa compensada por 1.000 UTM, pendiente de pago 2.800 UTM, aún no se sube el folio para pago.</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Mediante Resolución Exenta SEC N° 11.957 de fecha 4 de mayo del año 2022, </w:t>
      </w:r>
      <w:r>
        <w:rPr>
          <w:rFonts w:ascii="Calibri" w:eastAsia="Calibri" w:hAnsi="Calibri" w:cs="Calibri"/>
          <w:b w:val="0"/>
          <w:i w:val="0"/>
          <w:sz w:val="20"/>
        </w:rPr>
        <w:t>la Superintendencia de Electricidad y Combustibles impuso una multa por 24.600 UTM: Incumplimiento de índice SAIDI en comuna de la Región de Antofagasta. Con fecha 11 de mayo de 2022 se presentó ante la Superintendencia de Electricidad y Combustibles recurso de reposición el cual fue rechazado mediante Resolución N° 35.433, por lo que se presentó reclamo de ilegalidad ante la Corte de Apelaciones, la que mediante sentencia de fecha 15 de septiembre 2023 lo rechazó. Por lo mismo, se presentó recurso ante la Corte Suprema que confirmó la sentencia de la Corte de Apelaciones, quedando firme la multa. Actualmente se encuentra en proceso de pago, no se ha subido el folio para pago</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Mediante Resolución Exenta SEC N° 17.944 de fecha 30 de junio del año 2023, la Superintendencia de Electricidad y Combustibles impuso una multa por 3.500 UTM: Mantenimiento instalaciones eléctricas, accidente con resultado de muerte en comuna de Villarrica. Con fecha 7 de julio de 2023 se presentó ante Superintendencia de Electricidad y Combustibles recurso de reposición el cual fue rechazado. Por lo mismo se presentó reclamo ante la Corte de Apelaciones, el que fue rechazado, por lo que se presentó un recurso de apelación. En ese sentido, con fecha 27 de mayo de 2025 la Corte Suprema rechazó la reclamación quedando firme la multa. Se encuentra pendiente Folio de Tesorería para pago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34.2.5.-</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Mediante Resolución Exenta SEC N° 21.363 de fecha 14 de diciembre del año 2023, la Superintendencia de Electricidad y Combustibles impuso una multa por 3.000 UTM: Incumplimiento de índice SAIDI 2021 en comunas de la Región de O’Higgins. Con fecha 21 de diciembre de 2023 se presentó ante Superintendencia de Electricidad y Combustibles recurso de reposición el cual fue rechazado. Por lo mismo, se presentó reclamo ante la Corte de Apelaciones, que lo rechazó con fecha 29 de mayo 2024, por lo que se presentó un recurso de apelación con el objeto de que resuelva la Corte Suprema, el que fue rechazado con fecha 8 de abril del año 2025. Actualmente, se encuentra a la espera de presentación de folio para pago.</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34.2.6.-</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Mediante Resolución Exenta SEC N° 21.368 de fecha 14 de diciembre del año 2023,la Superintendencia de Electricidad y Combustibles impuso una multa por 10.000 UTM: Incumplimiento de índice SAIDI 2021 en comunas de la Región de Atacama. Con fecha 21 de diciembre de 2023 se presentó ante Superintendencia de Electricidad y Combustibles recurso de reposición el cual fue rechazado. Por lo mismo se presentó reclamo ante la Corte de Apelaciones,el que fue rechazado. Con fecha 15 de noviembre de 2024, se presenta recurso de apelación ante la Corte Suprema, el que fue rechazado con fecha 8 de abril del año 2025. Actualmente, se encuentra a la espera de presentación de folio para pago.</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34.2.7.-</w:t>
      </w:r>
      <w:r>
        <w:rPr>
          <w:rFonts w:ascii="Calibri" w:eastAsia="Calibri" w:hAnsi="Calibri" w:cs="Calibri"/>
          <w:b w:val="0"/>
          <w:i w:val="0"/>
          <w:color w:val="000000"/>
          <w:sz w:val="20"/>
          <w:u w:val="none"/>
        </w:rPr>
        <w:tab/>
      </w:r>
      <w:r>
        <w:rPr>
          <w:rFonts w:ascii="Calibri" w:eastAsia="Calibri" w:hAnsi="Calibri" w:cs="Calibri"/>
          <w:b w:val="0"/>
          <w:i w:val="0"/>
          <w:sz w:val="20"/>
        </w:rPr>
        <w:t>Med</w:t>
      </w:r>
      <w:r>
        <w:rPr>
          <w:rFonts w:ascii="Calibri" w:eastAsia="Calibri" w:hAnsi="Calibri" w:cs="Calibri"/>
          <w:b w:val="0"/>
          <w:i w:val="0"/>
          <w:color w:val="000000"/>
          <w:sz w:val="20"/>
          <w:u w:val="none"/>
        </w:rPr>
        <w:t>iante Resolución Exenta SEC N° 25.026 de fecha 6 de mayo del año 2024, la Superintendencia de Electricidad y Combustibles impuso una multa por 30.000 UTM: Infracción a la medición de consumo no registrado a clientes en año 2023. Se presentó recurso de reposición ante la Superintendencia de Electricidad y Combustibles el día 12 de mayo de 2024.</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34.2.8.-</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25.190 de fecha 13 de mayo del año 2024, la Superintendencia de Electricidad y Combustibles impuso una multa por 40.000 UTM: Infracción a la obligación de giro exclusivo de distribución. Se presentó recurso de reposición ante la Superintendencia de Electricidad y Combustibles el día 20 de mayo de 2024.</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34.2.9.-</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27.656 de fecha 16 de septiembre del año 2024, la Superintendencia de Electricidad y Combustibles impuso una multa por 55.000 UTM: Incumplimiento de índice SAIDI año 2022 en comunas de la Región de O’Higgins. Con fecha 25 de septiembre de 2024 se presentó ante la Superintendencia de Electricidad y Combustibles el que fue rechazado mediante la Resolución Exenta N° 36.640, se presentó reclamación de ilegalidad ante la Corte de Apelaciones el cual con fecha 11 de noviembre de 2025 fue rechazado, con fecha 21 de diciembre de 2025 se interpone recurso de apelación ante la Corte Suprema, pendiente de rol.</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34.2.10.-</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27.692 de fecha 23 de septiembre del año 2024, la Superintendencia de Electricidad y Combustibles impuso una multa por 7.400 UTM: Incumplimiento de índice SAIDI año 2022 en comunas de la Región Metropolitana. Con fecha 30 de septiembre de 2024 de presentó ante la Superintendencia de Electricidad y Combustibles el que fue rechazado mediante la Resolución Exenta N° 36.641, se presentó reclamación de ilegalidad ante la Corte de Apelaciones el que fue rechazado con fecha 24 de noviembre de 2025, se interpone apelación en contra de dicha sentencia con fecha 5 de diciembre de 2025, la cual es rechazada en rol 56.126-2025 por la Corte Suprema el día 19 de diciembre de 2025.</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34.2.11.-</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27.693 de fecha 23 de septiembre del año 2024, la Superintendencia de Electricidad y Combustibles impuso una multa por 6.000 UTM: Incumplimiento de índice SAIDI año 2022 en comunas de la Región de Coquimbo. Con fecha 30 de septiembre de 2024 se presentó ante la Superintendencia de Electricidad y Combustibles , el que fue rechazado mediante la Resolución Exenta N° 36.638, se presentó reclamación de ilegalidad ante la Corte de Apelaciones, la cual fue rechazada con fecha 11 de noviembre de 2025 interponiéndose el recurso de apelación ante la Corte Suprema Rol 53.396-2025 el cual se encuentra en estado de acuerdo.</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34.2.12.-</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27.723 de fecha 26 de septiembre del año 2024, la Superintendencia de Electricidad y Combustibles impuso una multa por 40.000 UTM: Incumplimiento de índice SAIDI año 2022 en comunas de la Región de la Araucanía. Con fecha 8 de agosto de 2025 se presenta recurso de apelación ante la Corte de Apelaciones de Santiago. Rol CS 34.453 – 2025, el cual es confirmado con fecha 4 de septiembre de 2025. Se encuentra pendiente de pago.</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34.2.13.-</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27.724 de fecha 26 de septiembre del año 2024, la Superintendencia de Electricidad y Combustibles impuso una multa por 46.200 UTM: Incumplimiento de índice SAIDI año 2022 en comunas de la Región del Maule. Con fecha 3 de octubre de 2024 se presentó ante la Superintendencia de Electricidad y Combustibles el que fue rechazado mediante la Resolución Exenta N° 36.639, se presentó reclamación de ilegalidad ante la Corte de Apelaciones, el cual es rechazado con fecha 16 de diciembre de 2025, encontrándose pendiente interponer recurso de apelación en contra de la sentencia.</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34.2.14.-</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29.385 de fecha 12 de diciembre del año 2024, la Superintendencia de Electricidad y Combustibles impuso una multa por 5.800 UTM: Incumplimiento en los plazos de emisión de Informe de Criterios de Conexión a 30 proyectos PMGD. Con fecha 19 de diciembre de 2024 se presentó ante la Superintendencia de Electricidad y Combustibles recurso de reposición el que está pendiente de resolución.</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34.2.15.-</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31.933 de fecha 9 de mayo de 2025, la Superintendencia de Electricidad y Combustibles impuso una multa por 20.000 UTM: Incumplimiento al deber de mantenimiento en comunas de Rengo y Requínoa. Con fecha 9 de mayo de 2025 se notificó la Resolución Exenta N° 31.933, que sanciona a CGE con una multa de 20.000 UTM por incumplimiento a su deber de mantenimiento en las comunas de Rengo y Requínoa. En contra de la resolución se presenta recurso de reposición el día 16 de mayo del mismo año, alegando, entre otras cosas, la falta de proporcionalidad de la multa.</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34.2.16.-</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35.096 de fecha 30 de septiembre de 2025, la Superintendencia de Electricidad y Combustibles impuso una multa por 3.000 UTM: Por infracción al índice SAIDI de la comuna de O´Higgins en 2023. Con fecha 7 de octubre de 2025 se presenta recurso de reposición el cual se encuentra pendiente.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34.2.17.-</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35.584 de fecha 21 de octubre de 2025, la Superintendencia de Electricidad y Combustibles impuso una multa por 10.000 UTM: Por infracción al índice SAIDI de la región de La Araucanía en 2023. Con fecha 28 de octubre de 2025 se presenta recurso de reposición.</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34.2.18.-</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35.692 de fecha 22 de octubre de 2025, la Superintendencia de Electricidad y Combustibles impuso una multa por 80.000 UTM: Por los errores de facturación en la comuna de Maule-O´Higgins. Con fecha 29 de octubre de 2025 se presenta recurso de reposición el cual se encuentra pendiente.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34.2.19.-</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35.693 de fecha 22 de octubre de 2025, la Superintendencia de Electricidad y Combustibles impuso una multa por 5.000 UTM: Por entrega de información incompleta en CNR. Con fecha 29 de octubre de 2025 se presenta recurso de reposición.</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34.2.20.-</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35.981 de fecha 6 de noviembre de 2025, la Superintendencia de Electricidad y Combustibles impuso una multa por 15.500 UTM: Por infracción al indicador SAIDI en la Región del Maule en el año 2023. Con fecha 13 de noviembre de 2025 se presenta recurso de reposición.</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Mediante Resolución Exenta de la Superintendencia de Electricidad y Combustible (SEC) N° 12.270 de fecha 24 de mayo de 2022, la Superintendencia de Electricidad y Combustibles impuso una multa de 12.000 UTM: Desconexión forzada de SE Victoria y línea Victoria – Traiguén, la cual afectó a 9.528 clientes. Con fecha 31 de mayo de 2022 se presentó ante Superintendencia de Electricidad y Combustible (SEC) recurso de reposición el cual se encuentra pendiente de resolución.</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34.2.22.-</w:t>
      </w:r>
      <w:r>
        <w:rPr>
          <w:rFonts w:ascii="Calibri" w:eastAsia="Calibri" w:hAnsi="Calibri" w:cs="Calibri"/>
          <w:b w:val="0"/>
          <w:i w:val="0"/>
          <w:color w:val="000000"/>
          <w:sz w:val="20"/>
          <w:u w:val="none"/>
        </w:rPr>
        <w:tab/>
      </w:r>
      <w:r>
        <w:rPr>
          <w:rFonts w:ascii="Calibri" w:eastAsia="Calibri" w:hAnsi="Calibri" w:cs="Calibri"/>
          <w:b w:val="0"/>
          <w:i w:val="0"/>
          <w:sz w:val="20"/>
        </w:rPr>
        <w:t xml:space="preserve">Mediante Resolución Exenta de </w:t>
      </w:r>
      <w:r>
        <w:rPr>
          <w:rFonts w:ascii="Calibri" w:eastAsia="Calibri" w:hAnsi="Calibri" w:cs="Calibri"/>
          <w:b w:val="0"/>
          <w:i w:val="0"/>
          <w:color w:val="000000"/>
          <w:sz w:val="20"/>
          <w:u w:val="none"/>
        </w:rPr>
        <w:t>Superintendencia de Electricidad y Combustible (SEC)</w:t>
      </w:r>
      <w:r>
        <w:rPr>
          <w:rFonts w:ascii="Calibri" w:eastAsia="Calibri" w:hAnsi="Calibri" w:cs="Calibri"/>
          <w:b w:val="0"/>
          <w:i w:val="0"/>
          <w:sz w:val="20"/>
        </w:rPr>
        <w:t xml:space="preserve"> N° 26.111 de fecha 21 de junio de 2024, la Superintendencia de Electricidad y Combustibles impuso una multa de 16.000 UTM: Desconexión forzada en la línea de transmisión (LT) 110 kV Galleguillos - Caldera. Con fecha 28 de junio de 2024, se presentó ante la Superintendencia de Electricidad y Combustibles, recurso de reposición en contra de la sanción el que fue rechazado el día 11 de julio 2024 por Res. N° 36.361. Por lo anterior, con fecha 7 de agosto de 2024 se presentó un reclamo de ilegalidad ante la Corte de Apelaciones de Santiago, ROL 538-2024, el cual fue rechazado. Con fecha 15 de febrero de 2025 se presenta recurso de apelación ante la Corte Suprema, el cual se encuentra pendiente.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34.2.23.-</w:t>
      </w:r>
      <w:r>
        <w:rPr>
          <w:rFonts w:ascii="Calibri" w:eastAsia="Calibri" w:hAnsi="Calibri" w:cs="Calibri"/>
          <w:b w:val="0"/>
          <w:i w:val="0"/>
          <w:color w:val="000000"/>
          <w:sz w:val="20"/>
          <w:u w:val="none"/>
        </w:rPr>
        <w:tab/>
      </w:r>
      <w:r>
        <w:rPr>
          <w:rFonts w:ascii="Calibri" w:eastAsia="Calibri" w:hAnsi="Calibri" w:cs="Calibri"/>
          <w:b w:val="0"/>
          <w:i w:val="0"/>
          <w:sz w:val="20"/>
        </w:rPr>
        <w:t xml:space="preserve">Mediante Resolución Exenta de </w:t>
      </w:r>
      <w:r>
        <w:rPr>
          <w:rFonts w:ascii="Calibri" w:eastAsia="Calibri" w:hAnsi="Calibri" w:cs="Calibri"/>
          <w:b w:val="0"/>
          <w:i w:val="0"/>
          <w:color w:val="000000"/>
          <w:sz w:val="20"/>
          <w:u w:val="none"/>
        </w:rPr>
        <w:t>Superintendencia de Electricidad y Combustible (SEC)</w:t>
      </w:r>
      <w:r>
        <w:rPr>
          <w:rFonts w:ascii="Calibri" w:eastAsia="Calibri" w:hAnsi="Calibri" w:cs="Calibri"/>
          <w:b w:val="0"/>
          <w:i w:val="0"/>
          <w:sz w:val="20"/>
        </w:rPr>
        <w:t xml:space="preserve"> N° 31.423 de fecha 29 de marzo de 2025, la Superintendencia de Electricidad y Combustibles impuso una multa de 45.000 UTM: Apertura automática de los interruptores 52H2 de la S/E Quelentaro y 52H2 de S/E La Estrella. Con fecha 31 de marzo de 2025, se notifica la Resolución Exenta N° 31.423, que sanciona a CGET con una multa de 45.000 UTM, con fecha 7 de abril de 2025, se presentó ante la Superintendencia de Electricidad y Combustibles</w:t>
      </w:r>
      <w:r>
        <w:rPr>
          <w:rFonts w:ascii="Calibri" w:eastAsia="Calibri" w:hAnsi="Calibri" w:cs="Calibri"/>
          <w:b w:val="0"/>
          <w:i w:val="0"/>
          <w:color w:val="000000"/>
          <w:sz w:val="20"/>
          <w:u w:val="none"/>
        </w:rPr>
        <w:t xml:space="preserve"> recurso de reposición en contra de esta, el cual se encuentra pendiente de resolución por la Superintendencia de Electricidad y Combustible.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301" w:name="Section155"/>
      <w:bookmarkEnd w:id="301"/>
      <w:bookmarkStart w:id="302" w:name="e0433a660fcc4568a72903f6b3856547"/>
      <w:r>
        <w:rPr>
          <w:rFonts w:ascii="Calibri" w:eastAsia="Calibri" w:hAnsi="Calibri" w:cs="Calibri"/>
          <w:b/>
          <w:i w:val="0"/>
          <w:color w:val="000000"/>
          <w:sz w:val="20"/>
          <w:u w:val="none"/>
        </w:rPr>
        <w:t>34.3.-</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Sanciones.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302"/>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la Comisión para el Mercado Financiero.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subsidiarias Compañía General de Electricidad S.A., CGE Transmisión S.A. y Empresa Eléctrica de Magallanes S.A. no han sido sancionados por la Comisión para el Mercado Financiero durante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otras autoridades administrativas.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Directores y Ejecutivos de State Grid Chile Electricity SpA. y subsidiarias no han sido sancionados por otras autoridades administrativas durante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subsidiarias Compañía General de Electricidad S.A. y CGE Transmisión S.A., de acuerdo a lo enunciado en la Nota 34.2 han sido sancionadas por la Superintendencia de Electricidad y Combustibles.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303" w:name="Section156"/>
      <w:bookmarkEnd w:id="303"/>
      <w:bookmarkStart w:id="304" w:name="e819f1dfcc6d468b85c06b304715c28d"/>
      <w:r>
        <w:rPr>
          <w:rFonts w:ascii="Calibri" w:eastAsia="Calibri" w:hAnsi="Calibri" w:cs="Calibri"/>
          <w:b/>
          <w:i w:val="0"/>
          <w:color w:val="000000"/>
          <w:sz w:val="20"/>
          <w:u w:val="none"/>
        </w:rPr>
        <w:t>34.4.-</w:t>
      </w:r>
      <w:r>
        <w:rPr>
          <w:rFonts w:ascii="Calibri" w:eastAsia="Calibri" w:hAnsi="Calibri" w:cs="Calibri"/>
          <w:b/>
          <w:i w:val="0"/>
          <w:color w:val="000000"/>
          <w:sz w:val="20"/>
          <w:u w:val="none"/>
        </w:rPr>
        <w:tab/>
      </w:r>
      <w:r>
        <w:rPr>
          <w:rFonts w:ascii="Calibri" w:eastAsia="Calibri" w:hAnsi="Calibri" w:cs="Calibri"/>
          <w:b/>
          <w:i w:val="0"/>
          <w:color w:val="000000"/>
          <w:sz w:val="20"/>
          <w:u w:val="none"/>
        </w:rPr>
        <w:t>Restricciones.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30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subsidiaria Compañía General de Electricidad S.A. ha convenido con bancos, acreedores y tenedores de bonos los siguientes covenants financieros medidos sobre la base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705"/>
        <w:gridCol w:w="705"/>
        <w:gridCol w:w="705"/>
        <w:gridCol w:w="705"/>
        <w:gridCol w:w="705"/>
        <w:gridCol w:w="705"/>
        <w:gridCol w:w="705"/>
        <w:gridCol w:w="705"/>
        <w:gridCol w:w="705"/>
        <w:gridCol w:w="705"/>
      </w:tblGrid>
      <w:tr>
        <w:tblPrEx>
          <w:tblW w:w="8550" w:type="dxa"/>
          <w:tblInd w:w="1417" w:type="dxa"/>
          <w:tblLayout w:type="fixed"/>
        </w:tblPrEx>
        <w:trPr>
          <w:cantSplit/>
          <w:trHeight w:hRule="auto" w:val="0"/>
        </w:trPr>
        <w:tc>
          <w:tcPr>
            <w:tcW w:w="1500" w:type="dxa"/>
            <w:tcBorders>
              <w:top w:val="single" w:sz="8" w:space="0" w:color="929292"/>
              <w:left w:val="single" w:sz="8" w:space="0" w:color="929292"/>
              <w:bottom w:val="single" w:sz="8" w:space="0" w:color="929292"/>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Índice</w:t>
            </w:r>
          </w:p>
        </w:tc>
        <w:tc>
          <w:tcPr>
            <w:tcW w:w="705" w:type="dxa"/>
            <w:tcBorders>
              <w:top w:val="single" w:sz="8" w:space="0" w:color="929292"/>
              <w:left w:val="single" w:sz="4" w:space="0" w:color="FFFFFF"/>
              <w:bottom w:val="single" w:sz="8" w:space="0" w:color="929292"/>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BCGE-I</w:t>
            </w:r>
          </w:p>
        </w:tc>
        <w:tc>
          <w:tcPr>
            <w:tcW w:w="705" w:type="dxa"/>
            <w:tcBorders>
              <w:top w:val="single" w:sz="8" w:space="0" w:color="929292"/>
              <w:left w:val="single" w:sz="4" w:space="0" w:color="FFFFFF"/>
              <w:bottom w:val="single" w:sz="8" w:space="0" w:color="929292"/>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BCGE-J</w:t>
            </w:r>
          </w:p>
        </w:tc>
        <w:tc>
          <w:tcPr>
            <w:tcW w:w="705" w:type="dxa"/>
            <w:tcBorders>
              <w:top w:val="single" w:sz="8" w:space="0" w:color="929292"/>
              <w:left w:val="single" w:sz="4" w:space="0" w:color="FFFFFF"/>
              <w:bottom w:val="single" w:sz="8" w:space="0" w:color="929292"/>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BCGE-K</w:t>
            </w:r>
          </w:p>
        </w:tc>
        <w:tc>
          <w:tcPr>
            <w:tcW w:w="705" w:type="dxa"/>
            <w:tcBorders>
              <w:top w:val="single" w:sz="8" w:space="0" w:color="929292"/>
              <w:left w:val="single" w:sz="4" w:space="0" w:color="FFFFFF"/>
              <w:bottom w:val="single" w:sz="8" w:space="0" w:color="929292"/>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BCGED-E</w:t>
            </w:r>
          </w:p>
        </w:tc>
        <w:tc>
          <w:tcPr>
            <w:tcW w:w="705" w:type="dxa"/>
            <w:tcBorders>
              <w:top w:val="single" w:sz="8" w:space="0" w:color="929292"/>
              <w:left w:val="single" w:sz="4" w:space="0" w:color="FFFFFF"/>
              <w:bottom w:val="single" w:sz="8" w:space="0" w:color="929292"/>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BCGET-D</w:t>
            </w:r>
          </w:p>
        </w:tc>
        <w:tc>
          <w:tcPr>
            <w:tcW w:w="705" w:type="dxa"/>
            <w:tcBorders>
              <w:top w:val="single" w:sz="8" w:space="0" w:color="929292"/>
              <w:left w:val="single" w:sz="4" w:space="0" w:color="FFFFFF"/>
              <w:bottom w:val="single" w:sz="8" w:space="0" w:color="929292"/>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BCGEI-M</w:t>
            </w:r>
          </w:p>
        </w:tc>
        <w:tc>
          <w:tcPr>
            <w:tcW w:w="705" w:type="dxa"/>
            <w:tcBorders>
              <w:top w:val="single" w:sz="8" w:space="0" w:color="929292"/>
              <w:left w:val="single" w:sz="4" w:space="0" w:color="FFFFFF"/>
              <w:bottom w:val="single" w:sz="8" w:space="0" w:color="929292"/>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BCGEI-N</w:t>
            </w:r>
          </w:p>
        </w:tc>
        <w:tc>
          <w:tcPr>
            <w:tcW w:w="705" w:type="dxa"/>
            <w:tcBorders>
              <w:top w:val="single" w:sz="8" w:space="0" w:color="929292"/>
              <w:left w:val="single" w:sz="4" w:space="0" w:color="FFFFFF"/>
              <w:bottom w:val="single" w:sz="8" w:space="0" w:color="929292"/>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BCGEI-P</w:t>
            </w:r>
          </w:p>
        </w:tc>
        <w:tc>
          <w:tcPr>
            <w:tcW w:w="705" w:type="dxa"/>
            <w:tcBorders>
              <w:top w:val="single" w:sz="8" w:space="0" w:color="929292"/>
              <w:left w:val="single" w:sz="4" w:space="0" w:color="FFFFFF"/>
              <w:bottom w:val="single" w:sz="8" w:space="0" w:color="929292"/>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BCGEI-Q</w:t>
            </w:r>
          </w:p>
        </w:tc>
        <w:tc>
          <w:tcPr>
            <w:tcW w:w="705" w:type="dxa"/>
            <w:tcBorders>
              <w:top w:val="single" w:sz="8" w:space="0" w:color="929292"/>
              <w:left w:val="single" w:sz="4" w:space="0" w:color="FFFFFF"/>
              <w:bottom w:val="single" w:sz="8" w:space="0" w:color="929292"/>
              <w:right w:val="single" w:sz="8" w:space="0" w:color="929292"/>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Créditos CD B</w:t>
            </w:r>
          </w:p>
        </w:tc>
      </w:tr>
      <w:tr>
        <w:tblPrEx>
          <w:tblW w:w="8550" w:type="dxa"/>
          <w:tblInd w:w="1417" w:type="dxa"/>
          <w:tblLayout w:type="fixed"/>
        </w:tblPrEx>
        <w:trPr>
          <w:cantSplit/>
          <w:trHeight w:hRule="auto" w:val="0"/>
        </w:trPr>
        <w:tc>
          <w:tcPr>
            <w:tcW w:w="1500"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Razón de Endeudamiento Financiero</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1,10 veces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705" w:type="dxa"/>
            <w:tcBorders>
              <w:top w:val="single" w:sz="8" w:space="0" w:color="929292"/>
              <w:left w:val="single" w:sz="8" w:space="0" w:color="929292"/>
              <w:bottom w:val="single" w:sz="8" w:space="0" w:color="929292"/>
              <w:right w:val="single" w:sz="8" w:space="0" w:color="929292"/>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r>
      <w:tr>
        <w:tblPrEx>
          <w:tblW w:w="8550" w:type="dxa"/>
          <w:tblInd w:w="1417" w:type="dxa"/>
          <w:tblLayout w:type="fixed"/>
        </w:tblPrEx>
        <w:trPr>
          <w:cantSplit/>
          <w:trHeight w:hRule="auto" w:val="0"/>
        </w:trPr>
        <w:tc>
          <w:tcPr>
            <w:tcW w:w="1500"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Activos libres de garantías reales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pasivos financieros sin garantías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pasivos financieros sin garantías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pasivos financieros sin garantías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pasivos financieros sin garantías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pasivos financieros sin garantías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saldo insoluto de los bonos con cargo a la presente línea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saldo insoluto de los bonos con cargo a la presente línea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saldo insoluto de los bonos con cargo a la presente línea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saldo insoluto de los bonos con cargo a la presente línea</w:t>
            </w:r>
          </w:p>
        </w:tc>
        <w:tc>
          <w:tcPr>
            <w:tcW w:w="705" w:type="dxa"/>
            <w:tcBorders>
              <w:top w:val="single" w:sz="8" w:space="0" w:color="929292"/>
              <w:left w:val="single" w:sz="8" w:space="0" w:color="929292"/>
              <w:bottom w:val="single" w:sz="8" w:space="0" w:color="929292"/>
              <w:right w:val="single" w:sz="8" w:space="0" w:color="929292"/>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r>
      <w:tr>
        <w:tblPrEx>
          <w:tblW w:w="8550" w:type="dxa"/>
          <w:tblInd w:w="1417" w:type="dxa"/>
          <w:tblLayout w:type="fixed"/>
        </w:tblPrEx>
        <w:trPr>
          <w:cantSplit/>
          <w:trHeight w:hRule="auto" w:val="0"/>
        </w:trPr>
        <w:tc>
          <w:tcPr>
            <w:tcW w:w="1500"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Patrimonio mínimo</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UF 25.000.000</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UF 25.000.000</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UF 25.000.000</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UF 6.700.000</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UF 7.000.000</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single" w:sz="8" w:space="0" w:color="929292"/>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r>
      <w:tr>
        <w:tblPrEx>
          <w:tblW w:w="8550" w:type="dxa"/>
          <w:tblInd w:w="1417" w:type="dxa"/>
          <w:tblLayout w:type="fixed"/>
        </w:tblPrEx>
        <w:trPr>
          <w:cantSplit/>
          <w:trHeight w:hRule="auto" w:val="0"/>
        </w:trPr>
        <w:tc>
          <w:tcPr>
            <w:tcW w:w="1500"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Activos en el sector Eléctrico y Gas</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2 veces capital insoluto de los bonos con cargo a la presente línea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2 veces capital insoluto de los bonos con cargo a la presente línea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2 veces capital insoluto de los bonos con cargo a la presente línea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single" w:sz="8" w:space="0" w:color="929292"/>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r>
      <w:tr>
        <w:tblPrEx>
          <w:tblW w:w="8550" w:type="dxa"/>
          <w:tblInd w:w="1417" w:type="dxa"/>
          <w:tblLayout w:type="fixed"/>
        </w:tblPrEx>
        <w:trPr>
          <w:cantSplit/>
          <w:trHeight w:hRule="auto" w:val="0"/>
        </w:trPr>
        <w:tc>
          <w:tcPr>
            <w:tcW w:w="1500"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Razón de Endeudamiento</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705" w:type="dxa"/>
            <w:tcBorders>
              <w:top w:val="single" w:sz="8" w:space="0" w:color="929292"/>
              <w:left w:val="single" w:sz="8" w:space="0" w:color="929292"/>
              <w:bottom w:val="single" w:sz="8" w:space="0" w:color="929292"/>
              <w:right w:val="single" w:sz="8" w:space="0" w:color="929292"/>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&lt; o = 0,8 veces</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Estas restricciones se definen como: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4"/>
        </w:numPr>
        <w:spacing w:before="0" w:after="0" w:line="288" w:lineRule="auto"/>
        <w:ind w:left="1843" w:right="0" w:hanging="427"/>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Series de Bono: BCGEI-I, BCGEI-J y BCGEI-K:</w:t>
      </w:r>
    </w:p>
    <w:p>
      <w:pPr>
        <w:keepNext w:val="0"/>
        <w:keepLines/>
        <w:pageBreakBefore w:val="0"/>
        <w:widowControl w:val="0"/>
        <w:numPr>
          <w:ilvl w:val="0"/>
          <w:numId w:val="0"/>
        </w:numPr>
        <w:spacing w:before="0" w:after="0" w:line="288" w:lineRule="auto"/>
        <w:ind w:left="213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5"/>
        </w:numPr>
        <w:spacing w:before="0" w:after="0" w:line="240" w:lineRule="exact"/>
        <w:ind w:left="2127"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Razón de Endeudamiento Financiero: calculado como la razón entre “Deuda Financiera Neta” y “Total Patrimonio” definidas de la siguiente manera: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“Deuda Financiera Neta”:</w:t>
      </w:r>
    </w:p>
    <w:p>
      <w:pPr>
        <w:pStyle w:val="Normal-wk"/>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pStyle w:val="Normal-wk"/>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“Efectivo y Equivalente al Efectivo”</w:t>
      </w: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“Total Patrimonio”:</w:t>
      </w:r>
    </w:p>
    <w:p>
      <w:pPr>
        <w:pStyle w:val="Normal-wk"/>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w:t>
      </w:r>
    </w:p>
    <w:p>
      <w:pPr>
        <w:pStyle w:val="Normal-wk"/>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5"/>
        </w:numPr>
        <w:spacing w:before="0" w:after="0" w:line="240" w:lineRule="exact"/>
        <w:ind w:left="2127"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 Libres de Garantías Reales: Activos libres de cualquier tipo de garantías reales relativos a los bienes presentes o futuros del emisor que sean equivalente a 1,2 veces el monto insoluto del total de pasivos financieros sin garantías mantenidas por el emisor, incluyendo entre ellas los bonos emitidos con cargo a la presente línea.</w:t>
      </w:r>
    </w:p>
    <w:p>
      <w:pPr>
        <w:keepNext w:val="0"/>
        <w:keepLines/>
        <w:pageBreakBefore w:val="0"/>
        <w:widowControl w:val="0"/>
        <w:numPr>
          <w:ilvl w:val="0"/>
          <w:numId w:val="0"/>
        </w:numPr>
        <w:spacing w:before="0" w:after="0" w:line="288" w:lineRule="auto"/>
        <w:ind w:left="1407" w:right="0" w:firstLine="76"/>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otorgante siempre podrá otorgar y mantener garantías reales en los siguientes casos:</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que se constituyan para financiar o refinanciar o amortizar el precio de compra o costos de cualquier clase de activos adquiridos con posterioridad a la inscripción de la línea, siempre que la garantía incluya exclusivamente el o los bienes adquiridos o construidos.</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que se otorguen a favor de sus filiales o viceversa.</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otorgadas por una sociedad que posteriormente se fusione con el emisor.</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sobre activos adquiridos con posterioridad a la inscripción de la emisión, que se encuentre garantizadas antes de la compra.</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Prorroga o renovación de cualquiera de las garantías anteriores.</w:t>
      </w:r>
    </w:p>
    <w:p>
      <w:pPr>
        <w:keepNext w:val="0"/>
        <w:keepLines/>
        <w:pageBreakBefore w:val="0"/>
        <w:widowControl w:val="0"/>
        <w:numPr>
          <w:ilvl w:val="0"/>
          <w:numId w:val="0"/>
        </w:numPr>
        <w:spacing w:before="0" w:after="0" w:line="288" w:lineRule="auto"/>
        <w:ind w:left="1418"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“Pasivos Financieros: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5"/>
        </w:numPr>
        <w:spacing w:before="0" w:after="0" w:line="240" w:lineRule="exact"/>
        <w:ind w:left="2127"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Patrimonio mínimo: </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 en Unidades de Fomento al cierre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5"/>
        </w:numPr>
        <w:spacing w:before="0" w:after="0" w:line="240" w:lineRule="exact"/>
        <w:ind w:left="2127"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Activos en el sector Eléctrico y Gas: Mantener activos en los sectores de generación y/o distribución y/o comercialización y/o transmisión de energía eléctrica, y/o distribución y/o comercialización y/o almacenamiento y/o transporte de gas licuado o gas natural, incluyendo entre dichos activos la partida “Efectivo y Equivalentes al Efectivo” mayor o igual a 2 veces el saldo insoluto del capital de los bonos emitidos con cargo a la línea presente. </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 en los sectores indicados:</w:t>
      </w:r>
    </w:p>
    <w:p>
      <w:pPr>
        <w:keepNext w:val="0"/>
        <w:keepLines/>
        <w:pageBreakBefore w:val="0"/>
        <w:widowControl w:val="0"/>
        <w:numPr>
          <w:ilvl w:val="0"/>
          <w:numId w:val="0"/>
        </w:numPr>
        <w:spacing w:before="0" w:after="0" w:line="288" w:lineRule="auto"/>
        <w:ind w:left="1418"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valores de las inversiones en subsidiarias usando el método de la participación y que pertenezcan a los referidos sectores.</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valores de las inversiones directas del emisor en asociadas e inversiones en negocios conjuntos usando el método de la participación y que pertenezcan a los referidos sectores.</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valores de las partidas incluidas en el rubro plusvalía de los estados financieros del emisor que correspondan a inversiones directas del emisor en subsidiarias asociadas o inversiones en negocios conjuntos que pertenezcan a los referidos sectores.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4"/>
        </w:numPr>
        <w:spacing w:before="0" w:after="0" w:line="288" w:lineRule="auto"/>
        <w:ind w:left="1843" w:right="0" w:hanging="427"/>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 de Bono: BCGED-E:</w:t>
      </w:r>
    </w:p>
    <w:p>
      <w:pPr>
        <w:keepNext w:val="0"/>
        <w:keepLines/>
        <w:pageBreakBefore w:val="0"/>
        <w:widowControl w:val="0"/>
        <w:numPr>
          <w:ilvl w:val="0"/>
          <w:numId w:val="0"/>
        </w:numPr>
        <w:spacing w:before="0" w:after="0" w:line="288" w:lineRule="auto"/>
        <w:ind w:left="213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6"/>
        </w:numPr>
        <w:spacing w:before="0" w:after="0" w:line="240" w:lineRule="exact"/>
        <w:ind w:left="2127"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Razón de Endeudamiento Financiero: calculado como la razón entre “Deuda Financiera Neta” y “Total Patrimonio” definidas de la siguiente manera:</w:t>
      </w:r>
    </w:p>
    <w:p>
      <w:pPr>
        <w:keepNext w:val="0"/>
        <w:keepLines/>
        <w:pageBreakBefore w:val="0"/>
        <w:widowControl w:val="0"/>
        <w:numPr>
          <w:ilvl w:val="0"/>
          <w:numId w:val="0"/>
        </w:numPr>
        <w:spacing w:before="0" w:after="0" w:line="288" w:lineRule="auto"/>
        <w:ind w:left="1418"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“Deuda Financiera Neta”: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“Efectivo y Equivalente al Efectivo”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“Total Patrimonio”:</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6"/>
        </w:numPr>
        <w:spacing w:before="0" w:after="0" w:line="240" w:lineRule="exact"/>
        <w:ind w:left="2127"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 Libres de Garantías Reales: Activos libres de cualquier tipo de garantías reales relativos a los bienes presentes o futuros del emisor que sean equivalente a 1,2 veces el monto insoluto del total de pasivos financieros sin garantías mantenidas por el emisor, incluyendo entre ellas los bonos emitidos con cargo a la presente línea.</w:t>
      </w:r>
    </w:p>
    <w:p>
      <w:pPr>
        <w:keepNext w:val="0"/>
        <w:keepLines/>
        <w:pageBreakBefore w:val="0"/>
        <w:widowControl w:val="0"/>
        <w:numPr>
          <w:ilvl w:val="0"/>
          <w:numId w:val="0"/>
        </w:numPr>
        <w:spacing w:before="0" w:after="0" w:line="288" w:lineRule="auto"/>
        <w:ind w:left="2127" w:right="0" w:firstLine="76"/>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otorgante siempre podrá otorgar y mantener garantías reales en los siguientes casos: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que se constituyan para financiar o refinanciar o amortizar el precio de compra o costos de cualquier clase de activos adquiridos con posterioridad a la inscripción de la emisión, siempre que la garantía incluya exclusivamente el o los bienes adquiridos o construidos.</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que se otorguen a favor de sus filiales o viceversa.</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otorgadas por una sociedad que posteriormente se fusione con el emisor.</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sobre activos adquiridos con posterioridad a la inscripción de la emisión, que se encuentre garantizadas antes de la compra.</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Prorroga o renovación de cualquiera de las garantías anteriores.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“Pasivos Financieros”: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6"/>
        </w:numPr>
        <w:spacing w:before="0" w:after="0" w:line="240" w:lineRule="exact"/>
        <w:ind w:left="2126"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Patrimonio mínimo:</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 en Unidades de Fomento al cierre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4"/>
        </w:numPr>
        <w:spacing w:before="0" w:after="0" w:line="288" w:lineRule="auto"/>
        <w:ind w:left="1843" w:right="0" w:hanging="427"/>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 de Bono: BCGET-D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7"/>
        </w:numPr>
        <w:spacing w:before="0" w:after="0" w:line="240" w:lineRule="exact"/>
        <w:ind w:left="2127"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Razón de Endeudamiento Financiero: calculado como la razón entre “Deuda Financiera Neta” y “Total Patrimonio” definidas de la siguiente manera: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“Deuda Financiera Neta”: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“Efectivo y Equivalente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“Total Patrimonio”:</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“Participaciones no Controladoras”.</w:t>
      </w:r>
    </w:p>
    <w:p>
      <w:pPr>
        <w:keepNext w:val="0"/>
        <w:keepLines/>
        <w:pageBreakBefore w:val="0"/>
        <w:widowControl w:val="0"/>
        <w:numPr>
          <w:ilvl w:val="0"/>
          <w:numId w:val="0"/>
        </w:numPr>
        <w:spacing w:before="0" w:after="0" w:line="288" w:lineRule="auto"/>
        <w:ind w:left="1418"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7"/>
        </w:numPr>
        <w:spacing w:before="0" w:after="0" w:line="240" w:lineRule="exact"/>
        <w:ind w:left="2126"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 Libres de Garantías Reales: Activos libres de cualquier tipo de garantías reales relativos a los bienes presentes o futuros del emisor que sean equivalente a 1,2 veces el monto insoluto del total de pasivos financieros sin garantías mantenidas por el emisor, incluyendo entre ellas los bonos emitidos con cargo a la presente línea.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otorgante siempre podrá otorgar y mantener garantías reales en los siguientes casos:</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que se constituyan para financiar o refinanciar o amortizar el precio de compra o costos de cualquier clase de activos adquiridos con posterioridad a la inscripción de la emisión, siempre que la garantía incluya exclusivamente el o los bienes adquiridos o construidos.</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que se otorguen a favor de sus filiales o viceversa.</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otorgadas por una sociedad que posteriormente se fusione con el emisor.</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sobre activos adquiridos con posterioridad a la inscripción de la emisión, que se encuentre garantizadas antes de la compra.</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Prorroga o renovación de cualquiera de las garantías anteriores.</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“Pasivos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7"/>
        </w:numPr>
        <w:spacing w:before="0" w:after="0" w:line="240" w:lineRule="exact"/>
        <w:ind w:left="2127"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Patrimonio mínimo:</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 en Unidades de Fomento al cierre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4"/>
        </w:numPr>
        <w:spacing w:before="0" w:after="0" w:line="288" w:lineRule="auto"/>
        <w:ind w:left="1843" w:right="0" w:hanging="427"/>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Series de Bono: BCGEI-M, BCGEI-N, BCGEI-P y BCGEI-Q.</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8"/>
        </w:numPr>
        <w:spacing w:before="0" w:after="0" w:line="240" w:lineRule="exact"/>
        <w:ind w:left="2127"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Razón de Endeudamiento Financiero: calculado como la razón entre “Deuda Financiera Neta” y “Total Patrimonio” definidas de la siguiente manera: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“Deuda Financiera Neta”: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“Efectivo y Equivalente al Efectivo”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“Total Patrimonio”:</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“Participaciones no Controladoras”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8"/>
        </w:numPr>
        <w:spacing w:before="0" w:after="0" w:line="240" w:lineRule="exact"/>
        <w:ind w:left="2126"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 Libres de Garantías Reales: Activos libres de cualquier tipo de garantías reales que sean al menos 1,2 veces el saldo insoluto de los bonos emitidos con cargo a la línea.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otorgante siempre podrá otorgar y mantener garantías reales en los siguientes casos:</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que se constituyan para financiar o refinanciar o amortizar el precio de compra o costos de cualquier clase de activos adquiridos con posterioridad a la inscripción de la emisión, siempre que la garantía incluya exclusivamente el o los bienes adquiridos o construidos.</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que se otorguen a favor de sus filiales o viceversa.</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otorgadas por una sociedad que posteriormente se fusione con el emisor.</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sobre activos adquiridos con posterioridad a la inscripción de la emisión, que se encuentre garantizadas antes de la compra.</w:t>
      </w:r>
    </w:p>
    <w:p>
      <w:pPr>
        <w:pStyle w:val="Normal-wk"/>
        <w:keepNext w:val="0"/>
        <w:keepLines/>
        <w:pageBreakBefore w:val="0"/>
        <w:widowControl w:val="0"/>
        <w:numPr>
          <w:ilvl w:val="0"/>
          <w:numId w:val="15"/>
        </w:numPr>
        <w:spacing w:before="0" w:after="0" w:line="240" w:lineRule="exact"/>
        <w:ind w:left="2835"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Prorroga o renovación de cualquiera de las garantías anteriores.</w:t>
      </w:r>
    </w:p>
    <w:p>
      <w:pPr>
        <w:keepNext w:val="0"/>
        <w:keepLines/>
        <w:pageBreakBefore w:val="0"/>
        <w:widowControl w:val="0"/>
        <w:numPr>
          <w:ilvl w:val="0"/>
          <w:numId w:val="0"/>
        </w:numPr>
        <w:spacing w:before="0" w:after="0" w:line="288" w:lineRule="auto"/>
        <w:ind w:left="283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74"/>
        </w:numPr>
        <w:spacing w:before="0" w:after="0" w:line="240" w:lineRule="exact"/>
        <w:ind w:left="1843" w:right="0" w:hanging="427"/>
        <w:jc w:val="both"/>
        <w:outlineLvl w:val="9"/>
        <w:rPr>
          <w:rFonts w:ascii="Calibri" w:eastAsia="Calibri" w:hAnsi="Calibri" w:cs="Calibri"/>
          <w:b w:val="0"/>
          <w:i w:val="0"/>
          <w:color w:val="000000"/>
          <w:sz w:val="20"/>
          <w:u w:val="none"/>
        </w:rPr>
      </w:pPr>
      <w:r>
        <w:rPr>
          <w:rFonts w:ascii="Calibri" w:eastAsia="Calibri" w:hAnsi="Calibri" w:cs="Calibri"/>
          <w:b w:val="0"/>
          <w:i w:val="0"/>
          <w:sz w:val="20"/>
        </w:rPr>
        <w:t>Créditos China Development Bank</w:t>
      </w:r>
    </w:p>
    <w:p>
      <w:pPr>
        <w:keepNext w:val="0"/>
        <w:keepLines/>
        <w:pageBreakBefore w:val="0"/>
        <w:widowControl w:val="0"/>
        <w:numPr>
          <w:ilvl w:val="0"/>
          <w:numId w:val="0"/>
        </w:numPr>
        <w:spacing w:before="0" w:after="0" w:line="288" w:lineRule="auto"/>
        <w:ind w:left="1123" w:right="0" w:hanging="67"/>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79"/>
        </w:numPr>
        <w:spacing w:before="0" w:after="0" w:line="240" w:lineRule="exact"/>
        <w:ind w:left="2127"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sz w:val="20"/>
        </w:rPr>
        <w:t>Razón de Endeudamiento: calculado como la razón entre “Total Pasivos” y “Total Activos” al cierre de los Estados Financieros consolidados.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01"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Descripción de opción de rescate anticipado voluntario.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80"/>
        </w:numPr>
        <w:spacing w:before="0" w:after="0" w:line="240" w:lineRule="exact"/>
        <w:ind w:left="2126"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Series de Bono: BCGEI-I, BCGEI-J, BCGEI-K: Si durante la vigencia de la línea, el emisor dejare de ser dueño, directa o indirectamente, de más del 50% del capital con derecho a voto de CGE Distribución S.A., o dejare de mantener el control de la administración de dicha sociedad.</w:t>
      </w:r>
    </w:p>
    <w:p>
      <w:pPr>
        <w:keepNext w:val="0"/>
        <w:keepLines/>
        <w:pageBreakBefore w:val="0"/>
        <w:widowControl w:val="0"/>
        <w:numPr>
          <w:ilvl w:val="0"/>
          <w:numId w:val="0"/>
        </w:numPr>
        <w:spacing w:before="0" w:after="0" w:line="288" w:lineRule="auto"/>
        <w:ind w:left="1418" w:right="0" w:firstLine="65"/>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80"/>
        </w:numPr>
        <w:spacing w:before="0" w:after="0" w:line="240" w:lineRule="exact"/>
        <w:ind w:left="2126"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 de Bono: BCGED-E: Mantener al menos un 70% del total de activos en los sectores de transmisión y/o distribución y/o comercialización de electricidad, incluyendo entre dichos activos la partida “Efectivo y Equivalentes al Efectivo”, los valores incluidos en la cuenta “Plusvalía” que pertenezcan a los referidos sectores y “Activos Intangibles Distintos de la Plusvalía” de los Estados Financieros del emisor.</w:t>
      </w:r>
    </w:p>
    <w:p>
      <w:pPr>
        <w:keepNext w:val="0"/>
        <w:keepLines/>
        <w:pageBreakBefore w:val="0"/>
        <w:widowControl w:val="0"/>
        <w:numPr>
          <w:ilvl w:val="0"/>
          <w:numId w:val="0"/>
        </w:numPr>
        <w:spacing w:before="0" w:after="0" w:line="288" w:lineRule="auto"/>
        <w:ind w:left="2126" w:right="0" w:hanging="425"/>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80"/>
        </w:numPr>
        <w:spacing w:before="0" w:after="0" w:line="240" w:lineRule="exact"/>
        <w:ind w:left="2126"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 de Bono: BCGET-D: Mantener al menos un 70% del total de activos en los sectores de transmisión, generación o distribución de electricidad, considerando para el cálculo de este porcentaje la suma de las partidas “Total Activos No Corrientes” más “Efectivo y Equivalentes al Efectivo” de los Estados Financieros del emisor.</w:t>
      </w:r>
    </w:p>
    <w:p>
      <w:pPr>
        <w:keepNext w:val="0"/>
        <w:keepLines/>
        <w:pageBreakBefore w:val="0"/>
        <w:widowControl w:val="0"/>
        <w:numPr>
          <w:ilvl w:val="0"/>
          <w:numId w:val="0"/>
        </w:numPr>
        <w:spacing w:before="0" w:after="0" w:line="288" w:lineRule="auto"/>
        <w:ind w:left="2126" w:right="0" w:hanging="425"/>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iv)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Serie de Bonos: BCGEI-M, BCGEI-N, BCGEI-P y BCGEI-Q: Mantener al menos un 70% del total de activos en los sectores de transmisión y/o distribución y/o comercialización de electricidad, incluyendo para el cálculo de dicho porcentaje la cuenta “Efectivo y Equivalentes al Efectivo”, la cuenta “Plusvalía” que pertenezcan a los referidos sectores y la cuenta “Activos Intangibles Distintos de la Plusvalía” de los Estados Financieros consolidados del emisor.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resultado de las principales restricciones de la subsidiaria Compañía General de Electricidad S.A. 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3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785"/>
        <w:gridCol w:w="1785"/>
        <w:gridCol w:w="1065"/>
        <w:gridCol w:w="1065"/>
        <w:gridCol w:w="1065"/>
        <w:gridCol w:w="1065"/>
      </w:tblGrid>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Indice</w:t>
            </w:r>
          </w:p>
        </w:tc>
        <w:tc>
          <w:tcPr>
            <w:tcW w:w="17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Medición</w:t>
            </w:r>
          </w:p>
        </w:tc>
        <w:tc>
          <w:tcPr>
            <w:tcW w:w="106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Factor</w:t>
            </w:r>
          </w:p>
        </w:tc>
        <w:tc>
          <w:tcPr>
            <w:tcW w:w="106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Resultado</w:t>
            </w:r>
          </w:p>
        </w:tc>
        <w:tc>
          <w:tcPr>
            <w:tcW w:w="106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Periodicidad de medición</w:t>
            </w:r>
          </w:p>
        </w:tc>
        <w:tc>
          <w:tcPr>
            <w:tcW w:w="106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Procedencia</w:t>
            </w:r>
          </w:p>
        </w:tc>
      </w:tr>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Razón de endeudamiento financiero</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(Total deuda financiera - efectivo y equivalente al efectivo) / total patrimonio neto</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&lt; o = 1,1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0,79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Razón de Endeudamiento</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Total Pasivos/Total Activos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&lt; o = 0,8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0,63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China Development Bank</w:t>
            </w:r>
          </w:p>
        </w:tc>
      </w:tr>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libres de garantías reales</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sin Garantía/total deuda financiera no garantizada</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&gt; o = 1,2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3,38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libres de garantías reales</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sin Garantía/Saldo insoluto de línea N° 916</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&gt; o = 1,2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314,88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libres de garantías reales</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sin Garantía/Saldo insoluto de línea N° 917</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&gt; o = 1,2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20,73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Patrimonio mínimo</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Patrimonio atribuible a los propietarios de la controladora</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&gt;  UF 25.000.000</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UF  36.913.965</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en el sector Eléctrico y Gas</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sector eléctrico y gas/Capital insoluto línea bonos N°541</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&gt; 2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50,74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en el sector Eléctrico y Gas</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sector eléctrico y gas/Capital insoluto línea bonos N°542</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&gt; 2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24,36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30" w:type="dxa"/>
          <w:tblInd w:w="2126" w:type="dxa"/>
          <w:tblLayout w:type="fixed"/>
        </w:tblPrEx>
        <w:trPr>
          <w:cantSplit/>
          <w:trHeight w:hRule="exact" w:val="60"/>
        </w:trPr>
        <w:tc>
          <w:tcPr>
            <w:tcW w:w="17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7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30" w:type="dxa"/>
          <w:tblInd w:w="2126" w:type="dxa"/>
          <w:tblLayout w:type="fixed"/>
        </w:tblPrEx>
        <w:trPr>
          <w:cantSplit/>
          <w:trHeight w:hRule="auto" w:val="0"/>
        </w:trPr>
        <w:tc>
          <w:tcPr>
            <w:tcW w:w="357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Otros Resguardos: Causal de Rescate Anticipado Voluntario</w:t>
            </w:r>
          </w:p>
        </w:tc>
        <w:tc>
          <w:tcPr>
            <w:tcW w:w="106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30" w:type="dxa"/>
          <w:tblInd w:w="2126" w:type="dxa"/>
          <w:tblLayout w:type="fixed"/>
        </w:tblPrEx>
        <w:trPr>
          <w:cantSplit/>
          <w:trHeight w:hRule="auto" w:val="0"/>
        </w:trPr>
        <w:tc>
          <w:tcPr>
            <w:tcW w:w="1785" w:type="dxa"/>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line="240" w:lineRule="auto"/>
              <w:jc w:val="left"/>
            </w:pPr>
            <w:r>
              <w:rPr>
                <w:rFonts w:ascii="Calibri" w:eastAsia="Calibri" w:hAnsi="Calibri" w:cs="Calibri"/>
                <w:b w:val="0"/>
                <w:i w:val="0"/>
                <w:color w:val="000000"/>
                <w:sz w:val="14"/>
                <w:u w:val="none"/>
              </w:rPr>
              <w:t xml:space="preserve">Causal de Rescate </w:t>
            </w:r>
          </w:p>
          <w:p>
            <w:pPr>
              <w:spacing w:after="0" w:line="240" w:lineRule="auto"/>
              <w:jc w:val="left"/>
            </w:pPr>
            <w:r>
              <w:rPr>
                <w:rFonts w:ascii="Calibri" w:eastAsia="Calibri" w:hAnsi="Calibri" w:cs="Calibri"/>
                <w:b w:val="0"/>
                <w:i w:val="0"/>
                <w:color w:val="000000"/>
                <w:sz w:val="14"/>
                <w:u w:val="none"/>
              </w:rPr>
              <w:t>Anticipado Voluntario</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Activos en transmisión y distribución de electricidad</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&gt; o = 70% de Activos Totales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97,93% de los Activos Totales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Bonos</w:t>
            </w:r>
          </w:p>
        </w:tc>
      </w:tr>
    </w:tbl>
    <w:p>
      <w:pPr>
        <w:keepNext w:val="0"/>
        <w:keepLines/>
        <w:pageBreakBefore w:val="0"/>
        <w:widowControl w:val="0"/>
        <w:numPr>
          <w:ilvl w:val="0"/>
          <w:numId w:val="0"/>
        </w:numPr>
        <w:spacing w:before="0" w:after="0" w:line="288" w:lineRule="auto"/>
        <w:ind w:left="2126" w:right="0" w:firstLine="7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subsidiaria CGE Transmisión S.A. ha convenido con bancos, acreedores y tenedores de bonos los siguientes covenants financieros medidos sobre la base de los estados financieros:</w:t>
      </w:r>
    </w:p>
    <w:p>
      <w:pPr>
        <w:keepNext w:val="0"/>
        <w:keepLines/>
        <w:pageBreakBefore w:val="0"/>
        <w:widowControl w:val="0"/>
        <w:numPr>
          <w:ilvl w:val="0"/>
          <w:numId w:val="0"/>
        </w:numPr>
        <w:spacing w:before="0" w:after="0" w:line="288" w:lineRule="auto"/>
        <w:ind w:left="1843"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315"/>
        <w:gridCol w:w="2235"/>
      </w:tblGrid>
      <w:tr>
        <w:tblPrEx>
          <w:tblW w:w="8550" w:type="dxa"/>
          <w:tblInd w:w="1417" w:type="dxa"/>
          <w:tblLayout w:type="fixed"/>
        </w:tblPrEx>
        <w:trPr>
          <w:cantSplit/>
          <w:trHeight w:hRule="auto" w:val="0"/>
        </w:trPr>
        <w:tc>
          <w:tcPr>
            <w:tcW w:w="631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Indice</w:t>
            </w:r>
          </w:p>
        </w:tc>
        <w:tc>
          <w:tcPr>
            <w:tcW w:w="2235" w:type="dxa"/>
            <w:tcBorders>
              <w:top w:val="single" w:sz="2" w:space="0" w:color="000000"/>
              <w:left w:val="single" w:sz="8" w:space="0" w:color="FFFFFF"/>
              <w:bottom w:val="single" w:sz="2" w:space="0" w:color="000000"/>
              <w:right w:val="single" w:sz="2" w:space="0" w:color="000000"/>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Factor</w:t>
            </w:r>
          </w:p>
        </w:tc>
      </w:tr>
      <w:tr>
        <w:tblPrEx>
          <w:tblW w:w="8550" w:type="dxa"/>
          <w:tblInd w:w="1417" w:type="dxa"/>
          <w:tblLayout w:type="fixed"/>
        </w:tblPrEx>
        <w:trPr>
          <w:cantSplit/>
          <w:trHeight w:hRule="auto" w:val="0"/>
        </w:trPr>
        <w:tc>
          <w:tcPr>
            <w:tcW w:w="6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Nivel de endeudamiento.</w:t>
            </w:r>
          </w:p>
        </w:tc>
        <w:tc>
          <w:tcPr>
            <w:tcW w:w="223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&lt; o = 7,0 veces</w:t>
            </w:r>
          </w:p>
        </w:tc>
      </w:tr>
      <w:tr>
        <w:tblPrEx>
          <w:tblW w:w="8550" w:type="dxa"/>
          <w:tblInd w:w="1417" w:type="dxa"/>
          <w:tblLayout w:type="fixed"/>
        </w:tblPrEx>
        <w:trPr>
          <w:cantSplit/>
          <w:trHeight w:hRule="auto" w:val="0"/>
        </w:trPr>
        <w:tc>
          <w:tcPr>
            <w:tcW w:w="6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Cobertura de Gastos Financieros.</w:t>
            </w:r>
          </w:p>
        </w:tc>
        <w:tc>
          <w:tcPr>
            <w:tcW w:w="223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&gt; 2,0 veces</w:t>
            </w:r>
          </w:p>
        </w:tc>
      </w:tr>
      <w:tr>
        <w:tblPrEx>
          <w:tblW w:w="8550" w:type="dxa"/>
          <w:tblInd w:w="1417" w:type="dxa"/>
          <w:tblLayout w:type="fixed"/>
        </w:tblPrEx>
        <w:trPr>
          <w:cantSplit/>
          <w:trHeight w:hRule="auto" w:val="0"/>
        </w:trPr>
        <w:tc>
          <w:tcPr>
            <w:tcW w:w="63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Razón de Endeudamiento.</w:t>
            </w:r>
          </w:p>
        </w:tc>
        <w:tc>
          <w:tcPr>
            <w:tcW w:w="223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&lt; o = 0,8 veces</w:t>
            </w:r>
          </w:p>
        </w:tc>
      </w:tr>
    </w:tbl>
    <w:p>
      <w:pPr>
        <w:keepNext w:val="0"/>
        <w:keepLines/>
        <w:pageBreakBefore w:val="0"/>
        <w:widowControl w:val="0"/>
        <w:numPr>
          <w:ilvl w:val="0"/>
          <w:numId w:val="0"/>
        </w:numPr>
        <w:spacing w:before="0" w:after="0" w:line="288" w:lineRule="auto"/>
        <w:ind w:left="1843"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Estas restricciones se definen como:</w:t>
      </w:r>
    </w:p>
    <w:p>
      <w:pPr>
        <w:keepNext w:val="0"/>
        <w:keepLines/>
        <w:pageBreakBefore w:val="0"/>
        <w:widowControl w:val="0"/>
        <w:numPr>
          <w:ilvl w:val="0"/>
          <w:numId w:val="0"/>
        </w:numPr>
        <w:spacing w:before="0" w:after="0" w:line="288" w:lineRule="auto"/>
        <w:ind w:left="1842"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81"/>
        </w:numPr>
        <w:spacing w:before="0" w:after="0" w:line="288" w:lineRule="auto"/>
        <w:ind w:left="1843"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 de Bono: BTCGE-A</w:t>
      </w:r>
    </w:p>
    <w:p>
      <w:pPr>
        <w:keepNext w:val="0"/>
        <w:keepLines/>
        <w:pageBreakBefore w:val="0"/>
        <w:widowControl w:val="0"/>
        <w:numPr>
          <w:ilvl w:val="0"/>
          <w:numId w:val="0"/>
        </w:numPr>
        <w:spacing w:before="0" w:after="0" w:line="288" w:lineRule="auto"/>
        <w:ind w:left="1122"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82"/>
        </w:numPr>
        <w:spacing w:before="0" w:after="0" w:line="240" w:lineRule="exact"/>
        <w:ind w:left="2126"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Nivel de endeudamiento: calculado como la razón entre “Deuda Financiera Neta” y “EBITDA Ajustado Consolidado” definidas de la siguiente manera:</w:t>
      </w:r>
    </w:p>
    <w:p>
      <w:pPr>
        <w:keepNext w:val="0"/>
        <w:keepLines/>
        <w:pageBreakBefore w:val="0"/>
        <w:widowControl w:val="0"/>
        <w:numPr>
          <w:ilvl w:val="0"/>
          <w:numId w:val="0"/>
        </w:numPr>
        <w:spacing w:before="0" w:after="0" w:line="288" w:lineRule="auto"/>
        <w:ind w:left="1842"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“Deuda Financiera Neta”: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“Efectivo y Equivalentes al Efectivo” </w:t>
      </w:r>
      <w:r>
        <w:rPr>
          <w:rFonts w:ascii="Calibri" w:eastAsia="Calibri" w:hAnsi="Calibri" w:cs="Calibri"/>
          <w:b w:val="0"/>
          <w:i w:val="0"/>
          <w:color w:val="000000"/>
          <w:sz w:val="20"/>
          <w:u w:val="none"/>
        </w:rPr>
        <w:br/>
      </w:r>
      <w:r>
        <w:rPr>
          <w:rFonts w:ascii="Calibri" w:eastAsia="Calibri" w:hAnsi="Calibri" w:cs="Calibri"/>
          <w:b w:val="0"/>
          <w:i w:val="0"/>
          <w:color w:val="000000"/>
          <w:sz w:val="20"/>
          <w:u w:val="none"/>
        </w:rPr>
        <w:br/>
      </w:r>
      <w:r>
        <w:rPr>
          <w:rFonts w:ascii="Calibri" w:eastAsia="Calibri" w:hAnsi="Calibri" w:cs="Calibri"/>
          <w:b w:val="0"/>
          <w:i w:val="0"/>
          <w:color w:val="000000"/>
          <w:sz w:val="20"/>
          <w:u w:val="none"/>
        </w:rPr>
        <w:t xml:space="preserve">“EBITDA Ajustado Consolidado”: </w:t>
      </w:r>
    </w:p>
    <w:p>
      <w:pPr>
        <w:pStyle w:val="Normal-wk"/>
        <w:keepNext w:val="0"/>
        <w:keepLines/>
        <w:pageBreakBefore w:val="0"/>
        <w:widowControl w:val="0"/>
        <w:numPr>
          <w:ilvl w:val="0"/>
          <w:numId w:val="0"/>
        </w:numPr>
        <w:spacing w:before="0" w:after="16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Suma de los últimos doce meses de: </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“Ingresos de Actividades Ordinarias” </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ingresos, por función”</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“Costo de ventas” </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“Gasto de administración” </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“Pérdidas por deterioro de valor /ganancias por deterioro de valor y reversión de pérdidas por deterioro de valor/ determinadas de acuerdo con la NIIF nueve”</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gastos, por función”</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“Otras ganancias /pérdidas/”</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“Depreciación y retiros”</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“Amortización de intangibles”,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Todo lo anterior multiplicado por la suma de uno más cincuenta por ciento de la Inflación Acumulada.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Inflación Acumulada significará la variación que presente el Índice de Precios al Consumidor publicado por el Instituto Nacional de Estadísticas entre el décimo tercer mes anterior y el primer mes anterior a la fecha de cierre de los Estados Financieros consolidados. En el evento que el Instituto Nacional de Estadísticas agregara, sustituyera o eliminara el Índice de Precios al Consumidor, este será reemplazado por el nuevo indicador definido por el Instituto Nacional de Estadísticas o por la autoridad que sea competente y cuyo objeto sea medir la variación en el nivel de precios de la economía chilena entre dos periodos de tiempo.</w:t>
      </w:r>
    </w:p>
    <w:p>
      <w:pPr>
        <w:keepNext w:val="0"/>
        <w:keepLines/>
        <w:pageBreakBefore w:val="0"/>
        <w:widowControl w:val="0"/>
        <w:numPr>
          <w:ilvl w:val="0"/>
          <w:numId w:val="0"/>
        </w:numPr>
        <w:spacing w:before="0" w:after="0" w:line="288" w:lineRule="auto"/>
        <w:ind w:left="1842"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82"/>
        </w:numPr>
        <w:spacing w:before="0" w:after="0" w:line="240" w:lineRule="exact"/>
        <w:ind w:left="2126" w:right="0" w:hanging="426"/>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Cobertura de Gastos Financieros: calculado como la relación “EBITDA Ajustado Consolidado” sobre “Gastos Financieros Netos”, definidas de la siguiente manera:</w:t>
      </w:r>
    </w:p>
    <w:p>
      <w:pPr>
        <w:keepNext w:val="0"/>
        <w:keepLines/>
        <w:pageBreakBefore w:val="0"/>
        <w:widowControl w:val="0"/>
        <w:numPr>
          <w:ilvl w:val="0"/>
          <w:numId w:val="0"/>
        </w:numPr>
        <w:spacing w:before="0" w:after="0" w:line="288" w:lineRule="auto"/>
        <w:ind w:left="1842"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40" w:right="0" w:firstLine="72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“EBITDA Ajustado Consolidado”: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16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Suma de los últimos doce meses de: </w:t>
      </w:r>
    </w:p>
    <w:p>
      <w:pPr>
        <w:pStyle w:val="Normal-wk"/>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“Ingresos de Actividades Ordinarias” </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ingresos, por función”</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“Costo de ventas” </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“Gasto de administración” </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“Pérdidas por deterioro de valor /ganancias por deterioro de valor y reversión de pérdidas por deterioro de valor/ determinadas de acuerdo con la NIIF nueve”</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gastos, por función”</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“Otras ganancias /pérdidas/”</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“Depreciación y retiros”</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“Amortización de intangibles”,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Todo lo anterior multiplicado por la suma de uno más cincuenta por ciento de la Inflación Acumulada.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Inflación Acumulada significará la variación que presente el Índice de Precios al Consumidor publicado por el Instituto Nacional de Estadísticas entre el décimo tercer mes anterior y el primer mes anterior a la fecha de cierre de los Estados Financieros. En el evento que el Instituto Nacional de Estadísticas agregara, sustituyera o eliminara el Índice de Precios al Consumidor, este será reemplazado por el nuevo indicador definido por el Instituto Nacional de Estadísticas o por la autoridad que sea competente y cuyo objeto sea medir la variación en el nivel de precios de la economía chilena entre dos periodos de tiempo.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Financieros Netos”:</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Suma de los últimos doce meses del valor absoluto de la partida de: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“Costos Financieros”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“Ingresos Financieros” </w:t>
      </w:r>
    </w:p>
    <w:p>
      <w:pPr>
        <w:keepNext w:val="0"/>
        <w:keepLines/>
        <w:pageBreakBefore w:val="0"/>
        <w:widowControl w:val="0"/>
        <w:numPr>
          <w:ilvl w:val="0"/>
          <w:numId w:val="0"/>
        </w:numPr>
        <w:spacing w:before="0" w:after="0" w:line="288" w:lineRule="auto"/>
        <w:ind w:left="1842"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82"/>
        </w:numPr>
        <w:spacing w:before="0" w:after="0" w:line="240" w:lineRule="exact"/>
        <w:ind w:left="2126"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Descripción de opción de rescate anticipado voluntario.</w:t>
      </w:r>
    </w:p>
    <w:p>
      <w:pPr>
        <w:keepNext w:val="0"/>
        <w:keepLines/>
        <w:pageBreakBefore w:val="0"/>
        <w:widowControl w:val="0"/>
        <w:numPr>
          <w:ilvl w:val="0"/>
          <w:numId w:val="0"/>
        </w:numPr>
        <w:spacing w:before="0" w:after="0" w:line="288" w:lineRule="auto"/>
        <w:ind w:left="1842" w:right="0" w:hanging="425"/>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 de Bono: BTCGE-A: Si durante la vigencia de los Bonos emitidos con cargo a la Línea, el Emisor dejare de mantener al menos un setenta por ciento del Total Activos en alguno de los siguientes sectores: transmisión de electricidad y/o comercialización de electricidad, incluyendo para el cálculo de dicho porcentaje la cuenta "Efectivo y Equivalentes al Efectivo", la cuenta “Plusvalía” que pertenezcan a los referidos sectores y la cuenta “Activos Intangibles distintos de la Plusvalía” de los Estados Financieros consolidados del Emisor.</w:t>
      </w:r>
    </w:p>
    <w:p>
      <w:pPr>
        <w:keepNext w:val="0"/>
        <w:keepLines/>
        <w:pageBreakBefore w:val="0"/>
        <w:widowControl w:val="0"/>
        <w:numPr>
          <w:ilvl w:val="0"/>
          <w:numId w:val="0"/>
        </w:numPr>
        <w:spacing w:before="0" w:after="0" w:line="288" w:lineRule="auto"/>
        <w:ind w:left="1842"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16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resultado de las principales restricciones de CGE Transmisión S.A. es:</w:t>
      </w:r>
    </w:p>
    <w:tbl>
      <w:tblPr>
        <w:tblW w:w="783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785"/>
        <w:gridCol w:w="1785"/>
        <w:gridCol w:w="1065"/>
        <w:gridCol w:w="1065"/>
        <w:gridCol w:w="1065"/>
        <w:gridCol w:w="1065"/>
      </w:tblGrid>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Indice</w:t>
            </w:r>
          </w:p>
        </w:tc>
        <w:tc>
          <w:tcPr>
            <w:tcW w:w="17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Medición</w:t>
            </w:r>
          </w:p>
        </w:tc>
        <w:tc>
          <w:tcPr>
            <w:tcW w:w="106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Factor</w:t>
            </w:r>
          </w:p>
        </w:tc>
        <w:tc>
          <w:tcPr>
            <w:tcW w:w="106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Resultado</w:t>
            </w:r>
          </w:p>
        </w:tc>
        <w:tc>
          <w:tcPr>
            <w:tcW w:w="106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Periodicidad de medición</w:t>
            </w:r>
          </w:p>
        </w:tc>
        <w:tc>
          <w:tcPr>
            <w:tcW w:w="106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Procedencia</w:t>
            </w:r>
          </w:p>
        </w:tc>
      </w:tr>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Nivel de endeudamiento.</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Deuda Financiera Neta / EBITDA Ajustado Consolidado</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&lt; o = 7,0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4,1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Cobertura de Gastos Financieros.</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EBITDA Ajustado Consolidado/Gastos Financieros Netos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&gt; 2,0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4,35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30" w:type="dxa"/>
          <w:tblInd w:w="2126" w:type="dxa"/>
          <w:tblLayout w:type="fixed"/>
        </w:tblPrEx>
        <w:trPr>
          <w:cantSplit/>
          <w:trHeight w:hRule="auto" w:val="0"/>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Razón de Endeudamiento.</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Total Pasivos / Total Activos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&lt; o = 0,8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0,65 Veces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China Development Bank</w:t>
            </w:r>
          </w:p>
        </w:tc>
      </w:tr>
      <w:tr>
        <w:tblPrEx>
          <w:tblW w:w="7830" w:type="dxa"/>
          <w:tblInd w:w="2126" w:type="dxa"/>
          <w:tblLayout w:type="fixed"/>
        </w:tblPrEx>
        <w:trPr>
          <w:cantSplit/>
          <w:trHeight w:hRule="auto" w:val="0"/>
        </w:trPr>
        <w:tc>
          <w:tcPr>
            <w:tcW w:w="17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7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30" w:type="dxa"/>
          <w:tblInd w:w="2126" w:type="dxa"/>
          <w:tblLayout w:type="fixed"/>
        </w:tblPrEx>
        <w:trPr>
          <w:cantSplit/>
          <w:trHeight w:hRule="auto" w:val="0"/>
        </w:trPr>
        <w:tc>
          <w:tcPr>
            <w:tcW w:w="357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Otros Resguardos: Causal de Rescate Anticipado Voluntario</w:t>
            </w:r>
          </w:p>
        </w:tc>
        <w:tc>
          <w:tcPr>
            <w:tcW w:w="106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30" w:type="dxa"/>
          <w:tblInd w:w="2126" w:type="dxa"/>
          <w:tblLayout w:type="fixed"/>
        </w:tblPrEx>
        <w:trPr>
          <w:cantSplit/>
          <w:trHeight w:hRule="auto" w:val="0"/>
        </w:trPr>
        <w:tc>
          <w:tcPr>
            <w:tcW w:w="1785" w:type="dxa"/>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line="240" w:lineRule="auto"/>
              <w:jc w:val="left"/>
            </w:pPr>
            <w:r>
              <w:rPr>
                <w:rFonts w:ascii="Calibri" w:eastAsia="Calibri" w:hAnsi="Calibri" w:cs="Calibri"/>
                <w:b w:val="0"/>
                <w:i w:val="0"/>
                <w:color w:val="000000"/>
                <w:sz w:val="14"/>
                <w:u w:val="none"/>
              </w:rPr>
              <w:t xml:space="preserve">Causal de Rescate </w:t>
            </w:r>
          </w:p>
          <w:p>
            <w:pPr>
              <w:spacing w:after="0" w:line="240" w:lineRule="auto"/>
              <w:jc w:val="left"/>
            </w:pPr>
            <w:r>
              <w:rPr>
                <w:rFonts w:ascii="Calibri" w:eastAsia="Calibri" w:hAnsi="Calibri" w:cs="Calibri"/>
                <w:b w:val="0"/>
                <w:i w:val="0"/>
                <w:color w:val="000000"/>
                <w:sz w:val="14"/>
                <w:u w:val="none"/>
              </w:rPr>
              <w:t>Anticipado Voluntario.</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Activos en transmisión y distribución de electricidad</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&gt; o = 70% de Activos Totales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98,61% de los Activos Totales</w:t>
            </w:r>
          </w:p>
        </w:tc>
        <w:tc>
          <w:tcPr>
            <w:tcW w:w="1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Trimestral</w:t>
            </w:r>
          </w:p>
        </w:tc>
        <w:tc>
          <w:tcPr>
            <w:tcW w:w="10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Bonos</w:t>
            </w:r>
          </w:p>
        </w:tc>
      </w:tr>
    </w:tbl>
    <w:p>
      <w:pPr>
        <w:keepNext w:val="0"/>
        <w:keepLines/>
        <w:pageBreakBefore w:val="0"/>
        <w:widowControl w:val="0"/>
        <w:numPr>
          <w:ilvl w:val="0"/>
          <w:numId w:val="0"/>
        </w:numPr>
        <w:spacing w:before="0" w:after="0" w:line="288" w:lineRule="auto"/>
        <w:ind w:left="1842" w:right="0" w:firstLine="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consolidados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ambas subsidiarias se encuentran en cumplimiento de sus restricciones y compromisos financieros.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24 de septiembre de 2021, la Junta Extraordinaria de Accionista de Compañía General de Electricidad S.A., que aprobó la división social de sí misma en una sociedad continuadora y una nueva sociedad anónima abierta (CGE Transmisión S.A.).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dicha ocasión también se aprobó que CGE Transmisión S.A., se constituya en aval y/o fiador y/o codeudor solidario de Compañía General de Electricidad S.A. respecto de todas y cada una de las obligaciones presentes o futuras derivadas y/o emanadas de las deudas bancarias asignadas producto de la división, como asimismo de sus prórrogas, renovaciones, reprogramaciones, modificaciones, novaciones o sustituciones totales o parciales.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También se aprobó que la subsidiaria CGE Transmisión S.A. se constituya en aval y/o fiador y/o codeudor solidario de Compañía General de Electricidad S.A. respecto de todas y cada una de las obligaciones presentes o futuras derivadas y/o emanadas de los contratos de emisión de bonos actualmente vigentes, como asimismo de sus prórrogas, renovaciones, reprogramaciones, modificaciones, novaciones o sustituciones totales o parciales.</w:t>
      </w:r>
    </w:p>
    <w:p>
      <w:pPr>
        <w:keepNext w:val="0"/>
        <w:keepLines/>
        <w:pageBreakBefore w:val="0"/>
        <w:widowControl w:val="0"/>
        <w:numPr>
          <w:ilvl w:val="0"/>
          <w:numId w:val="0"/>
        </w:numPr>
        <w:spacing w:before="0" w:after="0" w:line="288" w:lineRule="auto"/>
        <w:ind w:left="1843" w:right="0" w:firstLine="4"/>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843" w:right="0" w:firstLine="4"/>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709" w:right="0" w:hanging="709"/>
        <w:jc w:val="both"/>
        <w:outlineLvl w:val="0"/>
        <w:rPr>
          <w:rFonts w:ascii="Cambria" w:eastAsia="Cambria" w:hAnsi="Cambria" w:cs="Cambria"/>
          <w:b/>
          <w:i w:val="0"/>
          <w:color w:val="365F91"/>
          <w:sz w:val="28"/>
          <w:u w:val="none"/>
        </w:rPr>
      </w:pPr>
      <w:bookmarkStart w:id="305" w:name="Section157"/>
      <w:bookmarkEnd w:id="305"/>
      <w:bookmarkStart w:id="306" w:name="17d4e2b81245420e83efb42e10e3b310"/>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GARANTÍAS COMPROMETIDAS CON TERCEROS, OTROS ACTIVOS Y PASIVOS CONTINGENTES Y OTROS COMPROMISOS.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bookmarkEnd w:id="306"/>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consolidados del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la Sociedad y subsidiarias no registran garantías materiales comprometidas con terceros.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307" w:name="Section158"/>
      <w:bookmarkEnd w:id="307"/>
      <w:bookmarkStart w:id="308" w:name="4adcfd5cc84f4bde8920db1654331ac7"/>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08"/>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distribución de personal de State Grid Chile Electricity SpA. y subsidiarias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65"/>
        <w:gridCol w:w="1095"/>
        <w:gridCol w:w="1095"/>
        <w:gridCol w:w="1095"/>
        <w:gridCol w:w="1095"/>
        <w:gridCol w:w="1095"/>
      </w:tblGrid>
      <w:tr>
        <w:tblPrEx>
          <w:tblW w:w="9240" w:type="dxa"/>
          <w:tblInd w:w="720" w:type="dxa"/>
          <w:tblLayout w:type="fixed"/>
        </w:tblPrEx>
        <w:trPr>
          <w:cantSplit/>
          <w:trHeight w:hRule="auto" w:val="0"/>
        </w:trPr>
        <w:tc>
          <w:tcPr>
            <w:tcW w:w="37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Área </w:t>
            </w:r>
          </w:p>
        </w:tc>
        <w:tc>
          <w:tcPr>
            <w:tcW w:w="4380" w:type="dxa"/>
            <w:gridSpan w:val="4"/>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Promedio del ejercicio </w:t>
            </w:r>
          </w:p>
        </w:tc>
      </w:tr>
      <w:tr>
        <w:tblPrEx>
          <w:tblW w:w="9240" w:type="dxa"/>
          <w:tblInd w:w="720" w:type="dxa"/>
          <w:tblLayout w:type="fixed"/>
        </w:tblPrEx>
        <w:trPr>
          <w:cantSplit/>
          <w:trHeight w:hRule="auto" w:val="0"/>
        </w:trPr>
        <w:tc>
          <w:tcPr>
            <w:tcW w:w="3765" w:type="dxa"/>
            <w:vMerge/>
            <w:tcBorders>
              <w:top w:val="nil"/>
              <w:left w:val="single" w:sz="2" w:space="0" w:color="000000"/>
              <w:bottom w:val="nil"/>
              <w:right w:val="single" w:sz="4" w:space="0" w:color="FFFFFF"/>
            </w:tcBorders>
          </w:tcPr>
          <w:p>
            <w:pPr>
              <w:keepNext/>
              <w:pageBreakBefore w:val="0"/>
            </w:pPr>
          </w:p>
        </w:tc>
        <w:tc>
          <w:tcPr>
            <w:tcW w:w="109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Gerentes y ejecutivos principales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Profesionales y técnicos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Trabajadores y otros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Total </w:t>
            </w:r>
          </w:p>
        </w:tc>
        <w:tc>
          <w:tcPr>
            <w:tcW w:w="1095" w:type="dxa"/>
            <w:vMerge/>
            <w:tcBorders>
              <w:top w:val="nil"/>
              <w:left w:val="single" w:sz="4" w:space="0" w:color="FFFFFF"/>
              <w:bottom w:val="nil"/>
              <w:right w:val="single" w:sz="2" w:space="0" w:color="000000"/>
            </w:tcBorders>
          </w:tcPr>
          <w:p>
            <w:pPr>
              <w:keepNext/>
              <w:pageBreakBefore w:val="0"/>
            </w:pPr>
          </w:p>
        </w:tc>
      </w:tr>
      <w:tr>
        <w:tblPrEx>
          <w:tblW w:w="9240" w:type="dxa"/>
          <w:tblInd w:w="720" w:type="dxa"/>
          <w:tblLayout w:type="fixed"/>
        </w:tblPrEx>
        <w:trPr>
          <w:cantSplit/>
          <w:trHeight w:hRule="auto" w:val="0"/>
        </w:trPr>
        <w:tc>
          <w:tcPr>
            <w:tcW w:w="3765" w:type="dxa"/>
            <w:vMerge/>
            <w:tcBorders>
              <w:top w:val="nil"/>
              <w:left w:val="single" w:sz="2" w:space="0" w:color="000000"/>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single" w:sz="2" w:space="0" w:color="000000"/>
            </w:tcBorders>
          </w:tcPr>
          <w:p>
            <w:pPr>
              <w:keepNext/>
              <w:pageBreakBefore w:val="0"/>
            </w:pPr>
          </w:p>
        </w:tc>
      </w:tr>
      <w:tr>
        <w:tblPrEx>
          <w:tblW w:w="9240" w:type="dxa"/>
          <w:tblInd w:w="720" w:type="dxa"/>
          <w:tblLayout w:type="fixed"/>
        </w:tblPrEx>
        <w:trPr>
          <w:cantSplit/>
          <w:trHeight w:hRule="exact" w:val="6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State Grid Chile Electricity SpA.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w:t>
            </w:r>
          </w:p>
        </w:tc>
      </w:tr>
      <w:tr>
        <w:tblPrEx>
          <w:tblW w:w="9240" w:type="dxa"/>
          <w:tblInd w:w="720" w:type="dxa"/>
          <w:tblLayout w:type="fixed"/>
        </w:tblPrEx>
        <w:trPr>
          <w:cantSplit/>
          <w:trHeight w:hRule="exact" w:val="255"/>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Compañía General de Electricidad S.A. y subsidiarias.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1.064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199</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1.347</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1.298</w:t>
            </w: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CGE Transmisión  S.A. y subsidiarias.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189</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417</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412</w:t>
            </w: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CGE Servicios S.A.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w:t>
            </w: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333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345</w:t>
            </w:r>
          </w:p>
        </w:tc>
      </w:tr>
      <w:tr>
        <w:tblPrEx>
          <w:tblW w:w="9240" w:type="dxa"/>
          <w:tblInd w:w="720" w:type="dxa"/>
          <w:tblLayout w:type="fixed"/>
        </w:tblPrEx>
        <w:trPr>
          <w:cantSplit/>
          <w:trHeight w:hRule="auto" w:val="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 Total </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175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1.475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456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2.106</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2.060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65"/>
        <w:gridCol w:w="1095"/>
        <w:gridCol w:w="1095"/>
        <w:gridCol w:w="1095"/>
        <w:gridCol w:w="1095"/>
        <w:gridCol w:w="1095"/>
      </w:tblGrid>
      <w:tr>
        <w:tblPrEx>
          <w:tblW w:w="9240" w:type="dxa"/>
          <w:tblInd w:w="720" w:type="dxa"/>
          <w:tblLayout w:type="fixed"/>
        </w:tblPrEx>
        <w:trPr>
          <w:cantSplit/>
          <w:trHeight w:hRule="auto" w:val="0"/>
        </w:trPr>
        <w:tc>
          <w:tcPr>
            <w:tcW w:w="37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Área </w:t>
            </w:r>
          </w:p>
        </w:tc>
        <w:tc>
          <w:tcPr>
            <w:tcW w:w="43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Promedio del ejercicio </w:t>
            </w:r>
          </w:p>
        </w:tc>
      </w:tr>
      <w:tr>
        <w:tblPrEx>
          <w:tblW w:w="9240" w:type="dxa"/>
          <w:tblInd w:w="720" w:type="dxa"/>
          <w:tblLayout w:type="fixed"/>
        </w:tblPrEx>
        <w:trPr>
          <w:cantSplit/>
          <w:trHeight w:hRule="auto" w:val="0"/>
        </w:trPr>
        <w:tc>
          <w:tcPr>
            <w:tcW w:w="3765" w:type="dxa"/>
            <w:vMerge/>
            <w:tcBorders>
              <w:top w:val="nil"/>
              <w:left w:val="single" w:sz="2" w:space="0" w:color="000000"/>
              <w:bottom w:val="nil"/>
              <w:right w:val="single" w:sz="4" w:space="0" w:color="FFFFFF"/>
            </w:tcBorders>
          </w:tcPr>
          <w:p>
            <w:pPr>
              <w:keepNext/>
              <w:pageBreakBefore w:val="0"/>
            </w:pPr>
          </w:p>
        </w:tc>
        <w:tc>
          <w:tcPr>
            <w:tcW w:w="109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Gerentes y ejecutivos principales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Profesionales y técnicos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Trabajadores y otros </w:t>
            </w:r>
          </w:p>
        </w:tc>
        <w:tc>
          <w:tcPr>
            <w:tcW w:w="109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Total </w:t>
            </w:r>
          </w:p>
        </w:tc>
        <w:tc>
          <w:tcPr>
            <w:tcW w:w="1095" w:type="dxa"/>
            <w:vMerge/>
            <w:tcBorders>
              <w:top w:val="nil"/>
              <w:left w:val="nil"/>
              <w:bottom w:val="nil"/>
              <w:right w:val="single" w:sz="2" w:space="0" w:color="000000"/>
            </w:tcBorders>
          </w:tcPr>
          <w:p>
            <w:pPr>
              <w:keepNext/>
              <w:pageBreakBefore w:val="0"/>
            </w:pPr>
          </w:p>
        </w:tc>
      </w:tr>
      <w:tr>
        <w:tblPrEx>
          <w:tblW w:w="9240" w:type="dxa"/>
          <w:tblInd w:w="720" w:type="dxa"/>
          <w:tblLayout w:type="fixed"/>
        </w:tblPrEx>
        <w:trPr>
          <w:cantSplit/>
          <w:trHeight w:hRule="auto" w:val="0"/>
        </w:trPr>
        <w:tc>
          <w:tcPr>
            <w:tcW w:w="3765" w:type="dxa"/>
            <w:vMerge/>
            <w:tcBorders>
              <w:top w:val="nil"/>
              <w:left w:val="single" w:sz="2" w:space="0" w:color="000000"/>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single" w:sz="2" w:space="0" w:color="000000"/>
            </w:tcBorders>
          </w:tcPr>
          <w:p>
            <w:pPr>
              <w:keepNext/>
              <w:pageBreakBefore w:val="0"/>
            </w:pPr>
          </w:p>
        </w:tc>
      </w:tr>
      <w:tr>
        <w:tblPrEx>
          <w:tblW w:w="9240" w:type="dxa"/>
          <w:tblInd w:w="720" w:type="dxa"/>
          <w:tblLayout w:type="fixed"/>
        </w:tblPrEx>
        <w:trPr>
          <w:cantSplit/>
          <w:trHeight w:hRule="exact" w:val="6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State Grid Chile Electricity SpA.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w:t>
            </w: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Compañía General de Electricidad S.A. y subsidiarias.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1.064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199</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1.347</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1.298</w:t>
            </w: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CGE Transmisión  S.A. y subsidiarias.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189</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417</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412</w:t>
            </w:r>
          </w:p>
        </w:tc>
      </w:tr>
      <w:tr>
        <w:tblPrEx>
          <w:tblW w:w="9240"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CGE Servicios S.A.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w:t>
            </w: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333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345</w:t>
            </w:r>
          </w:p>
        </w:tc>
      </w:tr>
      <w:tr>
        <w:tblPrEx>
          <w:tblW w:w="9240" w:type="dxa"/>
          <w:tblInd w:w="720" w:type="dxa"/>
          <w:tblLayout w:type="fixed"/>
        </w:tblPrEx>
        <w:trPr>
          <w:cantSplit/>
          <w:trHeight w:hRule="auto" w:val="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25"/>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 Total </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1.475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456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2.106</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2.060</w:t>
            </w:r>
          </w:p>
        </w:tc>
      </w:tr>
    </w:tbl>
    <w:p>
      <w:pPr>
        <w:keepNext w:val="0"/>
        <w:keepLines/>
        <w:pageBreakBefore w:val="0"/>
        <w:widowControl w:val="0"/>
        <w:numPr>
          <w:ilvl w:val="0"/>
          <w:numId w:val="0"/>
        </w:numPr>
        <w:spacing w:before="0" w:after="0" w:line="288" w:lineRule="auto"/>
        <w:ind w:left="0" w:right="0" w:firstLine="709"/>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709"/>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309" w:name="Section159"/>
      <w:bookmarkEnd w:id="309"/>
      <w:bookmarkStart w:id="310" w:name="a4904130184e4883b9c06aacdc900787"/>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MEDIO AMBIENTE.</w:t>
      </w:r>
    </w:p>
    <w:p>
      <w:pPr>
        <w:keepNext w:val="0"/>
        <w:keepLines/>
        <w:pageBreakBefore w:val="0"/>
        <w:widowControl w:val="0"/>
        <w:numPr>
          <w:ilvl w:val="0"/>
          <w:numId w:val="0"/>
        </w:numPr>
        <w:spacing w:before="0" w:after="0" w:line="288" w:lineRule="auto"/>
        <w:ind w:left="0" w:right="48" w:firstLine="0"/>
        <w:jc w:val="both"/>
        <w:outlineLvl w:val="9"/>
        <w:rPr>
          <w:rFonts w:ascii="Calibri" w:eastAsia="Calibri" w:hAnsi="Calibri" w:cs="Calibri"/>
          <w:b w:val="0"/>
          <w:i w:val="0"/>
          <w:color w:val="000000"/>
          <w:sz w:val="20"/>
          <w:u w:val="none"/>
        </w:rPr>
      </w:pPr>
      <w:bookmarkEnd w:id="310"/>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y sus subsidiarias, participan en el mercado de la distribución y transmisión de energía eléctrica, y más allá de la naturaleza eminentemente eficiente del sector, hacen esfuerzos permanentes por mejorar su desempeño ambiental. A su vez, estas empresas cumplen y hacen seguimiento proactivo a la normativa ambiental de manera de cumplirla cabalmente en forma sostenida. Además de lo anterior, todos los proyectos eléctricos en que la empresa participa cumplen con la normativa y reglamentación existente sobre la materia, los cuales incluyen, en proyectos que así lo requieran, ser sometidos a procesos de calificación ambiental, mediante el Servicio de Evaluación Ambiental. En este mismo sentido, estas empresas han suscrito el compromiso de medir su huella de carbono, iniciativa tendiente a identificar los impactos ambientales, en materia de gases de efecto invernadero, detectar las fuentes de emisión y eventualmente comprometer planes de reducción.</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708" w:right="0" w:firstLine="0"/>
        <w:jc w:val="both"/>
        <w:outlineLvl w:val="0"/>
        <w:rPr>
          <w:rFonts w:ascii="Calibri" w:eastAsia="Calibri" w:hAnsi="Calibri" w:cs="Calibri"/>
          <w:b w:val="0"/>
          <w:i w:val="0"/>
          <w:color w:val="000000"/>
          <w:sz w:val="20"/>
          <w:u w:val="none"/>
        </w:rPr>
      </w:pPr>
      <w:bookmarkStart w:id="311" w:name="Section160"/>
      <w:bookmarkEnd w:id="311"/>
      <w:r>
        <w:rPr>
          <w:rFonts w:ascii="Calibri" w:eastAsia="Calibri" w:hAnsi="Calibri" w:cs="Calibri"/>
          <w:b w:val="0"/>
          <w:i w:val="0"/>
          <w:color w:val="000000"/>
          <w:sz w:val="20"/>
          <w:u w:val="none"/>
        </w:rPr>
        <w:t xml:space="preserve">El siguiente es el detalle de los desembolsos efectuados relacionados con normas de medioambiente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12765" w:type="dxa"/>
        <w:jc w:val="left"/>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00"/>
        <w:gridCol w:w="2655"/>
        <w:gridCol w:w="2595"/>
        <w:gridCol w:w="900"/>
        <w:gridCol w:w="2205"/>
        <w:gridCol w:w="1005"/>
        <w:gridCol w:w="1005"/>
      </w:tblGrid>
      <w:tr>
        <w:tblPrEx>
          <w:tblW w:w="12765" w:type="dxa"/>
          <w:tblInd w:w="709" w:type="dxa"/>
          <w:tblLayout w:type="fixed"/>
        </w:tblPrEx>
        <w:trPr>
          <w:cantSplit/>
          <w:trHeight w:hRule="auto" w:val="0"/>
          <w:tblHeader/>
        </w:trPr>
        <w:tc>
          <w:tcPr>
            <w:tcW w:w="24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Identificación de la compañía que efectúa el desembolso </w:t>
            </w:r>
          </w:p>
        </w:tc>
        <w:tc>
          <w:tcPr>
            <w:tcW w:w="26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del proyecto</w:t>
            </w:r>
          </w:p>
        </w:tc>
        <w:tc>
          <w:tcPr>
            <w:tcW w:w="25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 por el que se efectuó o efectuará el desembolso</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Desembolso activo / gasto</w:t>
            </w:r>
          </w:p>
        </w:tc>
        <w:tc>
          <w:tcPr>
            <w:tcW w:w="22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del activo o Ítem de gasto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del desembolso</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Fecha de  los desembolsos  efectuados</w:t>
            </w:r>
          </w:p>
        </w:tc>
      </w:tr>
      <w:tr>
        <w:tblPrEx>
          <w:tblW w:w="12765" w:type="dxa"/>
          <w:tblInd w:w="709" w:type="dxa"/>
          <w:tblLayout w:type="fixed"/>
        </w:tblPrEx>
        <w:trPr>
          <w:cantSplit/>
          <w:trHeight w:hRule="auto" w:val="0"/>
          <w:tblHeader/>
        </w:trPr>
        <w:tc>
          <w:tcPr>
            <w:tcW w:w="2400" w:type="dxa"/>
            <w:vMerge/>
            <w:tcBorders>
              <w:top w:val="nil"/>
              <w:left w:val="single" w:sz="2" w:space="0" w:color="000000"/>
              <w:bottom w:val="single" w:sz="2" w:space="0" w:color="000000"/>
              <w:right w:val="nil"/>
            </w:tcBorders>
          </w:tcPr>
          <w:p>
            <w:pPr>
              <w:pageBreakBefore w:val="0"/>
            </w:pPr>
          </w:p>
        </w:tc>
        <w:tc>
          <w:tcPr>
            <w:tcW w:w="2655" w:type="dxa"/>
            <w:vMerge/>
            <w:tcBorders>
              <w:top w:val="nil"/>
              <w:left w:val="single" w:sz="4" w:space="0" w:color="FFFFFF"/>
              <w:bottom w:val="single" w:sz="2" w:space="0" w:color="000000"/>
              <w:right w:val="nil"/>
            </w:tcBorders>
          </w:tcPr>
          <w:p>
            <w:pPr>
              <w:pageBreakBefore w:val="0"/>
            </w:pPr>
          </w:p>
        </w:tc>
        <w:tc>
          <w:tcPr>
            <w:tcW w:w="2595" w:type="dxa"/>
            <w:vMerge/>
            <w:tcBorders>
              <w:top w:val="nil"/>
              <w:left w:val="single" w:sz="4" w:space="0" w:color="FFFFFF"/>
              <w:bottom w:val="single" w:sz="2" w:space="0" w:color="000000"/>
              <w:right w:val="nil"/>
            </w:tcBorders>
          </w:tcPr>
          <w:p>
            <w:pPr>
              <w:pageBreakBefore w:val="0"/>
            </w:pPr>
          </w:p>
        </w:tc>
        <w:tc>
          <w:tcPr>
            <w:tcW w:w="900" w:type="dxa"/>
            <w:vMerge/>
            <w:tcBorders>
              <w:top w:val="nil"/>
              <w:left w:val="single" w:sz="4" w:space="0" w:color="FFFFFF"/>
              <w:bottom w:val="single" w:sz="2" w:space="0" w:color="000000"/>
              <w:right w:val="nil"/>
            </w:tcBorders>
          </w:tcPr>
          <w:p>
            <w:pPr>
              <w:pageBreakBefore w:val="0"/>
            </w:pPr>
          </w:p>
        </w:tc>
        <w:tc>
          <w:tcPr>
            <w:tcW w:w="2205" w:type="dxa"/>
            <w:vMerge/>
            <w:tcBorders>
              <w:top w:val="nil"/>
              <w:left w:val="single" w:sz="4" w:space="0" w:color="FFFFFF"/>
              <w:bottom w:val="single" w:sz="2" w:space="0" w:color="000000"/>
              <w:right w:val="nil"/>
            </w:tcBorders>
          </w:tcPr>
          <w:p>
            <w:pPr>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005" w:type="dxa"/>
            <w:vMerge/>
            <w:tcBorders>
              <w:top w:val="nil"/>
              <w:left w:val="single" w:sz="4" w:space="0" w:color="FFFFFF"/>
              <w:bottom w:val="single" w:sz="2" w:space="0" w:color="000000"/>
              <w:right w:val="single" w:sz="2" w:space="0" w:color="000000"/>
            </w:tcBorders>
          </w:tcPr>
          <w:p>
            <w:pPr>
              <w:pageBreakBefore w:val="0"/>
            </w:pP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8.057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28-02-2025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3.233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03-03-2025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3.651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04-03-2025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05-03-2025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3.964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10-03-2025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1.252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11-03-2025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939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12-03-2025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13-03-2025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4.589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17-03-2025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6.258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18-03-2025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1.252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24-03-2025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5.633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25-03-2025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2.295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26-03-2025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Análisis de Aceite de equipos fabricados anterior a 1982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778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2.816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14-04-2025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730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15-04-2025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2.399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21-04-2025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22-04-2025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1.773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23-04-2025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1.043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24-04-2025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Análisis de PCB equipos fabricados anterior a 1982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21-04-2025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Análisis de PCB equipos fabricados anterior a 1982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24-04-2025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3.964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20-05-2025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522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26-05-2025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3.025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27-05-2025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1.982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Análisis de PCB equipos fabricados anterior a 1982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20-05-2025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Análisis de PCB equipos fabricados anterior a 1982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27-05-2025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Análisis de PCB equipos fabricados anterior a 1982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9.440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30-06-2025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Análisis de PCB equipos fabricados anterior a 1982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489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30-06-2025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736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07-07-2025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1.893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08-07-2025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6.519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29-07-2025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421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Análisis de PCB equipos fabricados anterior a 1982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1.175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05-08-2025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946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06-08-2025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1.893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07-08-2025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08-08-2025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09-08-2025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10-08-2025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421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11-08-2025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2.208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12-08-2025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13-08-2025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14-08-2025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15-08-2025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16-08-2025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841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20-08-2025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7.255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22-08-2025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5.257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25-08-2025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26-08-2025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27-08-2025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04-09-2025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1.051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05-09-2025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3.890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22-09-2025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23-09-2025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3.470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29-09-2025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2.103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Análisis de PCB equipos fabricados anterior a 1982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592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3.365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02-10-2025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210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03-10-2025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Asesoria Ambiental (Biodiversidad)</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Asesoria Ambiental ( Biodiversidad)</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4.000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16-10-2025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3.049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20-10-2025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2.944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22-10-2025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1.577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23-10-2025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1.367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27-10-2025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2.629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Analisis de PCB equipos fabricados anterior a 1982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792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631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17-11-2025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1.682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18-11-2025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3.575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20-11-2025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421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21-11-2025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2.418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24-11-2025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2.944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25-11-2025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1.682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27-11-2025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2.208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01-12-2025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02-12-2025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Fortalecimiento del SGI para Huella de Carbono CGE</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Consultoria Huella de Carbono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6.307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15-12-2025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Proyecto de Reparación de Transformadores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Traslado a Tusan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Gestión de Traslado de Equipos para reparación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3.596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16-12-2025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HP3 Ingreso DIA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40.217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20-01-2025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Modificación planos restitución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282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21-01-2025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Reporte de emisiones trimestre 4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5.329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21-01-2025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Letrero DIA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Insumo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140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29-01-2025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Certificado de vigencia poder JR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Certificados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29-01-2025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5.579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1.369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17-02-2025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Viaje por ICSARA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Pasajes y estadía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482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25-02-2025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8.110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28-02-2025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- 2025/02</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656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17-03-2025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EDIS-20240008 Proyecto Eólico PUQ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- 2025/02</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656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17-03-2025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EDIS-20240010 Proyecto Eólico PNT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- 2025/02</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656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17-03-2025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20-03-2025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Manejo residuos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Manejo residuos peligrosos Central Porvenir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Manejo de residuos peligrosos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7.079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26-03-2025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Soporte revisión DIA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15.169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27-03-2025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17.189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27-03-2025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Cilindros de gases patrones para calibración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1.891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01-04-2025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 jurídico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 jurídico ambiental proyectos generación 2024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5.601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01-04-2025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463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07-04-2025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HP N°1 - 50% Estudios ICSARA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12.445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09-04-2025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- 2025/03</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681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25-04-2025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- 2025/03</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681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25-04-2025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- 2025/03</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681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25-04-2025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 jurídico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Registro SISAT (correcciones UGE CPN y CPO)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1.367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25-04-2025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Revisión de Datos Reportes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verificación y corrección de datos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518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19.250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30-04-2025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Reporte de emisiones trimestre 1 2025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5.423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01-05-2025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465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12-05-2025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Manejo residuos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Manejo residuos peligrosos Central Porvenir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Manejo de residuos peligrosos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6.878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13-05-2025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15-05-2025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15-05-2025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15-05-2025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 jurídico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Análisis traslado UGE CAT</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4.310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27-05-2025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 jurídico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Respuesta resolución exenta N° 576 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2.938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27-05-2025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y normalización motor portátil CAT 3512 UG N°14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Mano de obra interna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2.034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8.214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Sistema mitigación de emisiones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Mantenimiento equipos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13.658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31-05-2025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HP1 ING.CAM - 30% Inicio de trabajos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2.017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06-06-2025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684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12-06-2025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684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12-06-2025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684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12-06-2025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y normalización motor portátil CAT 3512 UG N°14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Mano de obra interna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1.990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30-06-2025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466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30-06-2025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8.614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30-06-2025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10-07-2025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- 2025/06</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14-07-2025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- 2025/06</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14-07-2025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- 2025/06</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14-07-2025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Cilindros de gases patrones para calibración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7.687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21-07-2025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HP2 ING.CAM - 50% entrega ingeniería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3.475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24-07-2025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HP3 ING.CAM - 20% ingeniería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1.382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25-07-2025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Adquisición gases patrones Nacionales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2.979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 jurídico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Consultas procedimiento pago impuesto a emisiones periodo 2023 CPN (junio 2025)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1.470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Reporte de emisiones trimestre 2 2025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5.438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Manejo residuos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Manejo residuos peligrosos Central Porvenir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Manejo de residuos peligrosos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4.425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29-07-2025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Central Tres Puentes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Desarrollo estructuras para instalación de silenciadores TG N°4 y TG N°9 y 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Desarrollo  de estructuras para instalaciones de silenciadores TG N°4 y TG N°9 y mano de obra interna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7.828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calibración SCR Porvenir INERCO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6.360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Revisión de datos reportes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Revisión de datos CEMS tercer trimestre 2025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393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HP N°2 - 50% Estudios ICSARA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12.795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07-08-2025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Soporte ICSARA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1.812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14-08-2025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- 2025/07</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19-08-2025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- 2025/07</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19-08-2025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- 2025/07</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19-08-2025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Matriz de Permisos Sectoriales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3.475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20-08-2025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Soporte técnico ICSARA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6.042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22-08-2025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 jurídico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Honorarios julio agosto 2025</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3.818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26-08-2025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Matriz de Permisos Sectoriales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3.988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26-08-2025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Central Tres Puentes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Pago por estructura y 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Pago por estructura y mano de obra interna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3.574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y normalización motor portátil CAT 3512 UG N°14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Pago hito N°1 de contrato por entrega de planos de montaje con Cofama S.A. más pago de 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Pago hito N°1 de Contrato por entrega de planos de montaje con Cofama S.A. más pago de mano de obra interna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14.188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8.686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31-08-2025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Seguimientos ambientales RCA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Medición de ruido CPA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1.379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01-09-2025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Seguimientos ambientales RCA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Medición de ruido CPN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1.714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01-09-2025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Seguimientos ambientales RCA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Monitoreo calidad de aire CPA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17.633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01-09-2025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Seguimientos ambientales RCA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Monitoreo calidad de aire CPN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17.633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01-09-2025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Manejo residuos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Manejo residuos peligrosos Central P. Natales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Manejo de residuos peligrosos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11.857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15-09-2025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- 2025/08</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766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15-09-2025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- 2025/08</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766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15-09-2025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- 2025/08</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766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15-09-2025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EDIS-20240008 Parque Eólico Punta Arenas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Matriz de Permisos Sectoriales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1.896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20-09-2025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Central Tres Puentes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Mano de obra interna y externa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Mano de obra interna y externa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8.822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y normalización motor portátil CAT 3512 UG N°14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Pago servicio de ingeniería mano de obra interna y externa.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Pago servicio de ingeniería  mano de obra interna y externa.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7.254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calibración SCR Porvenir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1.072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anual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6.149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50.230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30-09-2025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470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14-10-2025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y normalización motor portátil CAT 3512 UG N°14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Pago hito N°2 de contrato por entrega de planos de montaje con Cofama S.A. más pago de 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motor portátil CAT 3512 UG N°14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14.386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reparación Servidor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30.397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Pago DSS 50% estudio meteorológico PEPN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1.909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03-11-2025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GEO4D levantamiento topográfico Natales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4.150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03-11-2025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Reporte de emisiones trimestre 3 2025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5.501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10-11-2025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471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11-11-2025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 - 2025/10</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21-11-2025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Mantex cruce y tramitación 50% final</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Apoyo ambiental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3.499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21-11-2025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Central Tres Puentes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Central Tres Puentes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1.977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mantenimiento anual Hardware Ambilogger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2.219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9.091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30-11-2025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EDIS-20240010 Parque Eólico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DSS- Pago H2 informe meteorológico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1.909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06-12-2025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Servicio de enlace dedicado a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472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09-12-2025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y normalización motor portátil CAT 3512 UG N°14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Pago hito N°3 de contrato por entrega de planos de montaje con Cofama S.A. más pago de mano de obra interna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Insonorización motor portátil CAT 3512 UG N°14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17.985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16-12-2025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PPU Legal - asesoría DIA Sept- Oct</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7.674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PPU Legal - asesoría DIA Nov</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6.203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PPU Legal - asesoría DIA Dic</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5.805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Validación anual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11.068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Gasto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19.661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31-12-2025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Aumento de Capacidad Línea 2x110 kV La Ruca – Ovalle</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127,972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01-02-2025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Ampliación en S/E Punta de Cortés (NTR ATAT)</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434,203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28-07-2025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Ampliación en S/E Rosario 66 kV (BS)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53,421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28-10-2025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Ampliación S/E Las Cabras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225,795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04-12-2025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Ampliación en S/E Panguilemo (NTR ATMT)</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247,25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22-12-2025</w:t>
            </w:r>
          </w:p>
        </w:tc>
      </w:tr>
      <w:tr>
        <w:tblPrEx>
          <w:tblW w:w="12765"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38" w:after="2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Ampliación en S/E Chimbarongo (NTR ATMT) y Seccionamiento Línea 1X66 kV San Fernando – Teno</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320,695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4"/>
                <w:u w:val="none"/>
              </w:rPr>
              <w:t>04-12-2025</w:t>
            </w:r>
          </w:p>
        </w:tc>
      </w:tr>
      <w:tr>
        <w:tblPrEx>
          <w:tblW w:w="12765" w:type="dxa"/>
          <w:tblInd w:w="709" w:type="dxa"/>
          <w:tblLayout w:type="fixed"/>
        </w:tblPrEx>
        <w:trPr>
          <w:cantSplit/>
          <w:trHeight w:hRule="exact" w:val="465"/>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pageBreakBefore w:val="0"/>
              <w:spacing w:before="48" w:after="3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val="0"/>
                <w:i w:val="0"/>
                <w:color w:val="000000"/>
                <w:sz w:val="14"/>
                <w:u w:val="none"/>
              </w:rPr>
              <w:t>Ampliación en S/E Los Maquis 66 kV (BS), Nuevo Transformador (NTR ATMT) y Seccionamiento Línea 2x66 kV Itahue - Talca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center"/>
            </w:pPr>
            <w:r>
              <w:rPr>
                <w:rFonts w:ascii="Calibri" w:eastAsia="Calibri" w:hAnsi="Calibri" w:cs="Calibri"/>
                <w:b w:val="0"/>
                <w:i w:val="0"/>
                <w:color w:val="000000"/>
                <w:sz w:val="14"/>
                <w:u w:val="none"/>
              </w:rPr>
              <w:t>Activo</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4"/>
                <w:u w:val="none"/>
              </w:rPr>
              <w:t>304,59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48" w:after="30" w:line="240" w:lineRule="auto"/>
              <w:jc w:val="center"/>
            </w:pPr>
            <w:r>
              <w:rPr>
                <w:rFonts w:ascii="Calibri" w:eastAsia="Calibri" w:hAnsi="Calibri" w:cs="Calibri"/>
                <w:b w:val="0"/>
                <w:i w:val="0"/>
                <w:color w:val="000000"/>
                <w:sz w:val="14"/>
                <w:u w:val="none"/>
              </w:rPr>
              <w:t>04-12-2025</w:t>
            </w:r>
          </w:p>
        </w:tc>
      </w:tr>
      <w:tr>
        <w:tblPrEx>
          <w:tblW w:w="12765" w:type="dxa"/>
          <w:tblInd w:w="709" w:type="dxa"/>
          <w:tblLayout w:type="fixed"/>
        </w:tblPrEx>
        <w:trPr>
          <w:cantSplit/>
          <w:trHeight w:hRule="auto" w:val="0"/>
        </w:trPr>
        <w:tc>
          <w:tcPr>
            <w:tcW w:w="24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65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59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2.462.068</w:t>
            </w:r>
          </w:p>
        </w:tc>
        <w:tc>
          <w:tcPr>
            <w:tcW w:w="100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709"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9"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12780" w:type="dxa"/>
        <w:jc w:val="left"/>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00"/>
        <w:gridCol w:w="2655"/>
        <w:gridCol w:w="2595"/>
        <w:gridCol w:w="900"/>
        <w:gridCol w:w="2220"/>
        <w:gridCol w:w="1005"/>
        <w:gridCol w:w="1005"/>
      </w:tblGrid>
      <w:tr>
        <w:tblPrEx>
          <w:tblW w:w="12780" w:type="dxa"/>
          <w:tblInd w:w="709" w:type="dxa"/>
          <w:tblLayout w:type="fixed"/>
        </w:tblPrEx>
        <w:trPr>
          <w:cantSplit/>
          <w:trHeight w:hRule="auto" w:val="0"/>
          <w:tblHeader/>
        </w:trPr>
        <w:tc>
          <w:tcPr>
            <w:tcW w:w="24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Identificación de la compañía que efectúa el desembolso </w:t>
            </w:r>
          </w:p>
        </w:tc>
        <w:tc>
          <w:tcPr>
            <w:tcW w:w="26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del proyecto</w:t>
            </w:r>
          </w:p>
        </w:tc>
        <w:tc>
          <w:tcPr>
            <w:tcW w:w="25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 por el que se efectuó o efectuará el desembolso</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Desembolso activo / gasto</w:t>
            </w:r>
          </w:p>
        </w:tc>
        <w:tc>
          <w:tcPr>
            <w:tcW w:w="222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del activo o Ítem de gasto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del desembolso</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Fecha de  los desembolsos  efectuados</w:t>
            </w:r>
          </w:p>
        </w:tc>
      </w:tr>
      <w:tr>
        <w:tblPrEx>
          <w:tblW w:w="12780" w:type="dxa"/>
          <w:tblInd w:w="709" w:type="dxa"/>
          <w:tblLayout w:type="fixed"/>
        </w:tblPrEx>
        <w:trPr>
          <w:cantSplit/>
          <w:trHeight w:hRule="auto" w:val="0"/>
          <w:tblHeader/>
        </w:trPr>
        <w:tc>
          <w:tcPr>
            <w:tcW w:w="2400" w:type="dxa"/>
            <w:vMerge/>
            <w:tcBorders>
              <w:top w:val="nil"/>
              <w:left w:val="single" w:sz="2" w:space="0" w:color="000000"/>
              <w:bottom w:val="single" w:sz="2" w:space="0" w:color="000000"/>
              <w:right w:val="nil"/>
            </w:tcBorders>
          </w:tcPr>
          <w:p>
            <w:pPr>
              <w:pageBreakBefore w:val="0"/>
            </w:pPr>
          </w:p>
        </w:tc>
        <w:tc>
          <w:tcPr>
            <w:tcW w:w="2655" w:type="dxa"/>
            <w:vMerge/>
            <w:tcBorders>
              <w:top w:val="nil"/>
              <w:left w:val="single" w:sz="4" w:space="0" w:color="FFFFFF"/>
              <w:bottom w:val="single" w:sz="2" w:space="0" w:color="000000"/>
              <w:right w:val="nil"/>
            </w:tcBorders>
          </w:tcPr>
          <w:p>
            <w:pPr>
              <w:pageBreakBefore w:val="0"/>
            </w:pPr>
          </w:p>
        </w:tc>
        <w:tc>
          <w:tcPr>
            <w:tcW w:w="2595" w:type="dxa"/>
            <w:vMerge/>
            <w:tcBorders>
              <w:top w:val="nil"/>
              <w:left w:val="single" w:sz="4" w:space="0" w:color="FFFFFF"/>
              <w:bottom w:val="single" w:sz="2" w:space="0" w:color="000000"/>
              <w:right w:val="nil"/>
            </w:tcBorders>
          </w:tcPr>
          <w:p>
            <w:pPr>
              <w:pageBreakBefore w:val="0"/>
            </w:pPr>
          </w:p>
        </w:tc>
        <w:tc>
          <w:tcPr>
            <w:tcW w:w="900" w:type="dxa"/>
            <w:vMerge/>
            <w:tcBorders>
              <w:top w:val="nil"/>
              <w:left w:val="single" w:sz="4" w:space="0" w:color="FFFFFF"/>
              <w:bottom w:val="single" w:sz="2" w:space="0" w:color="000000"/>
              <w:right w:val="nil"/>
            </w:tcBorders>
          </w:tcPr>
          <w:p>
            <w:pPr>
              <w:pageBreakBefore w:val="0"/>
            </w:pPr>
          </w:p>
        </w:tc>
        <w:tc>
          <w:tcPr>
            <w:tcW w:w="2220" w:type="dxa"/>
            <w:vMerge/>
            <w:tcBorders>
              <w:top w:val="nil"/>
              <w:left w:val="single" w:sz="4" w:space="0" w:color="FFFFFF"/>
              <w:bottom w:val="single" w:sz="2" w:space="0" w:color="000000"/>
              <w:right w:val="nil"/>
            </w:tcBorders>
          </w:tcPr>
          <w:p>
            <w:pPr>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005" w:type="dxa"/>
            <w:vMerge/>
            <w:tcBorders>
              <w:top w:val="nil"/>
              <w:left w:val="single" w:sz="4" w:space="0" w:color="FFFFFF"/>
              <w:bottom w:val="single" w:sz="2" w:space="0" w:color="000000"/>
              <w:right w:val="single" w:sz="2" w:space="0" w:color="000000"/>
            </w:tcBorders>
          </w:tcPr>
          <w:p>
            <w:pPr>
              <w:pageBreakBefore w:val="0"/>
            </w:pP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Autorizaciones sanitarias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Aprobación de Planes de Manejo de Residuos Peligrosos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Residuos Peligrosos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674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17-06-2024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residuos con traza de PCB</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Disposición final de residuos peligrosos con traza de PCB</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Residuos Peligrosos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16.593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01-07-2024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05-01-2024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21.167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datos CEMS Hitachi</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Informe justificación fallas datos CEMS (cuarto trimestre 2023)</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530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07-02-2024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4 2023</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5.098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16-02-2024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30.074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01-03-2024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datos CEMS Hitachi</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soporte conexión CEMS Hitachi con 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839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21-03-2024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jurídico-ambiental EdP1 (enero-febrero)</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Requerimientos de información 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1.853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25-03-2024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20.973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25-03-2024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442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05-04-2024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1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5.163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19-04-2024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jurídico-ambiental EdP2 (marzo)</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 proyectos generación Puerto Natales, Porvenir y Puerto Williams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2.346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24-04-2024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20.162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emisiones unidades generadoras RETC</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Registro de emisiones y transferencia de contaminantes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1.489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soporte conexión CEMS a SMA abril 2024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30-04-2024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soporte conexión CEMS a SMA abril 2024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30-04-2024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444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03-05-2024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Normalización Central Porvenir (ruido)</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Segundo pago de Central Porvenir y pertinencia de Puerto Natales.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29.239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16-05-2024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8.661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25-05-2024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Curso sistema de evaluación ambiental</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Desarrollo de competencias técnicas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Capacitación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30-05-2024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soporte conexión CEMS a SMA mayo 2024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31-05-2024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Cilindros de gases patrones para calibración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8.266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31-05-2024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Sistema mitigación de emisiones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Mantenimiento equipos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3.485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31-05-2024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03-06-2024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446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08-06-2024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38.980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10-06-2024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Puerto Natales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4.170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25-06-2024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9.528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25-06-2024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2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Asesorias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5.217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12-07-2024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soporte conexión CEMS a SMA junio 2024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Cilindros de gases patrones para calibración CEMS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3.359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50% Upgrade conexión CEMS Hitachi a la 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1.537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Sistema mitigación de emisiones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Mantenimiento equipos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2.749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447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03-07-2024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STAR 2024-07</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1.877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22-07-2024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STAR 2024-08</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1.883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22-07-2024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Medición caudal 50% anticipo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1.398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23-07-2024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8.850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25-07-2024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EDIS-20240114 piloto solar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Piloto Solar Croacia n° 444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Piloto solar Croacia N°444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9.025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29-07-2024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50% final Upgrade conexión CEMS Hitachi a la 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1.542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31-07-2024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400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05-08-2024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Topógrafo Tx Guerrico 2do Pago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9.000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05-08-2024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447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06-08-2024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3.008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13-08-2024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Sociabilización de proyecto PW</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1.120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19-08-2024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19-08-2024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23-08-2024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23-08-2024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51.300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25-08-2024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449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4.974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16-09-2024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50% validación anual CEMS Hitachi a la 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5.278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23-09-2024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39.691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25-09-2024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8.250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25-09-2024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jurídico-ambiental EdP6 (julio)</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 estrategia cumplimiento disposiciones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3.789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25-09-2024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STAR septiembre  2024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1.896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01-10-2024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204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07-10-2024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Puerto Natales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5.299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10-10-2024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11-10-2024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14-10-2024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Caja consultas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16-10-2024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3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Asesorias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5.268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25-10-2024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17.315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28-10-2024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Servcio de mantención CEMS Hitachi</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8.881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31-10-2024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50% final  validación anual CEMS Hitachi</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5.287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31-10-2024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Medición caudal - visita terreno 2</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Asesorias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1.410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12-11-2024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Medición caudal - visita terreno 3</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15-11-2024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Medición Caudal - visita terreno 4</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15-11-2024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17.315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26-11-2024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jurídico-ambiental EdP2 (marzo)</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juridico ambienta respuesta Res. Ex 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3.056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26-11-2024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Diseño Puente Guerrico - anticipo 70%</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Asesorias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5.806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26-11-2024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Rendición Bocatoma y sala de generación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235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28-11-2024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Validación anual CEMS Hitachi (Pos mantención)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5.327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30-11-2024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Servcio de mantención CEMS Hitachi</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2.808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30-11-2024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Sistema mitigación de emisiones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Mantenimiento equipos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Asesorias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7.255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30-11-2024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Puerto Natales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5.742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04-12-2024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jurídico-ambiental  (sep - oct)</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juridico ambiental estrategia cumplimiento disposiciones ambientales (RCA)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4.214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05-12-2024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EDIS-20240204 elaboración día Porvenir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 día Porvenir (revisión de informes y estrategia)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Regularización permisos ambientales Central Porvenir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3.789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18-12-2024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EDIS-20240204 elaboración día Porvenir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 día Porvenir (revisión de informes y estrategia)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Regularización permisos ambientales Central Porvenir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6.267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18-12-2024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EDIS-20240204 elaboración día Porvenir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 día Porvenir (revisión de informes y estrategia)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Regularización permisos ambientales Central Porvenir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1.879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18-12-2024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EDIS-20240203 elaboración día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 día Puerto Natales (revisión de informes y estrategia)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Regularización permisos ambientales Central Puerto Natales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4.371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18-12-2024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EDIS-20240203 elaboración día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DSS Elaboración consulta de pertinencia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Regularización permisos ambientales Central Puerto Natales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4.606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18-12-2024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EDIS-20240203 elaboración día Puerto Natales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Norma Gestión. Término contrato EEMG N°073/2023 (elaboración estudios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Regularización permisos ambientales Central Puerto Natales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6.426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18-12-2024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EDIS-20240204 elaboración día Porvenir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DSS Elaboración consulta de pertinencia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Regularización permisos ambientales Central Porvenir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4.606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18-12-2024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EDIS-20240204 elaboración día Porvenir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Norma Gestión. Término contrato EEMG N°074/2023 (elaboración estudios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Regularización permisos ambientales Central Porvenir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7.533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18-12-2024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Evaluación ambiental proyecto de generación eléctrica (EDP 3 de 3, estudio humedales 30%)</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2.164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legal dia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Inversión</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Asesorias Técnicas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3.152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23-12-2024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26.010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Sistema mitigación de emisiones</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Mantenimiento compresor  equipos de mitigación de emisiones SCR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1.453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451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07-10-2024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enlce dedicado comunicación CEMS-SMA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452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11-11-2024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Ampliación en S/E Palafitos (NTR ATMT)</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147.065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Ampliación en S/E San Miguel (NTR ATMT)</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336.665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26-02-2024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Ampliación en S/E Parral (NTR ATMT)</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237.784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01-03-2024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Aumento de Capacidad Línea 1x66 kV Santa Elvira – Tap El Nevado</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161.243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25-03-2024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Ampliación En S/E Monterrico (NTR ATMT)</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275.113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25-03-2024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Ampliación en S/E Perales (NTR ATMT)</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108.224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09-01-2024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Ampliación en S/E Hualte (NTR ATM)</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245.174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01-04-2024</w:t>
            </w:r>
          </w:p>
        </w:tc>
      </w:tr>
      <w:tr>
        <w:tblPrEx>
          <w:tblW w:w="12780" w:type="dxa"/>
          <w:tblInd w:w="709"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Aumento de Capacidad Línea 1x66 kV Punta de Cortés – Tuniche, Tramo Punta de Cortés – Puente Alta</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63.685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30-04-2024</w:t>
            </w:r>
          </w:p>
        </w:tc>
      </w:tr>
      <w:tr>
        <w:tblPrEx>
          <w:tblW w:w="12780" w:type="dxa"/>
          <w:tblInd w:w="709" w:type="dxa"/>
          <w:tblLayout w:type="fixed"/>
        </w:tblPrEx>
        <w:trPr>
          <w:cantSplit/>
          <w:trHeight w:hRule="auto" w:val="0"/>
        </w:trPr>
        <w:tc>
          <w:tcPr>
            <w:tcW w:w="24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65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59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2.147.463</w:t>
            </w:r>
          </w:p>
        </w:tc>
        <w:tc>
          <w:tcPr>
            <w:tcW w:w="100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1416" w:right="0" w:firstLine="708"/>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708"/>
        <w:jc w:val="left"/>
        <w:outlineLvl w:val="9"/>
        <w:rPr>
          <w:rFonts w:ascii="Calibri" w:eastAsia="Calibri" w:hAnsi="Calibri" w:cs="Calibri"/>
          <w:b w:val="0"/>
          <w:i w:val="0"/>
          <w:color w:val="000000"/>
          <w:sz w:val="20"/>
          <w:u w:val="none"/>
        </w:rPr>
        <w:sectPr>
          <w:headerReference w:type="default" r:id="rId51"/>
          <w:footerReference w:type="default" r:id="rId52"/>
          <w:pgSz w:w="15840" w:h="12240" w:orient="landscape"/>
          <w:pgMar w:top="1134" w:right="1134" w:bottom="1134" w:left="1134" w:header="0" w:footer="425"/>
          <w:cols w:space="708"/>
        </w:sectPr>
      </w:pPr>
    </w:p>
    <w:p>
      <w:pPr>
        <w:pStyle w:val="Heading1-wk"/>
        <w:keepNext w:val="0"/>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312" w:name="Section161"/>
      <w:bookmarkEnd w:id="312"/>
      <w:bookmarkStart w:id="313" w:name="911aeec91b004171a7be777c01462682"/>
      <w:r>
        <w:rPr>
          <w:rFonts w:ascii="Calibri" w:eastAsia="Calibri" w:hAnsi="Calibri" w:cs="Calibri"/>
          <w:b/>
          <w:i w:val="0"/>
          <w:color w:val="000000"/>
          <w:sz w:val="20"/>
          <w:u w:val="none"/>
        </w:rPr>
        <w:t>38.-</w:t>
      </w:r>
      <w:r>
        <w:rPr>
          <w:rFonts w:ascii="Calibri" w:eastAsia="Calibri" w:hAnsi="Calibri" w:cs="Calibri"/>
          <w:b/>
          <w:i w:val="0"/>
          <w:color w:val="000000"/>
          <w:sz w:val="20"/>
          <w:u w:val="none"/>
        </w:rPr>
        <w:tab/>
      </w:r>
      <w:r>
        <w:rPr>
          <w:rFonts w:ascii="Calibri" w:eastAsia="Calibri" w:hAnsi="Calibri" w:cs="Calibri"/>
          <w:b/>
          <w:i w:val="0"/>
          <w:color w:val="000000"/>
          <w:sz w:val="20"/>
          <w:u w:val="none"/>
        </w:rPr>
        <w:t>HECHOS POSTERIORES.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313"/>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conformidad a lo establecido en el artículo 192° de la Ley General de Servicios Eléctricos, con fecha 09 de febrero de 2026, la Superintendencia de Electricidad y Combustibles emitió la Resolución Exenta Electrónica         N° 37.613, mediante la cual se establecen el plazo, la forma y condiciones en que las empresas concesionarias de distribución de electricidad deberán abonar o cargar a las cuentas de sus usuarios las diferencias tarifarias producidas por la entrada en vigencia del Decreto Tarifario 5T/2024. Dicho decreto fijó las fórmulas tarifarias aplicables a los suministros sujetos a precios regulados para el cuadrienio 2020-2024, particularmente para los consumos correspondientes al periodo comprendido entre noviembre de 2020 y mayo de 2024, y fue publicado en el Diario Oficial y tomada razón por la Contraloría General de la República con fecha 21 de abril de 2025.</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Resolución establece que el proceso de reliquidación deberá iniciarse a contar del 1 de abril de 2026. En este contexto, la Compañía se encuentra ejecutando y evaluando los procesos necesarios para dar cumplimiento a lo instruido por la autoridad, incluyendo el análisis de los potenciales efectos en las cuentas a cobrar a clientes, los pasivos asociados y los flujos de efectivo futuros, los cuales serán reconocidos en el período en que se materialice su aplicación.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Entre el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fecha de cierre de los estados financieros consolidados, y su fecha de presentación, no han ocurrido otros hechos significativos de carácter financiero-contable que pudieran afectar el patrimonio de la Sociedad o la interpretación de éstos.</w:t>
      </w:r>
    </w:p>
    <w:sectPr>
      <w:headerReference w:type="default" r:id="rId53"/>
      <w:footerReference w:type="default" r:id="rId54"/>
      <w:type w:val="continuous"/>
      <w:pgSz w:w="12240" w:h="15840"/>
      <w:pgMar w:top="1134" w:right="1134" w:bottom="1134" w:left="1134" w:header="0" w:footer="270"/>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498.9pt;height:1.98pt">
          <v:imagedata r:id="rId1" o:title=""/>
          <o:lock v:ext="edit" aspectratio="t"/>
        </v:shape>
      </w:pict>
    </w:r>
  </w:p>
  <w:p>
    <w:pPr>
      <w:pStyle w:val="Normal-wk"/>
      <w:keepNext w:val="0"/>
      <w:keepLines/>
      <w:pageBreakBefore w:val="0"/>
      <w:widowControl w:val="0"/>
      <w:numPr>
        <w:ilvl w:val="0"/>
        <w:numId w:val="0"/>
      </w:numPr>
      <w:tabs>
        <w:tab w:val="right" w:pos="9400"/>
      </w:tabs>
      <w:spacing w:before="0" w:after="0" w:line="240" w:lineRule="exact"/>
      <w:ind w:left="0" w:right="0" w:firstLine="0"/>
      <w:jc w:val="lef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notas adjuntas forman parte integral de estos estados financieros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left"/>
      <w:outlineLvl w:val="0"/>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width:677.48pt;height:1.98pt">
          <v:imagedata r:id="rId1" o:title=""/>
          <o:lock v:ext="edit" aspectratio="t"/>
        </v:shape>
      </w:pict>
    </w:r>
    <w:r>
      <w:rPr>
        <w:rFonts w:ascii="Calibri" w:eastAsia="Calibri" w:hAnsi="Calibri" w:cs="Calibri"/>
        <w:b w:val="0"/>
        <w:i w:val="0"/>
        <w:color w:val="000000"/>
        <w:sz w:val="20"/>
        <w:u w:val="none"/>
      </w:rPr>
      <w:t>Las notas adjuntas forman parte integral de estos estados financieros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498.9pt;height:1.98pt">
          <v:imagedata r:id="rId1" o:title=""/>
          <o:lock v:ext="edit" aspectratio="t"/>
        </v:shape>
      </w:pict>
    </w:r>
    <w:r>
      <w:rPr>
        <w:rFonts w:ascii="Calibri" w:eastAsia="Calibri" w:hAnsi="Calibri" w:cs="Calibri"/>
        <w:b w:val="0"/>
        <w:i w:val="0"/>
        <w:color w:val="000000"/>
        <w:sz w:val="20"/>
        <w:u w:val="none"/>
      </w:rPr>
      <w:t>Las notas adjuntas forman parte integral de estos estados financieros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w:t>
    </w:r>
    <w:r>
      <w:rPr>
        <w:rFonts w:ascii="Calibri" w:eastAsia="Calibri" w:hAnsi="Calibri" w:cs="Calibri"/>
        <w:b w:val="0"/>
        <w:i w:val="0"/>
        <w:color w:val="000000"/>
        <w:sz w:val="20"/>
        <w:u w:val="none"/>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 w:val="right" w:pos="13600"/>
      </w:tabs>
      <w:spacing w:before="0" w:after="0" w:line="240" w:lineRule="exact"/>
      <w:ind w:left="7920" w:right="0" w:firstLine="720"/>
      <w:jc w:val="both"/>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25</w:t>
    </w:r>
    <w:r>
      <w:rPr>
        <w:rFonts w:ascii="Calibri" w:eastAsia="Calibri" w:hAnsi="Calibri" w:cs="Calibri"/>
        <w:b w:val="0"/>
        <w:i w:val="0"/>
        <w:color w:val="000000"/>
        <w:sz w:val="20"/>
        <w:u w:val="none"/>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lef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11520" w:right="0" w:firstLine="720"/>
      <w:jc w:val="lef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26</w:t>
    </w:r>
    <w:r>
      <w:rPr>
        <w:rFonts w:ascii="Calibri" w:eastAsia="Calibri" w:hAnsi="Calibri" w:cs="Calibri"/>
        <w:b w:val="0"/>
        <w:i w:val="0"/>
        <w:sz w:val="20"/>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160" w:line="2880" w:lineRule="auto"/>
      <w:ind w:left="0" w:right="0" w:firstLine="0"/>
      <w:jc w:val="right"/>
      <w:outlineLvl w:val="1"/>
      <w:rPr>
        <w:rFonts w:ascii="Arial" w:eastAsia="Arial" w:hAnsi="Arial" w:cs="Arial"/>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84</w:t>
    </w:r>
    <w:r>
      <w:rPr>
        <w:rFonts w:ascii="Calibri" w:eastAsia="Calibri" w:hAnsi="Calibri" w:cs="Calibri"/>
        <w:b w:val="0"/>
        <w:i w:val="0"/>
        <w:sz w:val="20"/>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lef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11520" w:right="0" w:firstLine="0"/>
      <w:jc w:val="lef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85</w:t>
    </w:r>
    <w:r>
      <w:rPr>
        <w:rFonts w:ascii="Calibri" w:eastAsia="Calibri" w:hAnsi="Calibri" w:cs="Calibri"/>
        <w:b w:val="0"/>
        <w:i w:val="0"/>
        <w:sz w:val="20"/>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width:498.9pt;height:1.98pt">
          <v:imagedata r:id="rId1" o:title=""/>
          <o:lock v:ext="edit" aspectratio="t"/>
        </v:shape>
      </w:pict>
    </w:r>
  </w:p>
  <w:p>
    <w:pPr>
      <w:keepNext w:val="0"/>
      <w:keepLines/>
      <w:pageBreakBefore w:val="0"/>
      <w:widowControl w:val="0"/>
      <w:numPr>
        <w:ilvl w:val="0"/>
        <w:numId w:val="0"/>
      </w:numPr>
      <w:spacing w:before="0" w:after="0" w:line="240" w:lineRule="exact"/>
      <w:ind w:left="7920" w:right="0" w:firstLine="720"/>
      <w:jc w:val="both"/>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94</w:t>
    </w:r>
    <w:r>
      <w:rPr>
        <w:rFonts w:ascii="Calibri" w:eastAsia="Calibri" w:hAnsi="Calibri" w:cs="Calibri"/>
        <w:b w:val="0"/>
        <w:i w:val="0"/>
        <w:sz w:val="20"/>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12960" w:right="0" w:firstLine="720"/>
      <w:jc w:val="lef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95</w:t>
    </w:r>
    <w:r>
      <w:rPr>
        <w:rFonts w:ascii="Calibri" w:eastAsia="Calibri" w:hAnsi="Calibri" w:cs="Calibri"/>
        <w:b w:val="0"/>
        <w:i w:val="0"/>
        <w:sz w:val="20"/>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8" type="#_x0000_t75" style="width:498.9pt;height:1.98pt">
          <v:imagedata r:id="rId1" o:title=""/>
          <o:lock v:ext="edit" aspectratio="t"/>
        </v:shape>
      </w:pict>
    </w:r>
  </w:p>
  <w:p>
    <w:pPr>
      <w:keepNext w:val="0"/>
      <w:keepLines/>
      <w:pageBreakBefore w:val="0"/>
      <w:widowControl w:val="0"/>
      <w:numPr>
        <w:ilvl w:val="0"/>
        <w:numId w:val="0"/>
      </w:numPr>
      <w:spacing w:before="0" w:after="0" w:line="240" w:lineRule="exact"/>
      <w:ind w:left="7920" w:right="0" w:firstLine="720"/>
      <w:jc w:val="both"/>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100</w:t>
    </w:r>
    <w:r>
      <w:rPr>
        <w:rFonts w:ascii="Calibri" w:eastAsia="Calibri" w:hAnsi="Calibri" w:cs="Calibri"/>
        <w:b w:val="0"/>
        <w:i w:val="0"/>
        <w:sz w:val="20"/>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lef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9"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11520" w:right="0" w:firstLine="720"/>
      <w:jc w:val="lef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104</w:t>
    </w:r>
    <w:r>
      <w:rPr>
        <w:rFonts w:ascii="Calibri" w:eastAsia="Calibri" w:hAnsi="Calibri" w:cs="Calibri"/>
        <w:b w:val="0"/>
        <w:i w:val="0"/>
        <w:sz w:val="20"/>
      </w:rP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0" type="#_x0000_t75" style="width:498.9pt;height:1.98pt">
          <v:imagedata r:id="rId1" o:title=""/>
          <o:lock v:ext="edit" aspectratio="t"/>
        </v:shape>
      </w:pict>
    </w:r>
  </w:p>
  <w:p>
    <w:pPr>
      <w:keepNext w:val="0"/>
      <w:keepLines/>
      <w:pageBreakBefore w:val="0"/>
      <w:widowControl w:val="0"/>
      <w:numPr>
        <w:ilvl w:val="0"/>
        <w:numId w:val="0"/>
      </w:numPr>
      <w:spacing w:before="0" w:after="0" w:line="240" w:lineRule="exact"/>
      <w:ind w:left="7920" w:right="0" w:firstLine="720"/>
      <w:jc w:val="both"/>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106</w:t>
    </w:r>
    <w:r>
      <w:rPr>
        <w:rFonts w:ascii="Calibri" w:eastAsia="Calibri" w:hAnsi="Calibri" w:cs="Calibri"/>
        <w:b w:val="0"/>
        <w:i w:val="0"/>
        <w:sz w:val="20"/>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lef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1"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11520" w:right="0" w:firstLine="720"/>
      <w:jc w:val="lef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108</w:t>
    </w:r>
    <w:r>
      <w:rPr>
        <w:rFonts w:ascii="Calibri" w:eastAsia="Calibri" w:hAnsi="Calibri" w:cs="Calibri"/>
        <w:b w:val="0"/>
        <w:i w:val="0"/>
        <w:sz w:val="20"/>
      </w:rP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2" type="#_x0000_t75" style="width:498.9pt;height:1.98pt">
          <v:imagedata r:id="rId1" o:title=""/>
          <o:lock v:ext="edit" aspectratio="t"/>
        </v:shape>
      </w:pict>
    </w:r>
  </w:p>
  <w:p>
    <w:pPr>
      <w:keepNext w:val="0"/>
      <w:keepLines/>
      <w:pageBreakBefore w:val="0"/>
      <w:widowControl w:val="0"/>
      <w:numPr>
        <w:ilvl w:val="0"/>
        <w:numId w:val="0"/>
      </w:numPr>
      <w:spacing w:before="0" w:after="0" w:line="240" w:lineRule="exact"/>
      <w:ind w:left="792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114</w:t>
    </w:r>
    <w:r>
      <w:rPr>
        <w:rFonts w:ascii="Calibri" w:eastAsia="Calibri" w:hAnsi="Calibri" w:cs="Calibri"/>
        <w:b w:val="0"/>
        <w:i w:val="0"/>
        <w:sz w:val="20"/>
      </w:rP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lef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3"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12240" w:right="0" w:firstLine="0"/>
      <w:jc w:val="lef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116</w:t>
    </w:r>
    <w:r>
      <w:rPr>
        <w:rFonts w:ascii="Calibri" w:eastAsia="Calibri" w:hAnsi="Calibri" w:cs="Calibri"/>
        <w:b w:val="0"/>
        <w:i w:val="0"/>
        <w:sz w:val="20"/>
      </w:rP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4" type="#_x0000_t75" style="width:498.9pt;height:1.98pt">
          <v:imagedata r:id="rId1" o:title=""/>
          <o:lock v:ext="edit" aspectratio="t"/>
        </v:shape>
      </w:pict>
    </w:r>
  </w:p>
  <w:p>
    <w:pPr>
      <w:keepNext w:val="0"/>
      <w:keepLines/>
      <w:pageBreakBefore w:val="0"/>
      <w:widowControl w:val="0"/>
      <w:numPr>
        <w:ilvl w:val="0"/>
        <w:numId w:val="0"/>
      </w:numPr>
      <w:spacing w:before="0" w:after="0" w:line="240" w:lineRule="exact"/>
      <w:ind w:left="792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121</w:t>
    </w:r>
    <w:r>
      <w:rPr>
        <w:rFonts w:ascii="Calibri" w:eastAsia="Calibri" w:hAnsi="Calibri" w:cs="Calibri"/>
        <w:b w:val="0"/>
        <w:i w:val="0"/>
        <w:sz w:val="20"/>
      </w:rPr>
      <w:fldChar w:fldCharType="end"/>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5"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1152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129</w:t>
    </w:r>
    <w:r>
      <w:rPr>
        <w:rFonts w:ascii="Calibri" w:eastAsia="Calibri" w:hAnsi="Calibri" w:cs="Calibri"/>
        <w:b w:val="0"/>
        <w:i w:val="0"/>
        <w:sz w:val="20"/>
      </w:rP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6" type="#_x0000_t75" style="width:498.9pt;height:1.98pt">
          <v:imagedata r:id="rId1" o:title=""/>
          <o:lock v:ext="edit" aspectratio="t"/>
        </v:shape>
      </w:pict>
    </w:r>
  </w:p>
  <w:p>
    <w:pPr>
      <w:keepNext w:val="0"/>
      <w:keepLines/>
      <w:pageBreakBefore w:val="0"/>
      <w:widowControl w:val="0"/>
      <w:numPr>
        <w:ilvl w:val="0"/>
        <w:numId w:val="0"/>
      </w:numPr>
      <w:spacing w:before="0" w:after="0" w:line="240" w:lineRule="exact"/>
      <w:ind w:left="792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138</w:t>
    </w:r>
    <w:r>
      <w:rPr>
        <w:rFonts w:ascii="Calibri" w:eastAsia="Calibri" w:hAnsi="Calibri" w:cs="Calibri"/>
        <w:b w:val="0"/>
        <w:i w:val="0"/>
        <w:sz w:val="20"/>
      </w:rPr>
      <w:fldChar w:fldCharType="end"/>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lef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7"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11520" w:right="0" w:firstLine="72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139</w:t>
    </w:r>
    <w:r>
      <w:rPr>
        <w:rFonts w:ascii="Calibri" w:eastAsia="Calibri" w:hAnsi="Calibri" w:cs="Calibri"/>
        <w:b w:val="0"/>
        <w:i w:val="0"/>
        <w:sz w:val="20"/>
      </w:rPr>
      <w:fldChar w:fldCharType="end"/>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8" type="#_x0000_t75" style="width:498.9pt;height:1.98pt">
          <v:imagedata r:id="rId1" o:title=""/>
          <o:lock v:ext="edit" aspectratio="t"/>
        </v:shape>
      </w:pict>
    </w:r>
  </w:p>
  <w:p>
    <w:pPr>
      <w:keepNext w:val="0"/>
      <w:keepLines/>
      <w:pageBreakBefore w:val="0"/>
      <w:widowControl w:val="0"/>
      <w:numPr>
        <w:ilvl w:val="0"/>
        <w:numId w:val="0"/>
      </w:numPr>
      <w:spacing w:before="0" w:after="0" w:line="240" w:lineRule="exact"/>
      <w:ind w:left="792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146</w:t>
    </w:r>
    <w:r>
      <w:rPr>
        <w:rFonts w:ascii="Calibri" w:eastAsia="Calibri" w:hAnsi="Calibri" w:cs="Calibri"/>
        <w:b w:val="0"/>
        <w:i w:val="0"/>
        <w:sz w:val="20"/>
      </w:rPr>
      <w:fldChar w:fldCharType="end"/>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lef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9"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1152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155</w:t>
    </w:r>
    <w:r>
      <w:rPr>
        <w:rFonts w:ascii="Calibri" w:eastAsia="Calibri" w:hAnsi="Calibri" w:cs="Calibri"/>
        <w:b w:val="0"/>
        <w:i w:val="0"/>
        <w:sz w:val="20"/>
      </w:rPr>
      <w:fldChar w:fldCharType="end"/>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0"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792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192</w:t>
    </w:r>
    <w:r>
      <w:rPr>
        <w:rFonts w:ascii="Calibri" w:eastAsia="Calibri" w:hAnsi="Calibri" w:cs="Calibri"/>
        <w:b w:val="0"/>
        <w:i w:val="0"/>
        <w:sz w:val="20"/>
      </w:rPr>
      <w:fldChar w:fldCharType="end"/>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lef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1"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1152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202</w:t>
    </w:r>
    <w:r>
      <w:rPr>
        <w:rFonts w:ascii="Calibri" w:eastAsia="Calibri" w:hAnsi="Calibri" w:cs="Calibri"/>
        <w:b w:val="0"/>
        <w:i w:val="0"/>
        <w:sz w:val="20"/>
      </w:rPr>
      <w:fldChar w:fldCharType="end"/>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2"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203</w:t>
    </w:r>
    <w:r>
      <w:rPr>
        <w:rFonts w:ascii="Calibri" w:eastAsia="Calibri" w:hAnsi="Calibri" w:cs="Calibri"/>
        <w:b w:val="0"/>
        <w:i w:val="0"/>
        <w:sz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rPr>
          <w:color w:val="000000"/>
        </w:rPr>
        <w:separator/>
      </w:r>
    </w:p>
  </w:footnote>
  <w:footnote w:type="continuationSeparator" w:id="1">
    <w:p>
      <w:pPr>
        <w:spacing w:after="0" w:line="240" w:lineRule="auto"/>
      </w:pPr>
      <w:r>
        <w:continuationSeparator/>
      </w:r>
    </w:p>
  </w:footnote>
  <w:footnote w:id="2">
    <w:p>
      <w:pPr>
        <w:keepNext w:val="0"/>
        <w:keepLines/>
        <w:pageBreakBefore w:val="0"/>
        <w:widowControl w:val="0"/>
        <w:numPr>
          <w:ilvl w:val="0"/>
          <w:numId w:val="0"/>
        </w:numPr>
        <w:spacing w:before="0" w:after="0" w:line="240" w:lineRule="exact"/>
        <w:ind w:left="0" w:right="0" w:firstLine="0"/>
        <w:jc w:val="left"/>
        <w:outlineLvl w:val="9"/>
        <w:rPr>
          <w:rFonts w:ascii="Arial" w:eastAsia="Arial" w:hAnsi="Arial" w:cs="Arial"/>
          <w:b w:val="0"/>
          <w:i w:val="0"/>
          <w:color w:val="000000"/>
          <w:sz w:val="20"/>
          <w:u w:val="none"/>
        </w:rPr>
      </w:pPr>
      <w:r>
        <w:rPr>
          <w:rStyle w:val="FootnoteReference"/>
          <w:rFonts w:ascii="Arial" w:eastAsia="Arial" w:hAnsi="Arial" w:cs="Arial"/>
          <w:b w:val="0"/>
          <w:i w:val="0"/>
          <w:sz w:val="20"/>
          <w:vertAlign w:val="superscript"/>
        </w:rPr>
        <w:footnoteRef/>
      </w:r>
      <w:r>
        <w:rPr>
          <w:rFonts w:ascii="Arial" w:eastAsia="Arial" w:hAnsi="Arial" w:cs="Arial"/>
          <w:b w:val="0"/>
          <w:i w:val="0"/>
          <w:color w:val="000000"/>
          <w:sz w:val="20"/>
          <w:u w:val="none"/>
        </w:rPr>
        <w:t xml:space="preserve"> </w:t>
      </w:r>
      <w:r>
        <w:rPr>
          <w:rFonts w:ascii="Calibri" w:eastAsia="Calibri" w:hAnsi="Calibri" w:cs="Calibri"/>
          <w:b w:val="0"/>
          <w:i w:val="0"/>
          <w:color w:val="000000"/>
          <w:sz w:val="20"/>
          <w:u w:val="none"/>
        </w:rPr>
        <w:t>La tasa para el periodo tarifario 202</w:t>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t>-202</w:t>
      </w:r>
      <w:r>
        <w:rPr>
          <w:rFonts w:ascii="Calibri" w:eastAsia="Calibri" w:hAnsi="Calibri" w:cs="Calibri"/>
          <w:b w:val="0"/>
          <w:i w:val="0"/>
          <w:color w:val="000000"/>
          <w:sz w:val="20"/>
          <w:u w:val="none"/>
        </w:rPr>
        <w:t>7</w:t>
      </w:r>
      <w:r>
        <w:rPr>
          <w:rFonts w:ascii="Calibri" w:eastAsia="Calibri" w:hAnsi="Calibri" w:cs="Calibri"/>
          <w:b w:val="0"/>
          <w:i w:val="0"/>
          <w:color w:val="000000"/>
          <w:sz w:val="20"/>
          <w:u w:val="none"/>
        </w:rPr>
        <w:t xml:space="preserve"> se fijó en el piso del 7% real después de impuestos.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2580"/>
        <w:tab w:val="left" w:pos="5880"/>
        <w:tab w:val="center" w:pos="6720"/>
        <w:tab w:val="right" w:pos="8820"/>
        <w:tab w:val="left" w:pos="10840"/>
      </w:tabs>
      <w:spacing w:before="0" w:after="240" w:line="288" w:lineRule="auto"/>
      <w:ind w:left="0" w:right="0" w:firstLine="0"/>
      <w:jc w:val="center"/>
      <w:outlineLvl w:val="9"/>
      <w:rPr>
        <w:rFonts w:ascii="Calibri" w:eastAsia="Calibri" w:hAnsi="Calibri" w:cs="Calibri"/>
        <w:b w:val="0"/>
        <w:i w:val="0"/>
        <w:color w:val="000000"/>
        <w:sz w:val="20"/>
        <w:u w:val="none"/>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2580"/>
        <w:tab w:val="left" w:pos="5880"/>
        <w:tab w:val="center" w:pos="6720"/>
        <w:tab w:val="right" w:pos="8820"/>
        <w:tab w:val="left" w:pos="10840"/>
      </w:tabs>
      <w:spacing w:before="0" w:after="240" w:line="288" w:lineRule="auto"/>
      <w:ind w:left="0" w:right="0" w:firstLine="0"/>
      <w:jc w:val="center"/>
      <w:outlineLvl w:val="9"/>
      <w:rPr>
        <w:rFonts w:ascii="Calibri" w:eastAsia="Calibri" w:hAnsi="Calibri" w:cs="Calibri"/>
        <w:b w:val="0"/>
        <w:i w:val="0"/>
        <w:color w:val="000000"/>
        <w:sz w:val="20"/>
        <w:u w:val="non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styleLink w:val="bulletround"/>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styleLink w:val="ol2"/>
    <w:lvl w:ilvl="0">
      <w:start w:val="1"/>
      <w:numFmt w:val="lowerRoman"/>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nsid w:val="00000004"/>
    <w:multiLevelType w:val="multilevel"/>
    <w:tmpl w:val="00000004"/>
    <w:styleLink w:val="ol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
    <w:nsid w:val="00000005"/>
    <w:multiLevelType w:val="multilevel"/>
    <w:tmpl w:val="00000005"/>
    <w:styleLink w:val="ol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180"/>
      </w:pPr>
    </w:lvl>
  </w:abstractNum>
  <w:abstractNum w:abstractNumId="5">
    <w:nsid w:val="00000006"/>
    <w:multiLevelType w:val="multilevel"/>
    <w:tmpl w:val="00000006"/>
    <w:styleLink w:val="ol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6">
    <w:nsid w:val="00000007"/>
    <w:multiLevelType w:val="multilevel"/>
    <w:tmpl w:val="00000007"/>
    <w:styleLink w:val="oul1"/>
    <w:lvl w:ilvl="0">
      <w:start w:val="1"/>
      <w:numFmt w:val="upperRoman"/>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7">
    <w:nsid w:val="00000008"/>
    <w:multiLevelType w:val="multilevel"/>
    <w:tmpl w:val="00000008"/>
    <w:styleLink w:val="outlinearabic"/>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8">
    <w:nsid w:val="00000009"/>
    <w:multiLevelType w:val="multilevel"/>
    <w:tmpl w:val="00000009"/>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9">
    <w:nsid w:val="0000000A"/>
    <w:multiLevelType w:val="multilevel"/>
    <w:tmpl w:val="0000000A"/>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0">
    <w:nsid w:val="0000000B"/>
    <w:multiLevelType w:val="multilevel"/>
    <w:tmpl w:val="0000000B"/>
    <w:styleLink w:val="ul3"/>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1">
    <w:nsid w:val="0000000C"/>
    <w:multiLevelType w:val="multilevel"/>
    <w:tmpl w:val="0000000C"/>
    <w:styleLink w:val="ul4"/>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2">
    <w:nsid w:val="0000000D"/>
    <w:multiLevelType w:val="multilevel"/>
    <w:tmpl w:val="00000007"/>
    <w:lvl w:ilvl="0">
      <w:start w:val="1"/>
      <w:numFmt w:val="upperRoman"/>
      <w:lvlText w:val="%1."/>
      <w:lvlJc w:val="left"/>
      <w:pPr>
        <w:tabs>
          <w:tab w:val="num" w:pos="720"/>
        </w:tabs>
        <w:ind w:left="720" w:hanging="360"/>
      </w:pPr>
      <w:rPr>
        <w:rFonts w:ascii="Calibri" w:eastAsia="Calibri" w:hAnsi="Calibri" w:cs="Calibri"/>
        <w:b/>
        <w:i w:val="0"/>
        <w:strike w:val="0"/>
        <w:color w:val="000000"/>
        <w:sz w:val="20"/>
        <w:u w:val="none"/>
      </w:r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13">
    <w:nsid w:val="0000000E"/>
    <w:multiLevelType w:val="multilevel"/>
    <w:tmpl w:val="00000003"/>
    <w:lvl w:ilvl="0">
      <w:start w:val="1"/>
      <w:numFmt w:val="lowerRoman"/>
      <w:lvlText w:val="%1)"/>
      <w:lvlJc w:val="left"/>
      <w:pPr>
        <w:tabs>
          <w:tab w:val="num" w:pos="2409"/>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4">
    <w:nsid w:val="0000000F"/>
    <w:multiLevelType w:val="hybridMultilevel"/>
    <w:tmpl w:val="0000000F"/>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
      <w:lvlJc w:val="left"/>
      <w:pPr>
        <w:tabs>
          <w:tab w:val="num" w:pos="3543"/>
        </w:tabs>
        <w:ind w:left="1440" w:hanging="360"/>
      </w:pPr>
      <w:rPr>
        <w:rFonts w:ascii="Calibri" w:eastAsia="Calibri" w:hAnsi="Calibri" w:cs="Calibri"/>
        <w:b w:val="0"/>
        <w:i w:val="0"/>
        <w:strike w:val="0"/>
        <w:color w:val="000000"/>
        <w:sz w:val="20"/>
        <w:highlight w:val="white"/>
        <w:u w:val="none"/>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tabs>
          <w:tab w:val="num" w:pos="2835"/>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tabs>
          <w:tab w:val="num" w:pos="2835"/>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tabs>
          <w:tab w:val="num" w:pos="2835"/>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tabs>
          <w:tab w:val="num" w:pos="2835"/>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multilevel"/>
    <w:tmpl w:val="00000003"/>
    <w:lvl w:ilvl="0">
      <w:start w:val="1"/>
      <w:numFmt w:val="lowerRoman"/>
      <w:lvlText w:val="%1)"/>
      <w:lvlJc w:val="left"/>
      <w:pPr>
        <w:tabs>
          <w:tab w:val="num" w:pos="2835"/>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1">
    <w:nsid w:val="00000020"/>
    <w:multiLevelType w:val="hybridMultilevel"/>
    <w:tmpl w:val="00000020"/>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multilevel"/>
    <w:tmpl w:val="00000004"/>
    <w:lvl w:ilvl="0">
      <w:start w:val="1"/>
      <w:numFmt w:val="lowerLetter"/>
      <w:lvlText w:val="%1)"/>
      <w:lvlJc w:val="left"/>
      <w:pPr>
        <w:tabs>
          <w:tab w:val="num" w:pos="2835"/>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7">
    <w:nsid w:val="00000030"/>
    <w:multiLevelType w:val="multilevel"/>
    <w:tmpl w:val="00000004"/>
    <w:lvl w:ilvl="0">
      <w:start w:val="1"/>
      <w:numFmt w:val="lowerLetter"/>
      <w:lvlText w:val="%1)"/>
      <w:lvlJc w:val="left"/>
      <w:pPr>
        <w:tabs>
          <w:tab w:val="num" w:pos="2835"/>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8">
    <w:nsid w:val="00000031"/>
    <w:multiLevelType w:val="multilevel"/>
    <w:tmpl w:val="00000004"/>
    <w:lvl w:ilvl="0">
      <w:start w:val="1"/>
      <w:numFmt w:val="lowerLetter"/>
      <w:lvlText w:val="%1)"/>
      <w:lvlJc w:val="left"/>
      <w:pPr>
        <w:tabs>
          <w:tab w:val="num" w:pos="2835"/>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9">
    <w:nsid w:val="00000032"/>
    <w:multiLevelType w:val="multilevel"/>
    <w:tmpl w:val="00000004"/>
    <w:lvl w:ilvl="0">
      <w:start w:val="1"/>
      <w:numFmt w:val="lowerLetter"/>
      <w:lvlText w:val="%1)"/>
      <w:lvlJc w:val="left"/>
      <w:pPr>
        <w:tabs>
          <w:tab w:val="num" w:pos="2835"/>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50">
    <w:nsid w:val="00000033"/>
    <w:multiLevelType w:val="multilevel"/>
    <w:tmpl w:val="00000004"/>
    <w:lvl w:ilvl="0">
      <w:start w:val="1"/>
      <w:numFmt w:val="lowerLetter"/>
      <w:lvlText w:val="%1)"/>
      <w:lvlJc w:val="left"/>
      <w:pPr>
        <w:tabs>
          <w:tab w:val="num" w:pos="2835"/>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51">
    <w:nsid w:val="00000034"/>
    <w:multiLevelType w:val="hybridMultilevel"/>
    <w:tmpl w:val="00000034"/>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multilevel"/>
    <w:tmpl w:val="00000003"/>
    <w:lvl w:ilvl="0">
      <w:start w:val="1"/>
      <w:numFmt w:val="lowerRoman"/>
      <w:lvlText w:val="%1)"/>
      <w:lvlJc w:val="left"/>
      <w:pPr>
        <w:tabs>
          <w:tab w:val="num" w:pos="3118"/>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54">
    <w:nsid w:val="00000037"/>
    <w:multiLevelType w:val="hybridMultilevel"/>
    <w:tmpl w:val="00000037"/>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tabs>
          <w:tab w:val="num" w:pos="2551"/>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tabs>
          <w:tab w:val="num" w:pos="2126"/>
        </w:tabs>
        <w:ind w:left="720" w:hanging="360"/>
      </w:pPr>
      <w:rPr>
        <w:rFonts w:ascii="Aptos" w:eastAsia="Aptos" w:hAnsi="Aptos" w:cs="Aptos"/>
        <w:b w:val="0"/>
        <w:i w:val="0"/>
        <w:strike w:val="0"/>
        <w:color w:val="000000"/>
        <w:sz w:val="24"/>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multilevel"/>
    <w:tmpl w:val="00000005"/>
    <w:lvl w:ilvl="0">
      <w:start w:val="1"/>
      <w:numFmt w:val="decimal"/>
      <w:lvlText w:val="%1."/>
      <w:lvlJc w:val="left"/>
      <w:pPr>
        <w:tabs>
          <w:tab w:val="num" w:pos="1776"/>
        </w:tabs>
        <w:ind w:left="720" w:hanging="360"/>
      </w:pPr>
      <w:rPr>
        <w:rFonts w:ascii="Calibri" w:eastAsia="Calibri" w:hAnsi="Calibri" w:cs="Calibri"/>
        <w:b w:val="0"/>
        <w:i w:val="0"/>
        <w:strike w:val="0"/>
        <w:color w:val="000000"/>
        <w:sz w:val="20"/>
        <w:u w:val="none"/>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180"/>
      </w:pPr>
    </w:lvl>
  </w:abstractNum>
  <w:abstractNum w:abstractNumId="71">
    <w:nsid w:val="00000048"/>
    <w:multiLevelType w:val="multilevel"/>
    <w:tmpl w:val="00000004"/>
    <w:lvl w:ilvl="0">
      <w:start w:val="1"/>
      <w:numFmt w:val="lowerLetter"/>
      <w:lvlText w:val="%1)"/>
      <w:lvlJc w:val="left"/>
      <w:pPr>
        <w:tabs>
          <w:tab w:val="num" w:pos="2127"/>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2">
    <w:nsid w:val="00000049"/>
    <w:multiLevelType w:val="multilevel"/>
    <w:tmpl w:val="00000004"/>
    <w:lvl w:ilvl="0">
      <w:start w:val="2"/>
      <w:numFmt w:val="lowerLetter"/>
      <w:lvlText w:val="%1)"/>
      <w:lvlJc w:val="left"/>
      <w:pPr>
        <w:tabs>
          <w:tab w:val="num" w:pos="2127"/>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3">
    <w:nsid w:val="0000004A"/>
    <w:multiLevelType w:val="multilevel"/>
    <w:tmpl w:val="00000003"/>
    <w:lvl w:ilvl="0">
      <w:start w:val="1"/>
      <w:numFmt w:val="lowerRoman"/>
      <w:lvlText w:val="%1)"/>
      <w:lvlJc w:val="left"/>
      <w:pPr>
        <w:tabs>
          <w:tab w:val="num" w:pos="1843"/>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74">
    <w:nsid w:val="0000004B"/>
    <w:multiLevelType w:val="multilevel"/>
    <w:tmpl w:val="00000006"/>
    <w:lvl w:ilvl="0">
      <w:start w:val="1"/>
      <w:numFmt w:val="lowerLetter"/>
      <w:lvlText w:val="%1)"/>
      <w:lvlJc w:val="left"/>
      <w:pPr>
        <w:tabs>
          <w:tab w:val="num" w:pos="2127"/>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5">
    <w:nsid w:val="0000004C"/>
    <w:multiLevelType w:val="multilevel"/>
    <w:tmpl w:val="00000006"/>
    <w:lvl w:ilvl="0">
      <w:start w:val="1"/>
      <w:numFmt w:val="lowerLetter"/>
      <w:lvlText w:val="%1)"/>
      <w:lvlJc w:val="left"/>
      <w:pPr>
        <w:tabs>
          <w:tab w:val="num" w:pos="2126"/>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6">
    <w:nsid w:val="0000004D"/>
    <w:multiLevelType w:val="multilevel"/>
    <w:tmpl w:val="00000006"/>
    <w:lvl w:ilvl="0">
      <w:start w:val="1"/>
      <w:numFmt w:val="lowerLetter"/>
      <w:lvlText w:val="%1)"/>
      <w:lvlJc w:val="left"/>
      <w:pPr>
        <w:tabs>
          <w:tab w:val="num" w:pos="2127"/>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7">
    <w:nsid w:val="0000004E"/>
    <w:multiLevelType w:val="multilevel"/>
    <w:tmpl w:val="00000006"/>
    <w:lvl w:ilvl="0">
      <w:start w:val="1"/>
      <w:numFmt w:val="lowerLetter"/>
      <w:lvlText w:val="%1)"/>
      <w:lvlJc w:val="left"/>
      <w:pPr>
        <w:tabs>
          <w:tab w:val="num" w:pos="2126"/>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8">
    <w:nsid w:val="0000004F"/>
    <w:multiLevelType w:val="multilevel"/>
    <w:tmpl w:val="00000006"/>
    <w:lvl w:ilvl="0">
      <w:start w:val="1"/>
      <w:numFmt w:val="lowerLetter"/>
      <w:lvlText w:val="%1)"/>
      <w:lvlJc w:val="left"/>
      <w:pPr>
        <w:tabs>
          <w:tab w:val="num" w:pos="2127"/>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9">
    <w:nsid w:val="00000050"/>
    <w:multiLevelType w:val="multilevel"/>
    <w:tmpl w:val="00000003"/>
    <w:lvl w:ilvl="0">
      <w:start w:val="1"/>
      <w:numFmt w:val="lowerRoman"/>
      <w:lvlText w:val="%1)"/>
      <w:lvlJc w:val="left"/>
      <w:pPr>
        <w:tabs>
          <w:tab w:val="num" w:pos="2126"/>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80">
    <w:nsid w:val="00000051"/>
    <w:multiLevelType w:val="multilevel"/>
    <w:tmpl w:val="00000003"/>
    <w:lvl w:ilvl="0">
      <w:start w:val="1"/>
      <w:numFmt w:val="lowerRoman"/>
      <w:lvlText w:val="%1)"/>
      <w:lvlJc w:val="left"/>
      <w:pPr>
        <w:tabs>
          <w:tab w:val="num" w:pos="1843"/>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81">
    <w:nsid w:val="00000052"/>
    <w:multiLevelType w:val="multilevel"/>
    <w:tmpl w:val="00000006"/>
    <w:lvl w:ilvl="0">
      <w:start w:val="1"/>
      <w:numFmt w:val="lowerLetter"/>
      <w:lvlText w:val="%1)"/>
      <w:lvlJc w:val="left"/>
      <w:pPr>
        <w:tabs>
          <w:tab w:val="num" w:pos="2126"/>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noLeading/>
    <w:suppressTopSpacingWP/>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l2">
    <w:name w:val="ol2"/>
    <w:pPr>
      <w:numPr>
        <w:numId w:val="3"/>
      </w:numPr>
    </w:pPr>
  </w:style>
  <w:style w:type="numbering" w:customStyle="1" w:styleId="ol3">
    <w:name w:val="ol3"/>
    <w:pPr>
      <w:numPr>
        <w:numId w:val="4"/>
      </w:numPr>
    </w:pPr>
  </w:style>
  <w:style w:type="numbering" w:customStyle="1" w:styleId="ol4">
    <w:name w:val="ol4"/>
    <w:pPr>
      <w:numPr>
        <w:numId w:val="5"/>
      </w:numPr>
    </w:pPr>
  </w:style>
  <w:style w:type="numbering" w:customStyle="1" w:styleId="ol5">
    <w:name w:val="ol5"/>
    <w:pPr>
      <w:numPr>
        <w:numId w:val="6"/>
      </w:numPr>
    </w:pPr>
  </w:style>
  <w:style w:type="numbering" w:customStyle="1" w:styleId="oul1">
    <w:name w:val="oul1"/>
    <w:pPr>
      <w:numPr>
        <w:numId w:val="7"/>
      </w:numPr>
    </w:pPr>
  </w:style>
  <w:style w:type="numbering" w:customStyle="1" w:styleId="outlinearabic">
    <w:name w:val="outline.arabic"/>
    <w:pPr>
      <w:numPr>
        <w:numId w:val="8"/>
      </w:numPr>
    </w:pPr>
  </w:style>
  <w:style w:type="numbering" w:customStyle="1" w:styleId="ul1">
    <w:name w:val="ul1"/>
    <w:pPr>
      <w:numPr>
        <w:numId w:val="9"/>
      </w:numPr>
    </w:pPr>
  </w:style>
  <w:style w:type="numbering" w:customStyle="1" w:styleId="ul2">
    <w:name w:val="ul2"/>
    <w:pPr>
      <w:numPr>
        <w:numId w:val="10"/>
      </w:numPr>
    </w:pPr>
  </w:style>
  <w:style w:type="numbering" w:customStyle="1" w:styleId="ul3">
    <w:name w:val="ul3"/>
    <w:pPr>
      <w:numPr>
        <w:numId w:val="11"/>
      </w:numPr>
    </w:pPr>
  </w:style>
  <w:style w:type="numbering" w:customStyle="1" w:styleId="ul4">
    <w:name w:val="ul4"/>
    <w:pPr>
      <w:numPr>
        <w:numId w:val="12"/>
      </w:numPr>
    </w:pPr>
  </w:style>
  <w:style w:type="paragraph" w:customStyle="1" w:styleId="Normal-wk">
    <w:name w:val="Normal-wk"/>
    <w:qFormat/>
    <w:pPr>
      <w:keepNext w:val="0"/>
      <w:keepLines/>
      <w:spacing w:before="0" w:after="0" w:line="288" w:lineRule="auto"/>
      <w:ind w:left="0" w:firstLine="0"/>
      <w:jc w:val="left"/>
    </w:pPr>
    <w:rPr>
      <w:rFonts w:ascii="Calibri" w:eastAsia="Calibri" w:hAnsi="Calibri" w:cs="Calibri"/>
      <w:b w:val="0"/>
      <w:i w:val="0"/>
      <w:color w:val="000000"/>
      <w:spacing w:val="0"/>
      <w:sz w:val="20"/>
    </w:rPr>
  </w:style>
  <w:style w:type="paragraph" w:customStyle="1" w:styleId="CarCarChar">
    <w:name w:val="Car Car Char"/>
    <w:qFormat/>
    <w:pPr>
      <w:keepNext w:val="0"/>
      <w:spacing w:before="0" w:after="160" w:line="288" w:lineRule="auto"/>
      <w:ind w:left="0" w:firstLine="0"/>
      <w:jc w:val="left"/>
    </w:pPr>
    <w:rPr>
      <w:rFonts w:ascii="Arial" w:eastAsia="Arial" w:hAnsi="Arial" w:cs="Arial"/>
      <w:b w:val="0"/>
      <w:i w:val="0"/>
      <w:color w:val="000000"/>
      <w:spacing w:val="0"/>
      <w:sz w:val="20"/>
    </w:rPr>
  </w:style>
  <w:style w:type="paragraph" w:customStyle="1" w:styleId="CarCar3">
    <w:name w:val="Car Car3"/>
    <w:qFormat/>
    <w:pPr>
      <w:keepNext w:val="0"/>
      <w:spacing w:before="0" w:after="160" w:line="288" w:lineRule="auto"/>
      <w:ind w:left="0" w:firstLine="0"/>
      <w:jc w:val="left"/>
    </w:pPr>
    <w:rPr>
      <w:rFonts w:ascii="Arial" w:eastAsia="Arial" w:hAnsi="Arial" w:cs="Arial"/>
      <w:b w:val="0"/>
      <w:i w:val="0"/>
      <w:color w:val="000000"/>
      <w:spacing w:val="0"/>
      <w:sz w:val="20"/>
    </w:rPr>
  </w:style>
  <w:style w:type="paragraph" w:customStyle="1" w:styleId="Estndar">
    <w:name w:val="Estándar"/>
    <w:qFormat/>
    <w:pPr>
      <w:keepNext w:val="0"/>
      <w:spacing w:before="0" w:after="0" w:line="240" w:lineRule="auto"/>
      <w:ind w:left="0" w:firstLine="0"/>
      <w:jc w:val="left"/>
    </w:pPr>
    <w:rPr>
      <w:rFonts w:ascii="Times New Roman" w:eastAsia="Times New Roman" w:hAnsi="Times New Roman" w:cs="Times New Roman"/>
      <w:b w:val="0"/>
      <w:i w:val="0"/>
      <w:color w:val="000000"/>
      <w:spacing w:val="0"/>
      <w:sz w:val="24"/>
    </w:rPr>
  </w:style>
  <w:style w:type="paragraph" w:styleId="FootnoteText">
    <w:name w:val="footnote text"/>
    <w:basedOn w:val="Normal"/>
    <w:link w:val="FootnoteTextChar"/>
    <w:uiPriority w:val="99"/>
    <w:rsid w:val="000F3DF7"/>
    <w:pPr>
      <w:spacing w:after="0" w:line="240" w:lineRule="auto"/>
    </w:pPr>
    <w:rPr>
      <w:sz w:val="20"/>
      <w:szCs w:val="20"/>
    </w:rPr>
  </w:style>
  <w:style w:type="character" w:customStyle="1" w:styleId="FootnoteTextChar">
    <w:name w:val="Footnote Text Char"/>
    <w:basedOn w:val="DefaultParagraphFont"/>
    <w:link w:val="FootnoteText"/>
    <w:uiPriority w:val="99"/>
    <w:rsid w:val="000F3DF7"/>
    <w:rPr>
      <w:sz w:val="20"/>
      <w:szCs w:val="20"/>
    </w:rPr>
  </w:style>
  <w:style w:type="paragraph" w:customStyle="1" w:styleId="FootnoteText-wk">
    <w:name w:val="Footnote Text-wk"/>
    <w:qFormat/>
    <w:pPr>
      <w:keepNext w:val="0"/>
      <w:spacing w:before="0" w:after="0" w:line="240" w:lineRule="auto"/>
      <w:ind w:left="0" w:firstLine="0"/>
      <w:jc w:val="left"/>
    </w:pPr>
    <w:rPr>
      <w:rFonts w:ascii="Arial" w:eastAsia="Arial" w:hAnsi="Arial" w:cs="Arial"/>
      <w:b w:val="0"/>
      <w:i w:val="0"/>
      <w:color w:val="000000"/>
      <w:spacing w:val="0"/>
      <w:sz w:val="2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paragraph" w:customStyle="1" w:styleId="Heading1-wk">
    <w:name w:val="Heading 1-wk"/>
    <w:qFormat/>
    <w:pPr>
      <w:keepNext w:val="0"/>
      <w:spacing w:before="480" w:after="0" w:line="240" w:lineRule="auto"/>
      <w:ind w:left="0" w:firstLine="0"/>
      <w:jc w:val="left"/>
    </w:pPr>
    <w:rPr>
      <w:rFonts w:ascii="Cambria" w:eastAsia="Cambria" w:hAnsi="Cambria" w:cs="Cambria"/>
      <w:b/>
      <w:i w:val="0"/>
      <w:color w:val="365F91"/>
      <w:spacing w:val="0"/>
      <w:sz w:val="28"/>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paragraph" w:customStyle="1" w:styleId="Heading2-wk">
    <w:name w:val="Heading 2-wk"/>
    <w:qFormat/>
    <w:pPr>
      <w:keepNext w:val="0"/>
      <w:spacing w:before="0" w:after="0" w:line="240" w:lineRule="auto"/>
      <w:ind w:left="0" w:firstLine="0"/>
      <w:jc w:val="both"/>
    </w:pPr>
    <w:rPr>
      <w:rFonts w:ascii="Times New Roman" w:eastAsia="Times New Roman" w:hAnsi="Times New Roman" w:cs="Times New Roman"/>
      <w:b/>
      <w:i w:val="0"/>
      <w:color w:val="000000"/>
      <w:spacing w:val="0"/>
      <w:sz w:val="24"/>
    </w:rPr>
  </w:style>
  <w:style w:type="paragraph" w:styleId="ListParagraph">
    <w:name w:val="List Paragraph"/>
    <w:basedOn w:val="Normal"/>
    <w:uiPriority w:val="34"/>
    <w:qFormat/>
    <w:rsid w:val="00506D7A"/>
    <w:pPr>
      <w:ind w:left="720"/>
      <w:contextualSpacing/>
    </w:pPr>
  </w:style>
  <w:style w:type="paragraph" w:customStyle="1" w:styleId="ListParagraph-wk">
    <w:name w:val="List Paragraph-wk"/>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Prrafodelista1">
    <w:name w:val="Párrafo de lista1"/>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TextePrinc">
    <w:name w:val="TextePrinc"/>
    <w:qFormat/>
    <w:pPr>
      <w:keepNext w:val="0"/>
      <w:spacing w:before="0" w:after="0" w:line="240" w:lineRule="auto"/>
      <w:ind w:left="0" w:firstLine="0"/>
      <w:jc w:val="left"/>
    </w:pPr>
    <w:rPr>
      <w:rFonts w:ascii="Arial" w:eastAsia="Arial" w:hAnsi="Arial" w:cs="Arial"/>
      <w:b w:val="0"/>
      <w:i w:val="0"/>
      <w:color w:val="000000"/>
      <w:spacing w:val="0"/>
      <w:sz w:val="18"/>
    </w:rPr>
  </w:style>
  <w:style w:type="paragraph" w:customStyle="1" w:styleId="pf0">
    <w:name w:val="pf0"/>
    <w:qFormat/>
    <w:pPr>
      <w:keepNext w:val="0"/>
      <w:spacing w:before="100" w:after="100" w:line="240" w:lineRule="auto"/>
      <w:ind w:left="0" w:firstLine="0"/>
      <w:jc w:val="left"/>
    </w:pPr>
    <w:rPr>
      <w:rFonts w:ascii="Times New Roman" w:eastAsia="Times New Roman" w:hAnsi="Times New Roman" w:cs="Times New Roman"/>
      <w:b w:val="0"/>
      <w:i w:val="0"/>
      <w:color w:val="000000"/>
      <w:spacing w:val="0"/>
      <w:sz w:val="24"/>
    </w:rPr>
  </w:style>
  <w:style w:type="paragraph" w:styleId="TOC1">
    <w:name w:val="toc 1"/>
    <w:basedOn w:val="Normal"/>
    <w:next w:val="Normal"/>
    <w:autoRedefine/>
    <w:uiPriority w:val="39"/>
    <w:rsid w:val="000F3DF7"/>
    <w:pPr>
      <w:spacing w:after="100"/>
    </w:pPr>
  </w:style>
  <w:style w:type="paragraph" w:customStyle="1" w:styleId="TOC1-wk">
    <w:name w:val="TOC 1-wk"/>
    <w:qFormat/>
    <w:pPr>
      <w:ind w:left="426" w:hanging="426"/>
      <w:jc w:val="left"/>
    </w:pPr>
    <w:rPr>
      <w:rFonts w:ascii="Calibri" w:eastAsia="Calibri" w:hAnsi="Calibri" w:cs="Calibri"/>
      <w:b w:val="0"/>
      <w:i w:val="0"/>
      <w:color w:val="000000"/>
      <w:spacing w:val="0"/>
      <w:sz w:val="20"/>
    </w:rPr>
  </w:style>
  <w:style w:type="paragraph" w:styleId="TOC2">
    <w:name w:val="toc 2"/>
    <w:basedOn w:val="Normal"/>
    <w:next w:val="Normal"/>
    <w:autoRedefine/>
    <w:uiPriority w:val="39"/>
    <w:rsid w:val="000F3DF7"/>
    <w:pPr>
      <w:spacing w:after="100"/>
      <w:ind w:left="220"/>
    </w:pPr>
  </w:style>
  <w:style w:type="paragraph" w:customStyle="1" w:styleId="TOC2-wk">
    <w:name w:val="TOC 2-wk"/>
    <w:qFormat/>
    <w:pPr>
      <w:ind w:left="567" w:hanging="567"/>
      <w:jc w:val="left"/>
    </w:pPr>
    <w:rPr>
      <w:rFonts w:ascii="Calibri" w:eastAsia="Calibri" w:hAnsi="Calibri" w:cs="Calibri"/>
      <w:b w:val="0"/>
      <w:i w:val="0"/>
      <w:color w:val="000000"/>
      <w:spacing w:val="0"/>
      <w:sz w:val="20"/>
    </w:rPr>
  </w:style>
  <w:style w:type="paragraph" w:styleId="TOC8">
    <w:name w:val="toc 8"/>
    <w:basedOn w:val="Normal"/>
    <w:next w:val="Normal"/>
    <w:autoRedefine/>
    <w:uiPriority w:val="39"/>
    <w:rsid w:val="000F3DF7"/>
    <w:pPr>
      <w:spacing w:after="100"/>
      <w:ind w:left="1540"/>
    </w:pPr>
  </w:style>
  <w:style w:type="paragraph" w:customStyle="1" w:styleId="TOC8-wk">
    <w:name w:val="TOC 8-wk"/>
    <w:qFormat/>
    <w:pPr>
      <w:ind w:left="1540" w:firstLine="0"/>
      <w:jc w:val="left"/>
    </w:pPr>
    <w:rPr>
      <w:rFonts w:ascii="Calibri" w:eastAsia="Calibri" w:hAnsi="Calibri" w:cs="Calibri"/>
      <w:b w:val="0"/>
      <w:i w:val="0"/>
      <w:color w:val="000000"/>
      <w:spacing w:val="0"/>
      <w:sz w:val="20"/>
    </w:rPr>
  </w:style>
  <w:style w:type="paragraph" w:styleId="TOC5">
    <w:name w:val="toc 5"/>
    <w:basedOn w:val="Normal"/>
    <w:next w:val="Normal"/>
    <w:autoRedefine/>
    <w:uiPriority w:val="39"/>
    <w:rsid w:val="000F3DF7"/>
    <w:pPr>
      <w:spacing w:after="100"/>
      <w:ind w:left="880"/>
    </w:pPr>
  </w:style>
  <w:style w:type="paragraph" w:customStyle="1" w:styleId="TOC5-wk">
    <w:name w:val="TOC 5-wk"/>
    <w:qFormat/>
    <w:pPr>
      <w:ind w:left="880" w:firstLine="0"/>
      <w:jc w:val="left"/>
    </w:pPr>
    <w:rPr>
      <w:rFonts w:ascii="Calibri" w:eastAsia="Calibri" w:hAnsi="Calibri" w:cs="Calibri"/>
      <w:b w:val="0"/>
      <w:i w:val="0"/>
      <w:color w:val="000000"/>
      <w:spacing w:val="0"/>
      <w:sz w:val="20"/>
    </w:rPr>
  </w:style>
  <w:style w:type="paragraph" w:styleId="TOC9">
    <w:name w:val="toc 9"/>
    <w:basedOn w:val="Normal"/>
    <w:next w:val="Normal"/>
    <w:autoRedefine/>
    <w:uiPriority w:val="39"/>
    <w:rsid w:val="000F3DF7"/>
    <w:pPr>
      <w:spacing w:after="100"/>
      <w:ind w:left="1760"/>
    </w:pPr>
  </w:style>
  <w:style w:type="paragraph" w:customStyle="1" w:styleId="TOC9-wk">
    <w:name w:val="TOC 9-wk"/>
    <w:qFormat/>
    <w:pPr>
      <w:ind w:left="1760" w:firstLine="0"/>
      <w:jc w:val="left"/>
    </w:pPr>
    <w:rPr>
      <w:rFonts w:ascii="Calibri" w:eastAsia="Calibri" w:hAnsi="Calibri" w:cs="Calibri"/>
      <w:b w:val="0"/>
      <w:i w:val="0"/>
      <w:color w:val="000000"/>
      <w:spacing w:val="0"/>
      <w:sz w:val="20"/>
    </w:rPr>
  </w:style>
  <w:style w:type="paragraph" w:styleId="TOC3">
    <w:name w:val="toc 3"/>
    <w:basedOn w:val="Normal"/>
    <w:next w:val="Normal"/>
    <w:autoRedefine/>
    <w:uiPriority w:val="39"/>
    <w:rsid w:val="000F3DF7"/>
    <w:pPr>
      <w:spacing w:after="100"/>
      <w:ind w:left="440"/>
    </w:pPr>
  </w:style>
  <w:style w:type="paragraph" w:customStyle="1" w:styleId="TOC3-wk">
    <w:name w:val="TOC 3-wk"/>
    <w:qFormat/>
    <w:pPr>
      <w:ind w:left="0" w:firstLine="0"/>
      <w:jc w:val="both"/>
    </w:pPr>
    <w:rPr>
      <w:rFonts w:ascii="Calibri" w:eastAsia="Calibri" w:hAnsi="Calibri" w:cs="Calibri"/>
      <w:b w:val="0"/>
      <w:i w:val="0"/>
      <w:color w:val="000000"/>
      <w:spacing w:val="0"/>
      <w:sz w:val="20"/>
    </w:rPr>
  </w:style>
  <w:style w:type="paragraph" w:styleId="TOC6">
    <w:name w:val="toc 6"/>
    <w:basedOn w:val="Normal"/>
    <w:next w:val="Normal"/>
    <w:autoRedefine/>
    <w:uiPriority w:val="39"/>
    <w:rsid w:val="000F3DF7"/>
    <w:pPr>
      <w:spacing w:after="100"/>
      <w:ind w:left="1100"/>
    </w:pPr>
  </w:style>
  <w:style w:type="paragraph" w:customStyle="1" w:styleId="TOC6-wk">
    <w:name w:val="TOC 6-wk"/>
    <w:qFormat/>
    <w:pPr>
      <w:ind w:left="1100" w:firstLine="0"/>
      <w:jc w:val="left"/>
    </w:pPr>
    <w:rPr>
      <w:rFonts w:ascii="Calibri" w:eastAsia="Calibri" w:hAnsi="Calibri" w:cs="Calibri"/>
      <w:b w:val="0"/>
      <w:i w:val="0"/>
      <w:color w:val="000000"/>
      <w:spacing w:val="0"/>
      <w:sz w:val="20"/>
    </w:rPr>
  </w:style>
  <w:style w:type="paragraph" w:styleId="TOC4">
    <w:name w:val="toc 4"/>
    <w:basedOn w:val="Normal"/>
    <w:next w:val="Normal"/>
    <w:autoRedefine/>
    <w:uiPriority w:val="39"/>
    <w:rsid w:val="000F3DF7"/>
    <w:pPr>
      <w:spacing w:after="100"/>
      <w:ind w:left="660"/>
    </w:pPr>
  </w:style>
  <w:style w:type="paragraph" w:customStyle="1" w:styleId="TOC4-wk">
    <w:name w:val="TOC 4-wk"/>
    <w:qFormat/>
    <w:pPr>
      <w:ind w:left="660" w:firstLine="0"/>
      <w:jc w:val="left"/>
    </w:pPr>
    <w:rPr>
      <w:rFonts w:ascii="Calibri" w:eastAsia="Calibri" w:hAnsi="Calibri" w:cs="Calibri"/>
      <w:b w:val="0"/>
      <w:i w:val="0"/>
      <w:color w:val="000000"/>
      <w:spacing w:val="0"/>
      <w:sz w:val="20"/>
    </w:rPr>
  </w:style>
  <w:style w:type="paragraph" w:styleId="TOC7">
    <w:name w:val="toc 7"/>
    <w:basedOn w:val="Normal"/>
    <w:next w:val="Normal"/>
    <w:autoRedefine/>
    <w:uiPriority w:val="39"/>
    <w:rsid w:val="000F3DF7"/>
    <w:pPr>
      <w:spacing w:after="100"/>
      <w:ind w:left="1320"/>
    </w:pPr>
  </w:style>
  <w:style w:type="paragraph" w:customStyle="1" w:styleId="TOC7-wk">
    <w:name w:val="TOC 7-wk"/>
    <w:qFormat/>
    <w:pPr>
      <w:ind w:left="1320" w:firstLine="0"/>
      <w:jc w:val="left"/>
    </w:pPr>
    <w:rPr>
      <w:rFonts w:ascii="Calibri" w:eastAsia="Calibri" w:hAnsi="Calibri" w:cs="Calibri"/>
      <w:b w:val="0"/>
      <w:i w:val="0"/>
      <w:color w:val="000000"/>
      <w:spacing w:val="0"/>
      <w:sz w:val="20"/>
    </w:rPr>
  </w:style>
  <w:style w:type="table" w:customStyle="1" w:styleId="TableNormal-W">
    <w:name w:val="Table Normal-W"/>
    <w:pPr>
      <w:spacing w:before="0" w:after="0"/>
      <w:ind w:left="0" w:firstLine="0"/>
      <w:jc w:val="left"/>
    </w:pPr>
    <w:rPr>
      <w:rFonts w:ascii="Calibri" w:eastAsia="Calibri" w:hAnsi="Calibri" w:cs="Calibri"/>
      <w:b w:val="0"/>
      <w:i w:val="0"/>
      <w:color w:val="000000"/>
      <w:spacing w:val="0"/>
      <w:sz w:val="20"/>
    </w:rPr>
    <w:tblPr/>
  </w:style>
  <w:style w:type="character" w:styleId="LineNumber">
    <w:name w:val="line number"/>
    <w:basedOn w:val="DefaultParagraphFont"/>
    <w:uiPriority w:val="99"/>
    <w:rsid w:val="0041372D"/>
    <w:rPr>
      <w:rFonts w:ascii="Calibri" w:eastAsia="Calibri" w:hAnsi="Calibri" w:cs="Calibri"/>
      <w:sz w:val="20"/>
    </w:rPr>
  </w:style>
  <w:style w:type="character" w:styleId="FootnoteReference">
    <w:name w:val="footnote reference"/>
    <w:basedOn w:val="DefaultParagraphFont"/>
    <w:rsid w:val="00805BCE"/>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1" Type="http://schemas.openxmlformats.org/officeDocument/2006/relationships/header" Target="header3.xml" /><Relationship Id="rId12" Type="http://schemas.openxmlformats.org/officeDocument/2006/relationships/footer" Target="footer4.xml" /><Relationship Id="rId13" Type="http://schemas.openxmlformats.org/officeDocument/2006/relationships/header" Target="header4.xml" /><Relationship Id="rId14" Type="http://schemas.openxmlformats.org/officeDocument/2006/relationships/footer" Target="footer5.xml" /><Relationship Id="rId15" Type="http://schemas.openxmlformats.org/officeDocument/2006/relationships/header" Target="header5.xml" /><Relationship Id="rId16" Type="http://schemas.openxmlformats.org/officeDocument/2006/relationships/footer" Target="footer6.xml" /><Relationship Id="rId17" Type="http://schemas.openxmlformats.org/officeDocument/2006/relationships/header" Target="header6.xml" /><Relationship Id="rId18" Type="http://schemas.openxmlformats.org/officeDocument/2006/relationships/footer" Target="footer7.xml" /><Relationship Id="rId19" Type="http://schemas.openxmlformats.org/officeDocument/2006/relationships/header" Target="header7.xml" /><Relationship Id="rId2" Type="http://schemas.openxmlformats.org/officeDocument/2006/relationships/settings" Target="settings.xml" /><Relationship Id="rId20" Type="http://schemas.openxmlformats.org/officeDocument/2006/relationships/footer" Target="footer8.xml" /><Relationship Id="rId21" Type="http://schemas.openxmlformats.org/officeDocument/2006/relationships/header" Target="header8.xml" /><Relationship Id="rId22" Type="http://schemas.openxmlformats.org/officeDocument/2006/relationships/footer" Target="footer9.xml" /><Relationship Id="rId23" Type="http://schemas.openxmlformats.org/officeDocument/2006/relationships/header" Target="header9.xml" /><Relationship Id="rId24" Type="http://schemas.openxmlformats.org/officeDocument/2006/relationships/footer" Target="footer10.xml" /><Relationship Id="rId25" Type="http://schemas.openxmlformats.org/officeDocument/2006/relationships/header" Target="header10.xml" /><Relationship Id="rId26" Type="http://schemas.openxmlformats.org/officeDocument/2006/relationships/footer" Target="footer11.xml" /><Relationship Id="rId27" Type="http://schemas.openxmlformats.org/officeDocument/2006/relationships/header" Target="header11.xml" /><Relationship Id="rId28" Type="http://schemas.openxmlformats.org/officeDocument/2006/relationships/footer" Target="footer12.xml" /><Relationship Id="rId29" Type="http://schemas.openxmlformats.org/officeDocument/2006/relationships/header" Target="header12.xml" /><Relationship Id="rId3" Type="http://schemas.openxmlformats.org/officeDocument/2006/relationships/webSettings" Target="webSettings.xml" /><Relationship Id="rId30" Type="http://schemas.openxmlformats.org/officeDocument/2006/relationships/footer" Target="footer13.xml" /><Relationship Id="rId31" Type="http://schemas.openxmlformats.org/officeDocument/2006/relationships/header" Target="header13.xml" /><Relationship Id="rId32" Type="http://schemas.openxmlformats.org/officeDocument/2006/relationships/footer" Target="footer14.xml" /><Relationship Id="rId33" Type="http://schemas.openxmlformats.org/officeDocument/2006/relationships/header" Target="header14.xml" /><Relationship Id="rId34" Type="http://schemas.openxmlformats.org/officeDocument/2006/relationships/footer" Target="footer15.xml" /><Relationship Id="rId35" Type="http://schemas.openxmlformats.org/officeDocument/2006/relationships/header" Target="header15.xml" /><Relationship Id="rId36" Type="http://schemas.openxmlformats.org/officeDocument/2006/relationships/footer" Target="footer16.xml" /><Relationship Id="rId37" Type="http://schemas.openxmlformats.org/officeDocument/2006/relationships/header" Target="header16.xml" /><Relationship Id="rId38" Type="http://schemas.openxmlformats.org/officeDocument/2006/relationships/footer" Target="footer17.xml" /><Relationship Id="rId39" Type="http://schemas.openxmlformats.org/officeDocument/2006/relationships/header" Target="header17.xml" /><Relationship Id="rId4" Type="http://schemas.openxmlformats.org/officeDocument/2006/relationships/fontTable" Target="fontTable.xml" /><Relationship Id="rId40" Type="http://schemas.openxmlformats.org/officeDocument/2006/relationships/footer" Target="footer18.xml" /><Relationship Id="rId41" Type="http://schemas.openxmlformats.org/officeDocument/2006/relationships/header" Target="header18.xml" /><Relationship Id="rId42" Type="http://schemas.openxmlformats.org/officeDocument/2006/relationships/footer" Target="footer19.xml" /><Relationship Id="rId43" Type="http://schemas.openxmlformats.org/officeDocument/2006/relationships/header" Target="header19.xml" /><Relationship Id="rId44" Type="http://schemas.openxmlformats.org/officeDocument/2006/relationships/footer" Target="footer20.xml" /><Relationship Id="rId45" Type="http://schemas.openxmlformats.org/officeDocument/2006/relationships/header" Target="header20.xml" /><Relationship Id="rId46" Type="http://schemas.openxmlformats.org/officeDocument/2006/relationships/footer" Target="footer21.xml" /><Relationship Id="rId47" Type="http://schemas.openxmlformats.org/officeDocument/2006/relationships/header" Target="header21.xml" /><Relationship Id="rId48" Type="http://schemas.openxmlformats.org/officeDocument/2006/relationships/footer" Target="footer22.xml" /><Relationship Id="rId49" Type="http://schemas.openxmlformats.org/officeDocument/2006/relationships/header" Target="header22.xml" /><Relationship Id="rId5" Type="http://schemas.openxmlformats.org/officeDocument/2006/relationships/header" Target="header1.xml" /><Relationship Id="rId50" Type="http://schemas.openxmlformats.org/officeDocument/2006/relationships/footer" Target="footer23.xml" /><Relationship Id="rId51" Type="http://schemas.openxmlformats.org/officeDocument/2006/relationships/header" Target="header23.xml" /><Relationship Id="rId52" Type="http://schemas.openxmlformats.org/officeDocument/2006/relationships/footer" Target="footer24.xml" /><Relationship Id="rId53" Type="http://schemas.openxmlformats.org/officeDocument/2006/relationships/header" Target="header24.xml" /><Relationship Id="rId54" Type="http://schemas.openxmlformats.org/officeDocument/2006/relationships/footer" Target="footer25.xml" /><Relationship Id="rId55" Type="http://schemas.openxmlformats.org/officeDocument/2006/relationships/theme" Target="theme/theme1.xml" /><Relationship Id="rId56" Type="http://schemas.openxmlformats.org/officeDocument/2006/relationships/numbering" Target="numbering.xml" /><Relationship Id="rId57" Type="http://schemas.openxmlformats.org/officeDocument/2006/relationships/styles" Target="styles.xml" /><Relationship Id="rId6" Type="http://schemas.openxmlformats.org/officeDocument/2006/relationships/footer" Target="footer1.xml" /><Relationship Id="rId7" Type="http://schemas.openxmlformats.org/officeDocument/2006/relationships/image" Target="media/image1.png" /><Relationship Id="rId8" Type="http://schemas.openxmlformats.org/officeDocument/2006/relationships/footer" Target="footer2.xml" /><Relationship Id="rId9" Type="http://schemas.openxmlformats.org/officeDocument/2006/relationships/header" Target="header2.xml" /></Relationships>
</file>

<file path=word/_rels/footer2.xml.rels><?xml version="1.0" encoding="utf-8" standalone="yes"?><Relationships xmlns="http://schemas.openxmlformats.org/package/2006/relationships"><Relationship Id="rId1" Type="http://schemas.openxmlformats.org/officeDocument/2006/relationships/image" Target="media/image1.png" /></Relationships>
</file>

<file path=word/_rels/footer3.xml.rels><?xml version="1.0" encoding="utf-8" standalone="yes"?><Relationships xmlns="http://schemas.openxmlformats.org/package/2006/relationships"><Relationship Id="rId1" Type="http://schemas.openxmlformats.org/officeDocument/2006/relationships/image" Target="media/image1.png" /></Relationships>
</file>

<file path=word/_rels/footer4.xml.rels><?xml version="1.0" encoding="utf-8" standalone="yes"?><Relationships xmlns="http://schemas.openxmlformats.org/package/2006/relationships"><Relationship Id="rId1" Type="http://schemas.openxmlformats.org/officeDocument/2006/relationships/image" Target="media/image1.png" /></Relationships>
</file>

<file path=word/_rels/footer5.xml.rels><?xml version="1.0" encoding="utf-8" standalone="yes"?><Relationships xmlns="http://schemas.openxmlformats.org/package/2006/relationships"><Relationship Id="rId1" Type="http://schemas.openxmlformats.org/officeDocument/2006/relationships/image" Target="media/image1.png" /></Relationships>
</file>

<file path=word/_rels/footer6.xml.rels><?xml version="1.0" encoding="utf-8" standalone="yes"?><Relationships xmlns="http://schemas.openxmlformats.org/package/2006/relationships"><Relationship Id="rId1" Type="http://schemas.openxmlformats.org/officeDocument/2006/relationships/image" Target="media/image1.png" /></Relationships>
</file>

<file path=word/_rels/footer7.xml.rels><?xml version="1.0" encoding="utf-8" standalone="yes"?><Relationships xmlns="http://schemas.openxmlformats.org/package/2006/relationships"><Relationship Id="rId1" Type="http://schemas.openxmlformats.org/officeDocument/2006/relationships/image" Target="media/image1.png" /></Relationships>
</file>

<file path=word/_rels/footer8.xml.rels><?xml version="1.0" encoding="utf-8" standalone="yes"?><Relationships xmlns="http://schemas.openxmlformats.org/package/2006/relationships"><Relationship Id="rId1" Type="http://schemas.openxmlformats.org/officeDocument/2006/relationships/image" Target="media/image1.png" /></Relationships>
</file>

<file path=word/_rels/footer9.xml.rels><?xml version="1.0" encoding="utf-8" standalone="yes"?><Relationships xmlns="http://schemas.openxmlformats.org/package/2006/relationships"><Relationship Id="rId1" Type="http://schemas.openxmlformats.org/officeDocument/2006/relationships/image" Target="media/image1.png" /></Relationships>
</file>

<file path=word/_rels/footer10.xml.rels><?xml version="1.0" encoding="utf-8" standalone="yes"?><Relationships xmlns="http://schemas.openxmlformats.org/package/2006/relationships"><Relationship Id="rId1" Type="http://schemas.openxmlformats.org/officeDocument/2006/relationships/image" Target="media/image1.png" /></Relationships>
</file>

<file path=word/_rels/footer11.xml.rels><?xml version="1.0" encoding="utf-8" standalone="yes"?><Relationships xmlns="http://schemas.openxmlformats.org/package/2006/relationships"><Relationship Id="rId1" Type="http://schemas.openxmlformats.org/officeDocument/2006/relationships/image" Target="media/image1.png" /></Relationships>
</file>

<file path=word/_rels/footer12.xml.rels><?xml version="1.0" encoding="utf-8" standalone="yes"?><Relationships xmlns="http://schemas.openxmlformats.org/package/2006/relationships"><Relationship Id="rId1" Type="http://schemas.openxmlformats.org/officeDocument/2006/relationships/image" Target="media/image1.png" /></Relationships>
</file>

<file path=word/_rels/footer13.xml.rels><?xml version="1.0" encoding="utf-8" standalone="yes"?><Relationships xmlns="http://schemas.openxmlformats.org/package/2006/relationships"><Relationship Id="rId1" Type="http://schemas.openxmlformats.org/officeDocument/2006/relationships/image" Target="media/image1.png" /></Relationships>
</file>

<file path=word/_rels/footer14.xml.rels><?xml version="1.0" encoding="utf-8" standalone="yes"?><Relationships xmlns="http://schemas.openxmlformats.org/package/2006/relationships"><Relationship Id="rId1" Type="http://schemas.openxmlformats.org/officeDocument/2006/relationships/image" Target="media/image1.png" /></Relationships>
</file>

<file path=word/_rels/footer15.xml.rels><?xml version="1.0" encoding="utf-8" standalone="yes"?><Relationships xmlns="http://schemas.openxmlformats.org/package/2006/relationships"><Relationship Id="rId1" Type="http://schemas.openxmlformats.org/officeDocument/2006/relationships/image" Target="media/image1.png" /></Relationships>
</file>

<file path=word/_rels/footer16.xml.rels><?xml version="1.0" encoding="utf-8" standalone="yes"?><Relationships xmlns="http://schemas.openxmlformats.org/package/2006/relationships"><Relationship Id="rId1" Type="http://schemas.openxmlformats.org/officeDocument/2006/relationships/image" Target="media/image1.png" /></Relationships>
</file>

<file path=word/_rels/footer17.xml.rels><?xml version="1.0" encoding="utf-8" standalone="yes"?><Relationships xmlns="http://schemas.openxmlformats.org/package/2006/relationships"><Relationship Id="rId1" Type="http://schemas.openxmlformats.org/officeDocument/2006/relationships/image" Target="media/image1.png" /></Relationships>
</file>

<file path=word/_rels/footer18.xml.rels><?xml version="1.0" encoding="utf-8" standalone="yes"?><Relationships xmlns="http://schemas.openxmlformats.org/package/2006/relationships"><Relationship Id="rId1" Type="http://schemas.openxmlformats.org/officeDocument/2006/relationships/image" Target="media/image1.png" /></Relationships>
</file>

<file path=word/_rels/footer19.xml.rels><?xml version="1.0" encoding="utf-8" standalone="yes"?><Relationships xmlns="http://schemas.openxmlformats.org/package/2006/relationships"><Relationship Id="rId1" Type="http://schemas.openxmlformats.org/officeDocument/2006/relationships/image" Target="media/image1.png" /></Relationships>
</file>

<file path=word/_rels/footer20.xml.rels><?xml version="1.0" encoding="utf-8" standalone="yes"?><Relationships xmlns="http://schemas.openxmlformats.org/package/2006/relationships"><Relationship Id="rId1" Type="http://schemas.openxmlformats.org/officeDocument/2006/relationships/image" Target="media/image1.png" /></Relationships>
</file>

<file path=word/_rels/footer21.xml.rels><?xml version="1.0" encoding="utf-8" standalone="yes"?><Relationships xmlns="http://schemas.openxmlformats.org/package/2006/relationships"><Relationship Id="rId1" Type="http://schemas.openxmlformats.org/officeDocument/2006/relationships/image" Target="media/image1.png" /></Relationships>
</file>

<file path=word/_rels/footer22.xml.rels><?xml version="1.0" encoding="utf-8" standalone="yes"?><Relationships xmlns="http://schemas.openxmlformats.org/package/2006/relationships"><Relationship Id="rId1" Type="http://schemas.openxmlformats.org/officeDocument/2006/relationships/image" Target="media/image1.png" /></Relationships>
</file>

<file path=word/_rels/footer23.xml.rels><?xml version="1.0" encoding="utf-8" standalone="yes"?><Relationships xmlns="http://schemas.openxmlformats.org/package/2006/relationships"><Relationship Id="rId1" Type="http://schemas.openxmlformats.org/officeDocument/2006/relationships/image" Target="media/image1.png" /></Relationships>
</file>

<file path=word/_rels/footer24.xml.rels><?xml version="1.0" encoding="utf-8" standalone="yes"?><Relationships xmlns="http://schemas.openxmlformats.org/package/2006/relationships"><Relationship Id="rId1" Type="http://schemas.openxmlformats.org/officeDocument/2006/relationships/image" Target="media/image1.png" /></Relationships>
</file>

<file path=word/_rels/footer25.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205</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E112 (ESP) - EE.FF 06-2026 - State Grid Chile Electricity SpA.</dc:title>
  <cp:revision>1</cp:revision>
</cp:coreProperties>
</file>